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10517269"/>
    <w:bookmarkStart w:id="1" w:name="_Toc310871345"/>
    <w:bookmarkStart w:id="2" w:name="_Toc310517271"/>
    <w:bookmarkStart w:id="3" w:name="_Toc310871347"/>
    <w:bookmarkStart w:id="4" w:name="_Toc243634437"/>
    <w:p w:rsidR="001F2A97" w:rsidRDefault="00303112">
      <w:pPr>
        <w:spacing w:after="200"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0304" behindDoc="0" locked="0" layoutInCell="1" allowOverlap="1" wp14:anchorId="1E99EF58" wp14:editId="127FC043">
                <wp:simplePos x="0" y="0"/>
                <wp:positionH relativeFrom="column">
                  <wp:posOffset>-234315</wp:posOffset>
                </wp:positionH>
                <wp:positionV relativeFrom="paragraph">
                  <wp:posOffset>-506730</wp:posOffset>
                </wp:positionV>
                <wp:extent cx="6805295" cy="10429240"/>
                <wp:effectExtent l="635" t="0" r="4445" b="1270"/>
                <wp:wrapNone/>
                <wp:docPr id="9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5295" cy="10429240"/>
                          <a:chOff x="1049" y="644"/>
                          <a:chExt cx="10717" cy="15974"/>
                        </a:xfrm>
                      </wpg:grpSpPr>
                      <wps:wsp>
                        <wps:cNvPr id="10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825" y="835"/>
                            <a:ext cx="7748" cy="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1F2A97">
                              <w:pPr>
                                <w:ind w:right="-23"/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bCs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Cs/>
                                </w:rPr>
                                <w:t>МИНИСТЕРСТВО ОБРАЗОВАНИЯ ОМСКОЙ ОБЛАСТИ</w:t>
                              </w:r>
                            </w:p>
                            <w:p w:rsidR="003E70EE" w:rsidRDefault="003E70EE" w:rsidP="001F2A97">
                              <w:pPr>
                                <w:ind w:right="-23"/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bCs/>
                                </w:rPr>
                              </w:pPr>
                              <w:r w:rsidRPr="008E2810">
                                <w:rPr>
                                  <w:rFonts w:ascii="Tahoma" w:hAnsi="Tahoma" w:cs="Tahoma"/>
                                  <w:bCs/>
                                </w:rPr>
                                <w:t xml:space="preserve">бюджетное </w:t>
                              </w:r>
                              <w:r>
                                <w:rPr>
                                  <w:rFonts w:ascii="Tahoma" w:hAnsi="Tahoma" w:cs="Tahoma"/>
                                  <w:bCs/>
                                </w:rPr>
                                <w:t xml:space="preserve">профессиональное </w:t>
                              </w:r>
                              <w:r w:rsidRPr="008E2810">
                                <w:rPr>
                                  <w:rFonts w:ascii="Tahoma" w:hAnsi="Tahoma" w:cs="Tahoma"/>
                                  <w:bCs/>
                                </w:rPr>
                                <w:t xml:space="preserve">образовательное учреждение </w:t>
                              </w:r>
                            </w:p>
                            <w:p w:rsidR="003E70EE" w:rsidRPr="008E2810" w:rsidRDefault="003E70EE" w:rsidP="001F2A97">
                              <w:pPr>
                                <w:ind w:right="-23"/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bCs/>
                                </w:rPr>
                              </w:pPr>
                              <w:r w:rsidRPr="008E2810">
                                <w:rPr>
                                  <w:rFonts w:ascii="Tahoma" w:hAnsi="Tahoma" w:cs="Tahoma"/>
                                  <w:bCs/>
                                </w:rPr>
                                <w:t>Омской области</w:t>
                              </w:r>
                            </w:p>
                            <w:p w:rsidR="003E70EE" w:rsidRPr="008E2810" w:rsidRDefault="003E70EE" w:rsidP="001F2A97">
                              <w:pPr>
                                <w:ind w:right="-25"/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bCs/>
                                </w:rPr>
                              </w:pPr>
                              <w:r w:rsidRPr="008E2810">
                                <w:rPr>
                                  <w:rFonts w:ascii="Tahoma" w:hAnsi="Tahoma" w:cs="Tahoma"/>
                                  <w:bCs/>
                                  <w:sz w:val="32"/>
                                </w:rPr>
                                <w:t>«ОМСКИЙ АВТОТРАНСПОРТНЫЙ КОЛЛЕДЖ»</w:t>
                              </w:r>
                            </w:p>
                            <w:p w:rsidR="003E70EE" w:rsidRPr="000710D4" w:rsidRDefault="003E70EE" w:rsidP="001F2A97"/>
                            <w:p w:rsidR="003E70EE" w:rsidRPr="00281190" w:rsidRDefault="003E70EE" w:rsidP="001F2A97">
                              <w:pPr>
                                <w:pStyle w:val="a7"/>
                                <w:ind w:right="-25"/>
                                <w:suppressOverlap/>
                                <w:jc w:val="center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281190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noProof/>
                                  <w:sz w:val="32"/>
                                  <w:szCs w:val="32"/>
                                </w:rPr>
                                <w:drawing>
                                  <wp:inline distT="0" distB="0" distL="0" distR="0" wp14:anchorId="7B2C4A62" wp14:editId="6D2E8B82">
                                    <wp:extent cx="1714500" cy="1314450"/>
                                    <wp:effectExtent l="19050" t="0" r="0" b="0"/>
                                    <wp:docPr id="439" name="Рисунок 2" descr="герб оатк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2" descr="герб оатк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14500" cy="1314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281190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</w:p>
                            <w:p w:rsidR="003E70EE" w:rsidRPr="00281190" w:rsidRDefault="003E70EE" w:rsidP="001F2A97">
                              <w:pPr>
                                <w:pStyle w:val="a7"/>
                                <w:ind w:right="-25"/>
                                <w:suppressOverlap/>
                                <w:jc w:val="center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:rsidR="003E70EE" w:rsidRPr="00281190" w:rsidRDefault="003E70EE" w:rsidP="001F2A97">
                              <w:pPr>
                                <w:pStyle w:val="a7"/>
                                <w:ind w:right="-25"/>
                                <w:suppressOverlap/>
                                <w:jc w:val="center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:rsidR="003E70EE" w:rsidRPr="00A66DE6" w:rsidRDefault="003E70EE" w:rsidP="00380C41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Курчевский В.Е. Акинчиц Т.А.</w:t>
                              </w:r>
                            </w:p>
                            <w:p w:rsidR="003E70EE" w:rsidRPr="00A66DE6" w:rsidRDefault="003E70EE" w:rsidP="00380C41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:rsidR="003E70EE" w:rsidRPr="00A66DE6" w:rsidRDefault="003E70EE" w:rsidP="00380C41">
                              <w:pPr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A66DE6">
                                <w:rPr>
                                  <w:b/>
                                  <w:sz w:val="36"/>
                                  <w:szCs w:val="36"/>
                                </w:rPr>
                                <w:t>Методические рекомендации</w:t>
                              </w:r>
                            </w:p>
                            <w:p w:rsidR="003E70EE" w:rsidRPr="00A66DE6" w:rsidRDefault="003E70EE" w:rsidP="00380C41">
                              <w:pPr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A66DE6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для студентов и преподавателей по </w:t>
                              </w:r>
                            </w:p>
                            <w:p w:rsidR="003E70EE" w:rsidRPr="00A66DE6" w:rsidRDefault="003E70EE" w:rsidP="00380C41">
                              <w:pPr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</w:p>
                            <w:p w:rsidR="003E70EE" w:rsidRPr="00A66DE6" w:rsidRDefault="003E70EE" w:rsidP="00380C41">
                              <w:pPr>
                                <w:spacing w:line="360" w:lineRule="auto"/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A66DE6">
                                <w:rPr>
                                  <w:b/>
                                  <w:sz w:val="36"/>
                                  <w:szCs w:val="36"/>
                                </w:rPr>
                                <w:t>ДИПЛОМНОМУ ПРОЕКТИРОВАНИЮ</w:t>
                              </w:r>
                            </w:p>
                            <w:p w:rsidR="003E70EE" w:rsidRPr="00A66DE6" w:rsidRDefault="003E70EE" w:rsidP="00380C41">
                              <w:pPr>
                                <w:spacing w:line="360" w:lineRule="auto"/>
                                <w:jc w:val="center"/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A66DE6">
                                <w:rPr>
                                  <w:b/>
                                  <w:sz w:val="36"/>
                                  <w:szCs w:val="36"/>
                                </w:rPr>
                                <w:t>ПО СПЕЦИАЛЬНОСТИ</w:t>
                              </w:r>
                              <w:r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 09.02.03 </w:t>
                              </w:r>
                              <w:r w:rsidRPr="00F42775">
                                <w:rPr>
                                  <w:b/>
                                </w:rPr>
                                <w:t>Программирование в компьютерных системах</w:t>
                              </w:r>
                            </w:p>
                            <w:p w:rsidR="003E70EE" w:rsidRPr="00A92807" w:rsidRDefault="003E70EE" w:rsidP="00380C41">
                              <w:pPr>
                                <w:ind w:right="-25"/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color w:val="FFFFFF"/>
                                </w:rPr>
                              </w:pPr>
                              <w:r w:rsidRPr="00F84938">
                                <w:rPr>
                                  <w:rFonts w:ascii="Tahoma" w:hAnsi="Tahoma" w:cs="Tahoma"/>
                                  <w:bCs/>
                                  <w:color w:val="FFFFFF"/>
                                </w:rPr>
                                <w:t xml:space="preserve">.51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644"/>
                            <a:ext cx="1318" cy="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ED793C" w:rsidRDefault="003E70EE" w:rsidP="001F2A97">
                              <w:pPr>
                                <w:suppressOverlap/>
                                <w:jc w:val="center"/>
                                <w:rPr>
                                  <w:rFonts w:ascii="Tahoma" w:hAnsi="Tahoma" w:cs="Tahoma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D793C">
                                <w:rPr>
                                  <w:rFonts w:ascii="Tahoma" w:hAnsi="Tahoma" w:cs="Tahoma"/>
                                  <w:b/>
                                  <w:sz w:val="24"/>
                                  <w:szCs w:val="24"/>
                                </w:rPr>
                                <w:t>ПРОГРАММА ПОДГОТОВКИ СПЕЦИАЛИСТОВ СРЕДНЕГО ЗВЕНА</w:t>
                              </w:r>
                            </w:p>
                            <w:p w:rsidR="003E70EE" w:rsidRPr="00B056D9" w:rsidRDefault="003E70EE" w:rsidP="001F2A97">
                              <w:pPr>
                                <w:jc w:val="center"/>
                                <w:rPr>
                                  <w:rFonts w:ascii="Tahoma" w:hAnsi="Tahoma" w:cs="Tahoma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B056D9">
                                <w:rPr>
                                  <w:rFonts w:ascii="Tahoma" w:hAnsi="Tahoma" w:cs="Tahoma"/>
                                  <w:b/>
                                  <w:sz w:val="24"/>
                                  <w:szCs w:val="24"/>
                                </w:rPr>
                                <w:t>ПРОГРАММА УЧЕБНОЙ ДИСЦИПЛИНЫ (ПМ)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982" y="16113"/>
                            <a:ext cx="8784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8E2810" w:rsidRDefault="003E70EE" w:rsidP="001F2A97">
                              <w:pPr>
                                <w:jc w:val="center"/>
                                <w:rPr>
                                  <w:rFonts w:ascii="Tahoma" w:hAnsi="Tahoma" w:cs="Tahoma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Cs/>
                                </w:rPr>
                                <w:t>г. Омск,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9EF58" id="Group 40" o:spid="_x0000_s1026" style="position:absolute;margin-left:-18.45pt;margin-top:-39.9pt;width:535.85pt;height:821.2pt;z-index:251810304" coordorigin="1049,644" coordsize="10717,15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27" type="#_x0000_t202" style="position:absolute;left:3825;top:835;width:7748;height:9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<v:textbox>
                    <w:txbxContent>
                      <w:p w:rsidR="003E70EE" w:rsidRDefault="003E70EE" w:rsidP="001F2A97">
                        <w:pPr>
                          <w:ind w:right="-23"/>
                          <w:suppressOverlap/>
                          <w:jc w:val="center"/>
                          <w:rPr>
                            <w:rFonts w:ascii="Tahoma" w:hAnsi="Tahoma" w:cs="Tahoma"/>
                            <w:bCs/>
                          </w:rPr>
                        </w:pPr>
                        <w:r>
                          <w:rPr>
                            <w:rFonts w:ascii="Tahoma" w:hAnsi="Tahoma" w:cs="Tahoma"/>
                            <w:bCs/>
                          </w:rPr>
                          <w:t>МИНИСТЕРСТВО ОБРАЗОВАНИЯ ОМСКОЙ ОБЛАСТИ</w:t>
                        </w:r>
                      </w:p>
                      <w:p w:rsidR="003E70EE" w:rsidRDefault="003E70EE" w:rsidP="001F2A97">
                        <w:pPr>
                          <w:ind w:right="-23"/>
                          <w:suppressOverlap/>
                          <w:jc w:val="center"/>
                          <w:rPr>
                            <w:rFonts w:ascii="Tahoma" w:hAnsi="Tahoma" w:cs="Tahoma"/>
                            <w:bCs/>
                          </w:rPr>
                        </w:pPr>
                        <w:r w:rsidRPr="008E2810">
                          <w:rPr>
                            <w:rFonts w:ascii="Tahoma" w:hAnsi="Tahoma" w:cs="Tahoma"/>
                            <w:bCs/>
                          </w:rPr>
                          <w:t xml:space="preserve">бюджетное </w:t>
                        </w:r>
                        <w:r>
                          <w:rPr>
                            <w:rFonts w:ascii="Tahoma" w:hAnsi="Tahoma" w:cs="Tahoma"/>
                            <w:bCs/>
                          </w:rPr>
                          <w:t xml:space="preserve">профессиональное </w:t>
                        </w:r>
                        <w:r w:rsidRPr="008E2810">
                          <w:rPr>
                            <w:rFonts w:ascii="Tahoma" w:hAnsi="Tahoma" w:cs="Tahoma"/>
                            <w:bCs/>
                          </w:rPr>
                          <w:t xml:space="preserve">образовательное учреждение </w:t>
                        </w:r>
                      </w:p>
                      <w:p w:rsidR="003E70EE" w:rsidRPr="008E2810" w:rsidRDefault="003E70EE" w:rsidP="001F2A97">
                        <w:pPr>
                          <w:ind w:right="-23"/>
                          <w:suppressOverlap/>
                          <w:jc w:val="center"/>
                          <w:rPr>
                            <w:rFonts w:ascii="Tahoma" w:hAnsi="Tahoma" w:cs="Tahoma"/>
                            <w:bCs/>
                          </w:rPr>
                        </w:pPr>
                        <w:r w:rsidRPr="008E2810">
                          <w:rPr>
                            <w:rFonts w:ascii="Tahoma" w:hAnsi="Tahoma" w:cs="Tahoma"/>
                            <w:bCs/>
                          </w:rPr>
                          <w:t>Омской области</w:t>
                        </w:r>
                      </w:p>
                      <w:p w:rsidR="003E70EE" w:rsidRPr="008E2810" w:rsidRDefault="003E70EE" w:rsidP="001F2A97">
                        <w:pPr>
                          <w:ind w:right="-25"/>
                          <w:suppressOverlap/>
                          <w:jc w:val="center"/>
                          <w:rPr>
                            <w:rFonts w:ascii="Tahoma" w:hAnsi="Tahoma" w:cs="Tahoma"/>
                            <w:bCs/>
                          </w:rPr>
                        </w:pPr>
                        <w:r w:rsidRPr="008E2810">
                          <w:rPr>
                            <w:rFonts w:ascii="Tahoma" w:hAnsi="Tahoma" w:cs="Tahoma"/>
                            <w:bCs/>
                            <w:sz w:val="32"/>
                          </w:rPr>
                          <w:t>«ОМСКИЙ АВТОТРАНСПОРТНЫЙ КОЛЛЕДЖ»</w:t>
                        </w:r>
                      </w:p>
                      <w:p w:rsidR="003E70EE" w:rsidRPr="000710D4" w:rsidRDefault="003E70EE" w:rsidP="001F2A97"/>
                      <w:p w:rsidR="003E70EE" w:rsidRPr="00281190" w:rsidRDefault="003E70EE" w:rsidP="001F2A97">
                        <w:pPr>
                          <w:pStyle w:val="a7"/>
                          <w:ind w:right="-25"/>
                          <w:suppressOverlap/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 w:rsidRPr="00281190">
                          <w:rPr>
                            <w:b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b/>
                            <w:noProof/>
                            <w:sz w:val="32"/>
                            <w:szCs w:val="32"/>
                          </w:rPr>
                          <w:drawing>
                            <wp:inline distT="0" distB="0" distL="0" distR="0" wp14:anchorId="7B2C4A62" wp14:editId="6D2E8B82">
                              <wp:extent cx="1714500" cy="1314450"/>
                              <wp:effectExtent l="19050" t="0" r="0" b="0"/>
                              <wp:docPr id="439" name="Рисунок 2" descr="герб оатк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2" descr="герб оатк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14500" cy="13144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281190">
                          <w:rPr>
                            <w:b/>
                            <w:sz w:val="32"/>
                            <w:szCs w:val="32"/>
                          </w:rPr>
                          <w:t xml:space="preserve">  </w:t>
                        </w:r>
                      </w:p>
                      <w:p w:rsidR="003E70EE" w:rsidRPr="00281190" w:rsidRDefault="003E70EE" w:rsidP="001F2A97">
                        <w:pPr>
                          <w:pStyle w:val="a7"/>
                          <w:ind w:right="-25"/>
                          <w:suppressOverlap/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  <w:p w:rsidR="003E70EE" w:rsidRPr="00281190" w:rsidRDefault="003E70EE" w:rsidP="001F2A97">
                        <w:pPr>
                          <w:pStyle w:val="a7"/>
                          <w:ind w:right="-25"/>
                          <w:suppressOverlap/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  <w:p w:rsidR="003E70EE" w:rsidRPr="00A66DE6" w:rsidRDefault="003E70EE" w:rsidP="00380C41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Курчевский</w:t>
                        </w:r>
                        <w:proofErr w:type="spellEnd"/>
                        <w:r>
                          <w:rPr>
                            <w:sz w:val="36"/>
                            <w:szCs w:val="36"/>
                          </w:rPr>
                          <w:t xml:space="preserve"> В.Е. Акинчиц Т.А.</w:t>
                        </w:r>
                      </w:p>
                      <w:p w:rsidR="003E70EE" w:rsidRPr="00A66DE6" w:rsidRDefault="003E70EE" w:rsidP="00380C41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  <w:p w:rsidR="003E70EE" w:rsidRPr="00A66DE6" w:rsidRDefault="003E70EE" w:rsidP="00380C41">
                        <w:pPr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A66DE6">
                          <w:rPr>
                            <w:b/>
                            <w:sz w:val="36"/>
                            <w:szCs w:val="36"/>
                          </w:rPr>
                          <w:t>Методические рекомендации</w:t>
                        </w:r>
                      </w:p>
                      <w:p w:rsidR="003E70EE" w:rsidRPr="00A66DE6" w:rsidRDefault="003E70EE" w:rsidP="00380C41">
                        <w:pPr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A66DE6">
                          <w:rPr>
                            <w:b/>
                            <w:sz w:val="36"/>
                            <w:szCs w:val="36"/>
                          </w:rPr>
                          <w:t xml:space="preserve">для студентов и преподавателей по </w:t>
                        </w:r>
                      </w:p>
                      <w:p w:rsidR="003E70EE" w:rsidRPr="00A66DE6" w:rsidRDefault="003E70EE" w:rsidP="00380C41">
                        <w:pPr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</w:p>
                      <w:p w:rsidR="003E70EE" w:rsidRPr="00A66DE6" w:rsidRDefault="003E70EE" w:rsidP="00380C41">
                        <w:pPr>
                          <w:spacing w:line="360" w:lineRule="auto"/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A66DE6">
                          <w:rPr>
                            <w:b/>
                            <w:sz w:val="36"/>
                            <w:szCs w:val="36"/>
                          </w:rPr>
                          <w:t>ДИПЛОМНОМУ ПРОЕКТИРОВАНИЮ</w:t>
                        </w:r>
                      </w:p>
                      <w:p w:rsidR="003E70EE" w:rsidRPr="00A66DE6" w:rsidRDefault="003E70EE" w:rsidP="00380C41">
                        <w:pPr>
                          <w:spacing w:line="360" w:lineRule="auto"/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 w:rsidRPr="00A66DE6">
                          <w:rPr>
                            <w:b/>
                            <w:sz w:val="36"/>
                            <w:szCs w:val="36"/>
                          </w:rPr>
                          <w:t>ПО СПЕЦИАЛЬНОСТИ</w:t>
                        </w:r>
                        <w:r>
                          <w:rPr>
                            <w:b/>
                            <w:sz w:val="36"/>
                            <w:szCs w:val="36"/>
                          </w:rPr>
                          <w:t xml:space="preserve"> 09.02.03 </w:t>
                        </w:r>
                        <w:r w:rsidRPr="00F42775">
                          <w:rPr>
                            <w:b/>
                          </w:rPr>
                          <w:t>Программирование в компьютерных системах</w:t>
                        </w:r>
                      </w:p>
                      <w:p w:rsidR="003E70EE" w:rsidRPr="00A92807" w:rsidRDefault="003E70EE" w:rsidP="00380C41">
                        <w:pPr>
                          <w:ind w:right="-25"/>
                          <w:suppressOverlap/>
                          <w:jc w:val="center"/>
                          <w:rPr>
                            <w:rFonts w:ascii="Tahoma" w:hAnsi="Tahoma" w:cs="Tahoma"/>
                            <w:color w:val="FFFFFF"/>
                          </w:rPr>
                        </w:pPr>
                        <w:r w:rsidRPr="00F84938">
                          <w:rPr>
                            <w:rFonts w:ascii="Tahoma" w:hAnsi="Tahoma" w:cs="Tahoma"/>
                            <w:bCs/>
                            <w:color w:val="FFFFFF"/>
                          </w:rPr>
                          <w:t xml:space="preserve">.51 </w:t>
                        </w:r>
                      </w:p>
                    </w:txbxContent>
                  </v:textbox>
                </v:shape>
                <v:shape id="Text Box 42" o:spid="_x0000_s1028" type="#_x0000_t202" style="position:absolute;left:1049;top:644;width:1318;height:9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nBMMA&#10;AADcAAAADwAAAGRycy9kb3ducmV2LnhtbERPTWvCQBC9F/wPyxS81V0VRKKrlIqiF9G0PXibZqdJ&#10;aHY2ZlcT/70rCL3N433OfNnZSlyp8aVjDcOBAkGcOVNyruHrc/02BeEDssHKMWm4kYflovcyx8S4&#10;lo90TUMuYgj7BDUUIdSJlD4ryKIfuJo4cr+usRgibHJpGmxjuK3kSKmJtFhybCiwpo+Csr/0YjV8&#10;/+xv1bEen1TZ7g7d5nxIV5tc6/5r9z4DEagL/+Kne2vifDWE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cnBMMAAADcAAAADwAAAAAAAAAAAAAAAACYAgAAZHJzL2Rv&#10;d25yZXYueG1sUEsFBgAAAAAEAAQA9QAAAIgDAAAAAA==&#10;" filled="f" stroked="f">
                  <v:textbox style="layout-flow:vertical;mso-layout-flow-alt:bottom-to-top">
                    <w:txbxContent>
                      <w:p w:rsidR="003E70EE" w:rsidRPr="00ED793C" w:rsidRDefault="003E70EE" w:rsidP="001F2A97">
                        <w:pPr>
                          <w:suppressOverlap/>
                          <w:jc w:val="center"/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</w:pPr>
                        <w:r w:rsidRPr="00ED793C"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  <w:t>ПРОГРАММА ПОДГОТОВКИ СПЕЦИАЛИСТОВ СРЕДНЕГО ЗВЕНА</w:t>
                        </w:r>
                      </w:p>
                      <w:p w:rsidR="003E70EE" w:rsidRPr="00B056D9" w:rsidRDefault="003E70EE" w:rsidP="001F2A97">
                        <w:pPr>
                          <w:jc w:val="center"/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</w:pPr>
                        <w:r w:rsidRPr="00B056D9">
                          <w:rPr>
                            <w:rFonts w:ascii="Tahoma" w:hAnsi="Tahoma" w:cs="Tahoma"/>
                            <w:b/>
                            <w:sz w:val="24"/>
                            <w:szCs w:val="24"/>
                          </w:rPr>
                          <w:t>ПРОГРАММА УЧЕБНОЙ ДИСЦИПЛИНЫ (ПМ)</w:t>
                        </w:r>
                      </w:p>
                    </w:txbxContent>
                  </v:textbox>
                </v:shape>
                <v:shape id="Text Box 43" o:spid="_x0000_s1029" type="#_x0000_t202" style="position:absolute;left:2982;top:16113;width:8784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kDMAA&#10;AADc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oMf8/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4kDMAAAADcAAAADwAAAAAAAAAAAAAAAACYAgAAZHJzL2Rvd25y&#10;ZXYueG1sUEsFBgAAAAAEAAQA9QAAAIUDAAAAAA==&#10;" filled="f" stroked="f">
                  <v:textbox>
                    <w:txbxContent>
                      <w:p w:rsidR="003E70EE" w:rsidRPr="008E2810" w:rsidRDefault="003E70EE" w:rsidP="001F2A97">
                        <w:pPr>
                          <w:jc w:val="center"/>
                          <w:rPr>
                            <w:rFonts w:ascii="Tahoma" w:hAnsi="Tahoma" w:cs="Tahoma"/>
                          </w:rPr>
                        </w:pPr>
                        <w:r>
                          <w:rPr>
                            <w:rFonts w:ascii="Tahoma" w:hAnsi="Tahoma" w:cs="Tahoma"/>
                            <w:bCs/>
                          </w:rPr>
                          <w:t>г. Омск,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49FF9425" wp14:editId="6CE3260E">
                <wp:simplePos x="0" y="0"/>
                <wp:positionH relativeFrom="column">
                  <wp:posOffset>-900430</wp:posOffset>
                </wp:positionH>
                <wp:positionV relativeFrom="paragraph">
                  <wp:posOffset>-650875</wp:posOffset>
                </wp:positionV>
                <wp:extent cx="2229485" cy="10727055"/>
                <wp:effectExtent l="1270" t="0" r="0" b="0"/>
                <wp:wrapNone/>
                <wp:docPr id="9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9485" cy="107270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100000"/>
                                <a:lumOff val="0"/>
                                <a:gamma/>
                                <a:tint val="20000"/>
                                <a:invGamma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103D0D86" id="Rectangle 35" o:spid="_x0000_s1026" style="position:absolute;margin-left:-70.9pt;margin-top:-51.25pt;width:175.55pt;height:844.6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" fillcolor="#9bbb59 [3206]" stroked="f">
                <v:fill color2="#eaf1dd [662]" angle="90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6137E663" wp14:editId="388E552F">
                <wp:simplePos x="0" y="0"/>
                <wp:positionH relativeFrom="column">
                  <wp:posOffset>-900430</wp:posOffset>
                </wp:positionH>
                <wp:positionV relativeFrom="paragraph">
                  <wp:posOffset>6219190</wp:posOffset>
                </wp:positionV>
                <wp:extent cx="7688580" cy="3373755"/>
                <wp:effectExtent l="4445" t="635" r="3175" b="0"/>
                <wp:wrapSquare wrapText="bothSides"/>
                <wp:docPr id="9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8580" cy="33737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1F2A97">
                            <w:r w:rsidRPr="0021159E">
                              <w:rPr>
                                <w:noProof/>
                              </w:rPr>
                              <w:drawing>
                                <wp:inline distT="0" distB="0" distL="0" distR="0" wp14:anchorId="4DA14D0A" wp14:editId="40155EAF">
                                  <wp:extent cx="3732028" cy="3232298"/>
                                  <wp:effectExtent l="19050" t="0" r="1772" b="0"/>
                                  <wp:docPr id="446" name="Рисунок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2379" cy="3232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DE488D" wp14:editId="00920F0F">
                                  <wp:extent cx="3625702" cy="3239720"/>
                                  <wp:effectExtent l="19050" t="0" r="0" b="0"/>
                                  <wp:docPr id="447" name="Рисунок 447" descr="http://net.e-publish.ru/images/n2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net.e-publish.ru/images/n2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5702" cy="3239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587103" wp14:editId="21F473A2">
                                  <wp:extent cx="3648075" cy="2686050"/>
                                  <wp:effectExtent l="19050" t="0" r="9525" b="0"/>
                                  <wp:docPr id="20" name="Рисунок 4" descr="http://net.e-publish.ru/images/n2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net.e-publish.ru/images/n2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075" cy="2686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7E663" id="Rectangle 34" o:spid="_x0000_s1030" style="position:absolute;margin-left:-70.9pt;margin-top:489.7pt;width:605.4pt;height:265.6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" fillcolor="#9bbb59 [3206]" stroked="f">
                <v:textbox>
                  <w:txbxContent>
                    <w:p w:rsidR="003E70EE" w:rsidRDefault="003E70EE" w:rsidP="001F2A97">
                      <w:r w:rsidRPr="0021159E">
                        <w:rPr>
                          <w:noProof/>
                        </w:rPr>
                        <w:drawing>
                          <wp:inline distT="0" distB="0" distL="0" distR="0" wp14:anchorId="4DA14D0A" wp14:editId="40155EAF">
                            <wp:extent cx="3732028" cy="3232298"/>
                            <wp:effectExtent l="19050" t="0" r="1772" b="0"/>
                            <wp:docPr id="446" name="Рисунок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2379" cy="3232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DE488D" wp14:editId="00920F0F">
                            <wp:extent cx="3625702" cy="3239720"/>
                            <wp:effectExtent l="19050" t="0" r="0" b="0"/>
                            <wp:docPr id="447" name="Рисунок 447" descr="http://net.e-publish.ru/images/n2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net.e-publish.ru/images/n2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25702" cy="3239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E587103" wp14:editId="21F473A2">
                            <wp:extent cx="3648075" cy="2686050"/>
                            <wp:effectExtent l="19050" t="0" r="9525" b="0"/>
                            <wp:docPr id="20" name="Рисунок 4" descr="http://net.e-publish.ru/images/n2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net.e-publish.ru/images/n2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075" cy="2686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1F2A97">
        <w:br w:type="page"/>
      </w:r>
    </w:p>
    <w:p w:rsidR="00813AF1" w:rsidRPr="00D55857" w:rsidRDefault="00813AF1" w:rsidP="001C29E4">
      <w:pPr>
        <w:widowControl w:val="0"/>
        <w:jc w:val="center"/>
      </w:pPr>
      <w:r w:rsidRPr="00D55857">
        <w:lastRenderedPageBreak/>
        <w:t>МИНИСТЕРСТВО ОБРАЗОВАНИЯ ОМСКОЙ ОБЛАСТИ</w:t>
      </w:r>
    </w:p>
    <w:p w:rsidR="00D91880" w:rsidRPr="00D55857" w:rsidRDefault="00C533CC" w:rsidP="00AE743B">
      <w:pPr>
        <w:widowControl w:val="0"/>
        <w:jc w:val="center"/>
        <w:rPr>
          <w:bCs/>
        </w:rPr>
      </w:pPr>
      <w:r w:rsidRPr="00D55857">
        <w:t>б</w:t>
      </w:r>
      <w:r w:rsidR="00D91880" w:rsidRPr="00D55857">
        <w:t xml:space="preserve">юджетное </w:t>
      </w:r>
      <w:r w:rsidR="00AE743B">
        <w:t xml:space="preserve">профессиональное </w:t>
      </w:r>
      <w:r w:rsidR="00D91880" w:rsidRPr="00D55857">
        <w:t>образовательное учреждение</w:t>
      </w:r>
    </w:p>
    <w:p w:rsidR="00AF5980" w:rsidRDefault="00AF5980" w:rsidP="00AF5980">
      <w:pPr>
        <w:ind w:right="-25"/>
        <w:suppressOverlap/>
        <w:jc w:val="center"/>
        <w:rPr>
          <w:bCs/>
          <w:sz w:val="22"/>
        </w:rPr>
      </w:pPr>
      <w:r w:rsidRPr="00F359AC">
        <w:rPr>
          <w:bCs/>
          <w:sz w:val="22"/>
        </w:rPr>
        <w:t xml:space="preserve">бюджетное </w:t>
      </w:r>
      <w:r w:rsidR="00FC49A8">
        <w:rPr>
          <w:bCs/>
          <w:sz w:val="22"/>
        </w:rPr>
        <w:t xml:space="preserve">профессиональное </w:t>
      </w:r>
      <w:r>
        <w:rPr>
          <w:bCs/>
          <w:sz w:val="22"/>
        </w:rPr>
        <w:t xml:space="preserve">образовательное учреждение  </w:t>
      </w:r>
    </w:p>
    <w:p w:rsidR="00D91880" w:rsidRPr="00D55857" w:rsidRDefault="00AF5980" w:rsidP="00AF5980">
      <w:pPr>
        <w:widowControl w:val="0"/>
        <w:jc w:val="center"/>
      </w:pPr>
      <w:r w:rsidRPr="00F359AC">
        <w:rPr>
          <w:bCs/>
          <w:sz w:val="32"/>
        </w:rPr>
        <w:t>«ОМСКИЙ АВТОТРАНСПОРТНЫЙ КОЛЛЕДЖ»</w:t>
      </w: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A66DE6" w:rsidRPr="00D27537" w:rsidRDefault="003F613A" w:rsidP="00A66DE6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Акинчиц Т.А., Курчевский В.Е.</w:t>
      </w:r>
    </w:p>
    <w:p w:rsidR="00A66DE6" w:rsidRPr="00A66DE6" w:rsidRDefault="00A66DE6" w:rsidP="00A66DE6">
      <w:pPr>
        <w:jc w:val="center"/>
        <w:rPr>
          <w:sz w:val="36"/>
          <w:szCs w:val="36"/>
        </w:rPr>
      </w:pPr>
    </w:p>
    <w:p w:rsidR="00A66DE6" w:rsidRPr="00A66DE6" w:rsidRDefault="00A66DE6" w:rsidP="00A66DE6">
      <w:pPr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>Методические рекомендации</w:t>
      </w:r>
    </w:p>
    <w:p w:rsidR="00A66DE6" w:rsidRPr="00A66DE6" w:rsidRDefault="00A66DE6" w:rsidP="00A66DE6">
      <w:pPr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 xml:space="preserve">для студентов и преподавателей по </w:t>
      </w:r>
    </w:p>
    <w:p w:rsidR="00A66DE6" w:rsidRPr="00A66DE6" w:rsidRDefault="00A66DE6" w:rsidP="00A66DE6">
      <w:pPr>
        <w:jc w:val="center"/>
        <w:rPr>
          <w:b/>
          <w:sz w:val="36"/>
          <w:szCs w:val="36"/>
        </w:rPr>
      </w:pPr>
    </w:p>
    <w:p w:rsidR="00A66DE6" w:rsidRPr="00A66DE6" w:rsidRDefault="00A66DE6" w:rsidP="00A66DE6">
      <w:pPr>
        <w:spacing w:line="360" w:lineRule="auto"/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>ДИПЛОМНОМУ ПРОЕКТИРОВАНИЮ</w:t>
      </w:r>
    </w:p>
    <w:p w:rsidR="00A66DE6" w:rsidRPr="00A66DE6" w:rsidRDefault="00A66DE6" w:rsidP="00A66DE6">
      <w:pPr>
        <w:spacing w:line="360" w:lineRule="auto"/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 xml:space="preserve">ПО СПЕЦИАЛЬНОСТИ </w:t>
      </w:r>
    </w:p>
    <w:p w:rsidR="0057382D" w:rsidRDefault="0057382D" w:rsidP="00A66DE6">
      <w:pPr>
        <w:spacing w:line="360" w:lineRule="auto"/>
        <w:jc w:val="center"/>
        <w:rPr>
          <w:b/>
          <w:sz w:val="36"/>
          <w:szCs w:val="36"/>
        </w:rPr>
      </w:pPr>
      <w:r w:rsidRPr="00F42775">
        <w:rPr>
          <w:b/>
        </w:rPr>
        <w:t>09.02.03 Программирование в компьютерных системах</w:t>
      </w:r>
      <w:r>
        <w:rPr>
          <w:b/>
          <w:sz w:val="36"/>
          <w:szCs w:val="36"/>
        </w:rPr>
        <w:t xml:space="preserve"> </w:t>
      </w:r>
    </w:p>
    <w:p w:rsidR="00A66DE6" w:rsidRPr="00A66DE6" w:rsidRDefault="00A66DE6" w:rsidP="00A66DE6">
      <w:pPr>
        <w:spacing w:line="360" w:lineRule="auto"/>
        <w:jc w:val="center"/>
        <w:rPr>
          <w:b/>
          <w:sz w:val="36"/>
          <w:szCs w:val="36"/>
        </w:rPr>
      </w:pPr>
    </w:p>
    <w:p w:rsidR="00F44F3C" w:rsidRPr="00D55857" w:rsidRDefault="00F44F3C" w:rsidP="001C29E4">
      <w:pPr>
        <w:widowControl w:val="0"/>
        <w:ind w:right="-25"/>
        <w:jc w:val="center"/>
        <w:rPr>
          <w:rFonts w:ascii="Tahoma" w:eastAsiaTheme="minorEastAsia" w:hAnsi="Tahoma" w:cs="Tahoma"/>
          <w:sz w:val="24"/>
          <w:szCs w:val="24"/>
        </w:rPr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</w:p>
    <w:p w:rsidR="004102CA" w:rsidRDefault="004102CA" w:rsidP="001C29E4">
      <w:pPr>
        <w:widowControl w:val="0"/>
        <w:jc w:val="center"/>
      </w:pPr>
    </w:p>
    <w:p w:rsidR="00FC49A8" w:rsidRDefault="00FC49A8" w:rsidP="001C29E4">
      <w:pPr>
        <w:widowControl w:val="0"/>
        <w:jc w:val="center"/>
      </w:pPr>
    </w:p>
    <w:p w:rsidR="00FC49A8" w:rsidRDefault="00FC49A8" w:rsidP="001C29E4">
      <w:pPr>
        <w:widowControl w:val="0"/>
        <w:jc w:val="center"/>
      </w:pPr>
    </w:p>
    <w:p w:rsidR="00FC49A8" w:rsidRDefault="00FC49A8" w:rsidP="001C29E4">
      <w:pPr>
        <w:widowControl w:val="0"/>
        <w:jc w:val="center"/>
      </w:pPr>
    </w:p>
    <w:p w:rsidR="00FC49A8" w:rsidRDefault="00FC49A8" w:rsidP="001C29E4">
      <w:pPr>
        <w:widowControl w:val="0"/>
        <w:jc w:val="center"/>
      </w:pPr>
    </w:p>
    <w:p w:rsidR="004102CA" w:rsidRPr="00D55857" w:rsidRDefault="004102CA" w:rsidP="001C29E4">
      <w:pPr>
        <w:widowControl w:val="0"/>
        <w:jc w:val="center"/>
      </w:pPr>
    </w:p>
    <w:p w:rsidR="00864EFD" w:rsidRPr="00D55857" w:rsidRDefault="00864EFD" w:rsidP="001C29E4">
      <w:pPr>
        <w:widowControl w:val="0"/>
        <w:jc w:val="center"/>
      </w:pPr>
    </w:p>
    <w:p w:rsidR="00017CB8" w:rsidRPr="00D55857" w:rsidRDefault="00017CB8" w:rsidP="001C29E4">
      <w:pPr>
        <w:widowControl w:val="0"/>
        <w:jc w:val="center"/>
      </w:pPr>
    </w:p>
    <w:p w:rsidR="00864EFD" w:rsidRPr="00D55857" w:rsidRDefault="00864EFD" w:rsidP="001C29E4">
      <w:pPr>
        <w:widowControl w:val="0"/>
        <w:jc w:val="center"/>
      </w:pPr>
    </w:p>
    <w:p w:rsidR="00D91880" w:rsidRPr="00D55857" w:rsidRDefault="00D91880" w:rsidP="001C29E4">
      <w:pPr>
        <w:widowControl w:val="0"/>
        <w:jc w:val="center"/>
      </w:pPr>
      <w:r w:rsidRPr="00D55857">
        <w:t>Омск, 201</w:t>
      </w:r>
      <w:r w:rsidR="00D27537">
        <w:t>9</w:t>
      </w:r>
    </w:p>
    <w:p w:rsidR="0093424E" w:rsidRDefault="0093424E" w:rsidP="00467A0A">
      <w:pPr>
        <w:widowControl w:val="0"/>
        <w:spacing w:after="200"/>
        <w:rPr>
          <w:sz w:val="24"/>
          <w:szCs w:val="24"/>
        </w:rPr>
        <w:sectPr w:rsidR="0093424E" w:rsidSect="00197739">
          <w:footerReference w:type="default" r:id="rId14"/>
          <w:pgSz w:w="11906" w:h="16838"/>
          <w:pgMar w:top="992" w:right="1418" w:bottom="851" w:left="851" w:header="709" w:footer="709" w:gutter="284"/>
          <w:cols w:space="708"/>
          <w:docGrid w:linePitch="360"/>
        </w:sectPr>
      </w:pPr>
    </w:p>
    <w:p w:rsidR="00467A0A" w:rsidRDefault="00467A0A" w:rsidP="00467A0A">
      <w:pPr>
        <w:widowControl w:val="0"/>
        <w:spacing w:after="2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ББК </w:t>
      </w:r>
    </w:p>
    <w:p w:rsidR="00467A0A" w:rsidRDefault="00467A0A" w:rsidP="00467A0A">
      <w:pPr>
        <w:widowControl w:val="0"/>
        <w:spacing w:after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82617E" w:rsidRPr="00D55857" w:rsidRDefault="00D27537" w:rsidP="00467A0A">
      <w:pPr>
        <w:widowControl w:val="0"/>
        <w:spacing w:after="200" w:line="276" w:lineRule="auto"/>
        <w:rPr>
          <w:noProof/>
          <w:sz w:val="24"/>
          <w:szCs w:val="24"/>
        </w:rPr>
      </w:pPr>
      <w:r>
        <w:rPr>
          <w:sz w:val="24"/>
          <w:szCs w:val="24"/>
        </w:rPr>
        <w:t>_________________</w:t>
      </w:r>
    </w:p>
    <w:p w:rsidR="0082617E" w:rsidRPr="00FB3FE8" w:rsidRDefault="00A66DE6" w:rsidP="00467A0A">
      <w:pPr>
        <w:widowControl w:val="0"/>
        <w:jc w:val="both"/>
        <w:rPr>
          <w:color w:val="FF0000"/>
        </w:rPr>
      </w:pPr>
      <w:r w:rsidRPr="00D55857">
        <w:t xml:space="preserve">Методические рекомендации для студентов и </w:t>
      </w:r>
      <w:r w:rsidR="005A5F52" w:rsidRPr="00D55857">
        <w:t xml:space="preserve">преподавателей </w:t>
      </w:r>
      <w:r w:rsidR="005A5F52">
        <w:t>по</w:t>
      </w:r>
      <w:r>
        <w:t xml:space="preserve"> дипломному проектированию</w:t>
      </w:r>
      <w:r w:rsidR="00D412F6" w:rsidRPr="00D55857">
        <w:t xml:space="preserve"> по специальности </w:t>
      </w:r>
      <w:r w:rsidR="00FB3FE8" w:rsidRPr="00F42775">
        <w:rPr>
          <w:b/>
        </w:rPr>
        <w:t>09.02.03 Программирование в компьютерных системах</w:t>
      </w:r>
      <w:r w:rsidR="005A5F52">
        <w:t xml:space="preserve"> /а</w:t>
      </w:r>
      <w:r w:rsidR="0082617E" w:rsidRPr="00D55857">
        <w:t>втор</w:t>
      </w:r>
      <w:r w:rsidR="0054667D">
        <w:t>ы</w:t>
      </w:r>
      <w:r w:rsidR="0082617E" w:rsidRPr="00D55857">
        <w:t>-составител</w:t>
      </w:r>
      <w:r w:rsidR="0054667D">
        <w:t>и</w:t>
      </w:r>
      <w:r w:rsidR="0082617E" w:rsidRPr="00D55857">
        <w:t xml:space="preserve"> </w:t>
      </w:r>
      <w:r w:rsidR="003F613A">
        <w:t>Т.А. Акинчиц,</w:t>
      </w:r>
      <w:r w:rsidR="003F613A" w:rsidRPr="00D30C1C">
        <w:t xml:space="preserve"> </w:t>
      </w:r>
      <w:r w:rsidR="00D30C1C" w:rsidRPr="00D30C1C">
        <w:t>В.Е.</w:t>
      </w:r>
      <w:r w:rsidR="0082617E" w:rsidRPr="00D55857">
        <w:t xml:space="preserve"> </w:t>
      </w:r>
      <w:r w:rsidR="00FB3FE8">
        <w:t>Курчевский</w:t>
      </w:r>
      <w:r w:rsidR="00AE1093">
        <w:t>.</w:t>
      </w:r>
      <w:r w:rsidR="005A5F52" w:rsidRPr="00FB3FE8">
        <w:rPr>
          <w:color w:val="FF0000"/>
        </w:rPr>
        <w:t xml:space="preserve"> - </w:t>
      </w:r>
      <w:r w:rsidR="0082617E" w:rsidRPr="00FB3FE8">
        <w:t>Омск: Б</w:t>
      </w:r>
      <w:r w:rsidR="00FC49A8" w:rsidRPr="00FB3FE8">
        <w:t>П</w:t>
      </w:r>
      <w:r w:rsidR="0082617E" w:rsidRPr="00FB3FE8">
        <w:t>ОУ «О</w:t>
      </w:r>
      <w:r w:rsidR="00525823" w:rsidRPr="00FB3FE8">
        <w:t xml:space="preserve">мский </w:t>
      </w:r>
      <w:r w:rsidR="0082617E" w:rsidRPr="00FB3FE8">
        <w:t>АТК», 201</w:t>
      </w:r>
      <w:r w:rsidR="00FB3FE8" w:rsidRPr="00FB3FE8">
        <w:t>9</w:t>
      </w:r>
      <w:r w:rsidR="0082617E" w:rsidRPr="00FB3FE8">
        <w:t>. –</w:t>
      </w:r>
      <w:r w:rsidR="00FA0087" w:rsidRPr="00FB3FE8">
        <w:rPr>
          <w:color w:val="FF0000"/>
        </w:rPr>
        <w:t xml:space="preserve">  </w:t>
      </w:r>
      <w:r w:rsidR="006F3D2E">
        <w:rPr>
          <w:color w:val="FF0000"/>
        </w:rPr>
        <w:t>?????</w:t>
      </w:r>
      <w:r w:rsidR="00FA0087" w:rsidRPr="00FB3FE8">
        <w:rPr>
          <w:color w:val="FF0000"/>
        </w:rPr>
        <w:t>7</w:t>
      </w:r>
      <w:r w:rsidR="00EE3E0C" w:rsidRPr="00FB3FE8">
        <w:rPr>
          <w:color w:val="FF0000"/>
        </w:rPr>
        <w:t>0</w:t>
      </w:r>
      <w:r w:rsidR="0082617E" w:rsidRPr="00FB3FE8">
        <w:rPr>
          <w:color w:val="FF0000"/>
        </w:rPr>
        <w:t>с.</w:t>
      </w:r>
    </w:p>
    <w:p w:rsidR="0082617E" w:rsidRPr="00D55857" w:rsidRDefault="0082617E" w:rsidP="001C29E4">
      <w:pPr>
        <w:widowControl w:val="0"/>
        <w:jc w:val="both"/>
        <w:rPr>
          <w:sz w:val="24"/>
          <w:szCs w:val="24"/>
        </w:rPr>
      </w:pPr>
    </w:p>
    <w:p w:rsidR="0082617E" w:rsidRPr="00D55857" w:rsidRDefault="0082617E" w:rsidP="001C29E4">
      <w:pPr>
        <w:widowControl w:val="0"/>
        <w:jc w:val="center"/>
        <w:rPr>
          <w:rFonts w:asciiTheme="majorHAnsi" w:hAnsiTheme="majorHAnsi"/>
          <w:sz w:val="24"/>
          <w:szCs w:val="24"/>
        </w:rPr>
      </w:pPr>
    </w:p>
    <w:p w:rsidR="00B55A98" w:rsidRPr="00D55857" w:rsidRDefault="00B55A98" w:rsidP="004916D7">
      <w:pPr>
        <w:widowControl w:val="0"/>
        <w:ind w:firstLine="851"/>
        <w:jc w:val="both"/>
      </w:pPr>
      <w:r w:rsidRPr="00D55857">
        <w:t xml:space="preserve">Методические рекомендации к дипломному проектированию созданы в помощь студентам специальности </w:t>
      </w:r>
      <w:r w:rsidR="00FB3FE8" w:rsidRPr="00FB3FE8">
        <w:t>09.02.03 Программирование в компьютерных системах</w:t>
      </w:r>
      <w:r w:rsidRPr="00D55857">
        <w:t xml:space="preserve"> и преподавателям</w:t>
      </w:r>
      <w:r w:rsidR="00073751">
        <w:t xml:space="preserve"> – </w:t>
      </w:r>
      <w:r w:rsidRPr="00D55857">
        <w:t>руководителя</w:t>
      </w:r>
      <w:r w:rsidR="0054667D">
        <w:t>м</w:t>
      </w:r>
      <w:r w:rsidRPr="00D55857">
        <w:t xml:space="preserve"> дипломных проектов. В методических рекомендациях описаны этапы подготовки, составления, разработки и выполнения дипломного проекта в соответствии с требованиями ФГОС СПО. Показаны формы и стандарты оформления дипломного проекта</w:t>
      </w:r>
      <w:r w:rsidR="00396EDE">
        <w:t>,</w:t>
      </w:r>
      <w:r w:rsidRPr="00D55857">
        <w:t xml:space="preserve"> сроки его подготовки, разработки и сдачи</w:t>
      </w:r>
      <w:r w:rsidR="00396EDE">
        <w:t>,</w:t>
      </w:r>
      <w:r w:rsidRPr="00D55857">
        <w:t xml:space="preserve"> приведены некоторые рекомендации студентам во время защиты дипломного проекта </w:t>
      </w:r>
      <w:r w:rsidR="009245BB" w:rsidRPr="00D55857">
        <w:t>на   ГИА.</w:t>
      </w:r>
    </w:p>
    <w:p w:rsidR="0082617E" w:rsidRPr="00D55857" w:rsidRDefault="0082617E" w:rsidP="001C29E4">
      <w:pPr>
        <w:widowControl w:val="0"/>
        <w:ind w:firstLine="709"/>
        <w:jc w:val="both"/>
        <w:rPr>
          <w:sz w:val="24"/>
          <w:szCs w:val="24"/>
        </w:rPr>
      </w:pPr>
    </w:p>
    <w:p w:rsidR="0082617E" w:rsidRDefault="0082617E" w:rsidP="001C29E4">
      <w:pPr>
        <w:widowControl w:val="0"/>
        <w:ind w:left="1418"/>
        <w:jc w:val="both"/>
        <w:rPr>
          <w:i/>
          <w:iCs/>
          <w:sz w:val="24"/>
          <w:szCs w:val="24"/>
        </w:rPr>
      </w:pPr>
    </w:p>
    <w:p w:rsidR="007B2E3B" w:rsidRDefault="007B2E3B" w:rsidP="001C29E4">
      <w:pPr>
        <w:widowControl w:val="0"/>
        <w:ind w:left="1418"/>
        <w:jc w:val="both"/>
        <w:rPr>
          <w:i/>
          <w:iCs/>
          <w:sz w:val="24"/>
          <w:szCs w:val="24"/>
        </w:rPr>
      </w:pPr>
    </w:p>
    <w:p w:rsidR="007B2E3B" w:rsidRPr="00D55857" w:rsidRDefault="007B2E3B" w:rsidP="001C29E4">
      <w:pPr>
        <w:widowControl w:val="0"/>
        <w:ind w:left="1418"/>
        <w:jc w:val="both"/>
        <w:rPr>
          <w:i/>
          <w:iCs/>
          <w:sz w:val="24"/>
          <w:szCs w:val="24"/>
        </w:rPr>
      </w:pPr>
    </w:p>
    <w:p w:rsidR="0054667D" w:rsidRPr="00D42B33" w:rsidRDefault="0082617E" w:rsidP="007B2E3B">
      <w:pPr>
        <w:widowControl w:val="0"/>
        <w:jc w:val="both"/>
        <w:rPr>
          <w:iCs/>
        </w:rPr>
      </w:pPr>
      <w:r w:rsidRPr="00D42B33">
        <w:rPr>
          <w:bCs/>
          <w:i/>
          <w:iCs/>
        </w:rPr>
        <w:t>Автор</w:t>
      </w:r>
      <w:r w:rsidR="0054667D" w:rsidRPr="00D42B33">
        <w:rPr>
          <w:bCs/>
          <w:i/>
          <w:iCs/>
        </w:rPr>
        <w:t>ы</w:t>
      </w:r>
      <w:r w:rsidRPr="00D42B33">
        <w:rPr>
          <w:bCs/>
          <w:i/>
          <w:iCs/>
        </w:rPr>
        <w:t>-составител</w:t>
      </w:r>
      <w:r w:rsidR="0054667D" w:rsidRPr="00D42B33">
        <w:rPr>
          <w:bCs/>
          <w:i/>
          <w:iCs/>
        </w:rPr>
        <w:t>и</w:t>
      </w:r>
      <w:r w:rsidRPr="00D42B33">
        <w:rPr>
          <w:bCs/>
          <w:i/>
          <w:iCs/>
        </w:rPr>
        <w:t xml:space="preserve"> – </w:t>
      </w:r>
      <w:r w:rsidR="003F613A">
        <w:t>Т.А. Акинчиц</w:t>
      </w:r>
      <w:r w:rsidRPr="00D42B33">
        <w:rPr>
          <w:bCs/>
          <w:iCs/>
        </w:rPr>
        <w:t xml:space="preserve">, </w:t>
      </w:r>
      <w:r w:rsidRPr="00D42B33">
        <w:rPr>
          <w:iCs/>
        </w:rPr>
        <w:t>преподаватель Б</w:t>
      </w:r>
      <w:r w:rsidR="00525823" w:rsidRPr="00D42B33">
        <w:rPr>
          <w:iCs/>
        </w:rPr>
        <w:t>П</w:t>
      </w:r>
      <w:r w:rsidRPr="00D42B33">
        <w:rPr>
          <w:iCs/>
        </w:rPr>
        <w:t>ОУ «Омский АТК</w:t>
      </w:r>
      <w:r w:rsidR="00FB3FE8" w:rsidRPr="00D42B33">
        <w:rPr>
          <w:iCs/>
        </w:rPr>
        <w:t xml:space="preserve">», </w:t>
      </w:r>
      <w:r w:rsidR="003F613A">
        <w:rPr>
          <w:sz w:val="24"/>
          <w:szCs w:val="24"/>
        </w:rPr>
        <w:t>В.Е</w:t>
      </w:r>
      <w:r w:rsidR="003F613A" w:rsidRPr="00FB3FE8">
        <w:rPr>
          <w:sz w:val="24"/>
          <w:szCs w:val="24"/>
        </w:rPr>
        <w:t>.</w:t>
      </w:r>
      <w:r w:rsidR="003F613A" w:rsidRPr="00D55857">
        <w:t xml:space="preserve"> </w:t>
      </w:r>
      <w:r w:rsidR="003F613A">
        <w:t>Курчевский</w:t>
      </w:r>
      <w:r w:rsidR="0054667D" w:rsidRPr="00D42B33">
        <w:rPr>
          <w:iCs/>
        </w:rPr>
        <w:t>, преподаватель Б</w:t>
      </w:r>
      <w:r w:rsidR="00525823" w:rsidRPr="00D42B33">
        <w:rPr>
          <w:iCs/>
        </w:rPr>
        <w:t>П</w:t>
      </w:r>
      <w:r w:rsidR="0054667D" w:rsidRPr="00D42B33">
        <w:rPr>
          <w:iCs/>
        </w:rPr>
        <w:t>ОУ «Омский АТК»</w:t>
      </w:r>
    </w:p>
    <w:p w:rsidR="0082617E" w:rsidRPr="00D13529" w:rsidRDefault="0082617E" w:rsidP="001C29E4">
      <w:pPr>
        <w:widowControl w:val="0"/>
        <w:rPr>
          <w:sz w:val="24"/>
          <w:szCs w:val="24"/>
          <w:highlight w:val="yellow"/>
        </w:rPr>
      </w:pPr>
    </w:p>
    <w:p w:rsidR="002E36A1" w:rsidRDefault="002E36A1" w:rsidP="001C29E4">
      <w:pPr>
        <w:widowControl w:val="0"/>
        <w:ind w:firstLine="709"/>
        <w:jc w:val="both"/>
        <w:rPr>
          <w:iCs/>
          <w:sz w:val="24"/>
          <w:szCs w:val="24"/>
        </w:rPr>
      </w:pPr>
    </w:p>
    <w:p w:rsidR="002E36A1" w:rsidRDefault="002E36A1" w:rsidP="001C29E4">
      <w:pPr>
        <w:widowControl w:val="0"/>
        <w:ind w:firstLine="709"/>
        <w:jc w:val="both"/>
        <w:rPr>
          <w:iCs/>
          <w:sz w:val="24"/>
          <w:szCs w:val="24"/>
        </w:rPr>
      </w:pPr>
    </w:p>
    <w:p w:rsidR="002E36A1" w:rsidRPr="00D55857" w:rsidRDefault="002E36A1" w:rsidP="001C29E4">
      <w:pPr>
        <w:widowControl w:val="0"/>
        <w:ind w:firstLine="709"/>
        <w:jc w:val="both"/>
        <w:rPr>
          <w:iCs/>
          <w:sz w:val="24"/>
          <w:szCs w:val="24"/>
        </w:rPr>
      </w:pPr>
    </w:p>
    <w:p w:rsidR="00C534B1" w:rsidRPr="0043188F" w:rsidRDefault="0066113C" w:rsidP="004916D7">
      <w:pPr>
        <w:ind w:firstLine="851"/>
        <w:jc w:val="both"/>
        <w:rPr>
          <w:iCs/>
          <w:sz w:val="26"/>
          <w:szCs w:val="26"/>
        </w:rPr>
      </w:pPr>
      <w:r w:rsidRPr="00D55857">
        <w:t xml:space="preserve">Дипломное проектирование по специальности </w:t>
      </w:r>
      <w:r w:rsidR="00FB3FE8" w:rsidRPr="00FB3FE8">
        <w:t>09.02.03 Программирование в компьютерных системах</w:t>
      </w:r>
      <w:r w:rsidRPr="00D55857">
        <w:t xml:space="preserve">. Методические рекомендации для студентов и преподавателей </w:t>
      </w:r>
      <w:r w:rsidR="00C444F8" w:rsidRPr="00D55857">
        <w:t xml:space="preserve">рекомендованы к использованию в учебном процессе и тиражированию решением </w:t>
      </w:r>
      <w:r w:rsidR="00C444F8" w:rsidRPr="00D55857">
        <w:rPr>
          <w:iCs/>
        </w:rPr>
        <w:t>научно-методического</w:t>
      </w:r>
      <w:r w:rsidR="002E36A1">
        <w:rPr>
          <w:iCs/>
        </w:rPr>
        <w:t xml:space="preserve"> совета Б</w:t>
      </w:r>
      <w:r w:rsidR="00525823">
        <w:rPr>
          <w:iCs/>
        </w:rPr>
        <w:t>П</w:t>
      </w:r>
      <w:r w:rsidR="002E36A1">
        <w:rPr>
          <w:iCs/>
        </w:rPr>
        <w:t xml:space="preserve">ОУ </w:t>
      </w:r>
      <w:r w:rsidR="002E36A1" w:rsidRPr="0043188F">
        <w:rPr>
          <w:iCs/>
        </w:rPr>
        <w:t>«Омский АТК»</w:t>
      </w:r>
      <w:r w:rsidR="00C534B1" w:rsidRPr="0043188F">
        <w:rPr>
          <w:iCs/>
        </w:rPr>
        <w:t xml:space="preserve">, </w:t>
      </w:r>
      <w:r w:rsidR="00C534B1" w:rsidRPr="0043188F">
        <w:rPr>
          <w:iCs/>
          <w:sz w:val="26"/>
          <w:szCs w:val="26"/>
        </w:rPr>
        <w:t xml:space="preserve">протокол </w:t>
      </w:r>
      <w:r w:rsidR="0043188F" w:rsidRPr="0043188F">
        <w:rPr>
          <w:iCs/>
          <w:sz w:val="26"/>
          <w:szCs w:val="26"/>
        </w:rPr>
        <w:t>______</w:t>
      </w:r>
      <w:r w:rsidR="005A43C7" w:rsidRPr="0043188F">
        <w:rPr>
          <w:iCs/>
          <w:sz w:val="26"/>
          <w:szCs w:val="26"/>
        </w:rPr>
        <w:t xml:space="preserve"> </w:t>
      </w:r>
      <w:r w:rsidR="00C534B1" w:rsidRPr="0043188F">
        <w:rPr>
          <w:iCs/>
          <w:sz w:val="26"/>
          <w:szCs w:val="26"/>
        </w:rPr>
        <w:t>от</w:t>
      </w:r>
      <w:r w:rsidR="005A43C7" w:rsidRPr="0043188F">
        <w:rPr>
          <w:iCs/>
          <w:sz w:val="26"/>
          <w:szCs w:val="26"/>
        </w:rPr>
        <w:t xml:space="preserve"> </w:t>
      </w:r>
      <w:r w:rsidR="0043188F" w:rsidRPr="0043188F">
        <w:rPr>
          <w:iCs/>
          <w:sz w:val="26"/>
          <w:szCs w:val="26"/>
        </w:rPr>
        <w:t>_________</w:t>
      </w:r>
      <w:r w:rsidR="00C534B1" w:rsidRPr="0043188F">
        <w:rPr>
          <w:iCs/>
          <w:sz w:val="26"/>
          <w:szCs w:val="26"/>
        </w:rPr>
        <w:t xml:space="preserve"> г.</w:t>
      </w:r>
    </w:p>
    <w:p w:rsidR="00C444F8" w:rsidRPr="00D55857" w:rsidRDefault="00C444F8" w:rsidP="001C29E4">
      <w:pPr>
        <w:widowControl w:val="0"/>
        <w:ind w:firstLine="709"/>
        <w:jc w:val="both"/>
        <w:rPr>
          <w:iCs/>
        </w:rPr>
      </w:pPr>
    </w:p>
    <w:p w:rsidR="00CF1607" w:rsidRDefault="00CF1607" w:rsidP="001C29E4">
      <w:pPr>
        <w:widowControl w:val="0"/>
        <w:ind w:firstLine="709"/>
        <w:jc w:val="both"/>
        <w:rPr>
          <w:iCs/>
          <w:sz w:val="24"/>
          <w:szCs w:val="24"/>
        </w:rPr>
      </w:pPr>
    </w:p>
    <w:p w:rsidR="0082617E" w:rsidRPr="00D55857" w:rsidRDefault="0082617E" w:rsidP="001C29E4">
      <w:pPr>
        <w:widowControl w:val="0"/>
        <w:ind w:firstLine="709"/>
        <w:jc w:val="both"/>
        <w:rPr>
          <w:sz w:val="24"/>
          <w:szCs w:val="24"/>
        </w:rPr>
      </w:pPr>
    </w:p>
    <w:p w:rsidR="0082617E" w:rsidRPr="00D55857" w:rsidRDefault="0082617E" w:rsidP="001C29E4">
      <w:pPr>
        <w:widowControl w:val="0"/>
        <w:ind w:firstLine="709"/>
        <w:jc w:val="both"/>
        <w:rPr>
          <w:sz w:val="24"/>
          <w:szCs w:val="24"/>
        </w:rPr>
      </w:pPr>
    </w:p>
    <w:p w:rsidR="0082617E" w:rsidRPr="00D55857" w:rsidRDefault="0082617E" w:rsidP="001C29E4">
      <w:pPr>
        <w:widowControl w:val="0"/>
        <w:jc w:val="right"/>
        <w:rPr>
          <w:sz w:val="24"/>
          <w:szCs w:val="24"/>
        </w:rPr>
      </w:pPr>
      <w:r w:rsidRPr="00D55857">
        <w:rPr>
          <w:sz w:val="24"/>
          <w:szCs w:val="24"/>
        </w:rPr>
        <w:t xml:space="preserve">ББК </w:t>
      </w:r>
    </w:p>
    <w:p w:rsidR="00FB3FE8" w:rsidRPr="00FB3FE8" w:rsidRDefault="0082617E" w:rsidP="00FA77E3">
      <w:pPr>
        <w:ind w:left="5954"/>
        <w:rPr>
          <w:sz w:val="24"/>
          <w:szCs w:val="24"/>
        </w:rPr>
      </w:pPr>
      <w:r w:rsidRPr="00D55857">
        <w:rPr>
          <w:sz w:val="24"/>
          <w:szCs w:val="24"/>
        </w:rPr>
        <w:t xml:space="preserve">© </w:t>
      </w:r>
      <w:r w:rsidR="00D30C1C">
        <w:rPr>
          <w:sz w:val="24"/>
          <w:szCs w:val="24"/>
        </w:rPr>
        <w:t>В.Е</w:t>
      </w:r>
      <w:r w:rsidR="00FB3FE8" w:rsidRPr="00FB3FE8">
        <w:rPr>
          <w:sz w:val="24"/>
          <w:szCs w:val="24"/>
        </w:rPr>
        <w:t>. Курчевский</w:t>
      </w:r>
    </w:p>
    <w:p w:rsidR="003F613A" w:rsidRDefault="003F613A" w:rsidP="00FA77E3">
      <w:pPr>
        <w:ind w:left="5954"/>
        <w:rPr>
          <w:sz w:val="24"/>
          <w:szCs w:val="24"/>
        </w:rPr>
      </w:pPr>
      <w:r w:rsidRPr="00D55857">
        <w:rPr>
          <w:sz w:val="24"/>
          <w:szCs w:val="24"/>
        </w:rPr>
        <w:t>©</w:t>
      </w:r>
      <w:r w:rsidR="00FB3FE8" w:rsidRPr="00FB3FE8">
        <w:rPr>
          <w:sz w:val="24"/>
          <w:szCs w:val="24"/>
        </w:rPr>
        <w:t>Т.А. Акинчиц</w:t>
      </w:r>
      <w:r w:rsidR="0082617E" w:rsidRPr="00FB3FE8">
        <w:rPr>
          <w:sz w:val="24"/>
          <w:szCs w:val="24"/>
        </w:rPr>
        <w:t xml:space="preserve">, </w:t>
      </w:r>
    </w:p>
    <w:p w:rsidR="003F613A" w:rsidRPr="00FB3FE8" w:rsidRDefault="0082617E" w:rsidP="003F613A">
      <w:pPr>
        <w:ind w:left="5954"/>
        <w:rPr>
          <w:sz w:val="24"/>
          <w:szCs w:val="24"/>
        </w:rPr>
      </w:pPr>
      <w:r w:rsidRPr="00D55857">
        <w:rPr>
          <w:sz w:val="24"/>
          <w:szCs w:val="24"/>
        </w:rPr>
        <w:t>© Б</w:t>
      </w:r>
      <w:r w:rsidR="00525823">
        <w:rPr>
          <w:sz w:val="24"/>
          <w:szCs w:val="24"/>
        </w:rPr>
        <w:t>П</w:t>
      </w:r>
      <w:r w:rsidRPr="00D55857">
        <w:rPr>
          <w:sz w:val="24"/>
          <w:szCs w:val="24"/>
        </w:rPr>
        <w:t>ОУ «Омский АТК»</w:t>
      </w:r>
      <w:r w:rsidR="003F613A" w:rsidRPr="003F613A">
        <w:rPr>
          <w:sz w:val="24"/>
          <w:szCs w:val="24"/>
        </w:rPr>
        <w:t xml:space="preserve"> </w:t>
      </w:r>
      <w:r w:rsidR="003F613A" w:rsidRPr="00FB3FE8">
        <w:rPr>
          <w:sz w:val="24"/>
          <w:szCs w:val="24"/>
        </w:rPr>
        <w:t>составление, 2019</w:t>
      </w:r>
    </w:p>
    <w:p w:rsidR="0082617E" w:rsidRPr="00D55857" w:rsidRDefault="0082617E" w:rsidP="00FA77E3">
      <w:pPr>
        <w:widowControl w:val="0"/>
        <w:ind w:left="5954"/>
        <w:rPr>
          <w:iCs/>
          <w:sz w:val="24"/>
          <w:szCs w:val="24"/>
        </w:rPr>
      </w:pPr>
    </w:p>
    <w:p w:rsidR="0082617E" w:rsidRDefault="0082617E" w:rsidP="001C29E4">
      <w:pPr>
        <w:widowControl w:val="0"/>
        <w:jc w:val="center"/>
        <w:rPr>
          <w:sz w:val="32"/>
          <w:szCs w:val="32"/>
        </w:rPr>
      </w:pPr>
      <w:bookmarkStart w:id="5" w:name="_Toc319308514"/>
      <w:r w:rsidRPr="00D55857">
        <w:br w:type="page"/>
      </w:r>
      <w:r w:rsidR="007D77C0" w:rsidRPr="007D77C0">
        <w:rPr>
          <w:sz w:val="32"/>
          <w:szCs w:val="32"/>
        </w:rPr>
        <w:lastRenderedPageBreak/>
        <w:t>СОДЕРЖАНИЕ</w:t>
      </w:r>
    </w:p>
    <w:p w:rsidR="00686F9E" w:rsidRPr="007D77C0" w:rsidRDefault="00686F9E" w:rsidP="001C29E4">
      <w:pPr>
        <w:widowControl w:val="0"/>
        <w:jc w:val="center"/>
        <w:rPr>
          <w:sz w:val="32"/>
          <w:szCs w:val="32"/>
        </w:rPr>
      </w:pPr>
    </w:p>
    <w:sdt>
      <w:sdtPr>
        <w:id w:val="44769947"/>
        <w:docPartObj>
          <w:docPartGallery w:val="Table of Contents"/>
          <w:docPartUnique/>
        </w:docPartObj>
      </w:sdtPr>
      <w:sdtEndPr/>
      <w:sdtContent>
        <w:p w:rsidR="00716A09" w:rsidRDefault="00F21AAA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1320F5">
            <w:rPr>
              <w:rFonts w:eastAsiaTheme="majorEastAsia" w:cstheme="majorBidi"/>
              <w:color w:val="365F91" w:themeColor="accent1" w:themeShade="BF"/>
              <w:lang w:eastAsia="en-US"/>
            </w:rPr>
            <w:fldChar w:fldCharType="begin"/>
          </w:r>
          <w:r w:rsidR="001320F5" w:rsidRPr="001320F5">
            <w:instrText xml:space="preserve"> TOC \o "1-3" \h \z \u </w:instrText>
          </w:r>
          <w:r w:rsidRPr="001320F5">
            <w:rPr>
              <w:rFonts w:eastAsiaTheme="majorEastAsia" w:cstheme="majorBidi"/>
              <w:color w:val="365F91" w:themeColor="accent1" w:themeShade="BF"/>
              <w:lang w:eastAsia="en-US"/>
            </w:rPr>
            <w:fldChar w:fldCharType="separate"/>
          </w:r>
          <w:hyperlink w:anchor="_Toc7645480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ВВЕДЕНИЕ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_Toc7645480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81" w:history="1">
            <w:r w:rsidR="00716A09" w:rsidRPr="009319FA">
              <w:rPr>
                <w:rStyle w:val="afa"/>
                <w:noProof/>
              </w:rPr>
              <w:t>1</w:t>
            </w:r>
            <w:r w:rsidR="00716A0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716A09" w:rsidRPr="009319FA">
              <w:rPr>
                <w:rStyle w:val="afa"/>
                <w:noProof/>
              </w:rPr>
              <w:t>МЕТОДИЧЕСКИЕ РЕКОМЕНДАЦИИ ДЛЯ ПРЕПОДАВАТЕЛЕЙ – РУКОВОДИТЕЛЕЙ ДИПЛОМНЫХ ПРОЕКТОВ, КОНСУЛЬТАНТОВ И РЕЦЕНЗЕНТОВ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_Toc7645481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25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645482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1.1 Цели и задачи дипломного проектирования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_Toc7645482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25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645483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1.2 Общие рекомендации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_Toc7645483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8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84" w:history="1">
            <w:r w:rsidR="00716A09" w:rsidRPr="009319FA">
              <w:rPr>
                <w:rStyle w:val="afa"/>
                <w:noProof/>
              </w:rPr>
              <w:t>2</w:t>
            </w:r>
            <w:r w:rsidR="00716A0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716A09" w:rsidRPr="009319FA">
              <w:rPr>
                <w:rStyle w:val="afa"/>
                <w:noProof/>
              </w:rPr>
              <w:t>МЕТОДИЧЕСКИЕ РЕКОМЕНДАЦИИ ПО ВЫПОЛНЕНИЮ ДИПЛОМНОГО ПРОЕКТА ДЛЯ СТУДЕНТОВ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_Toc7645484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25"/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645485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2.1 Организация дипломного проектирования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_Toc7645485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86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2.1.1 Выбор темы. Уточнение и согласование задания на дипломное проектирование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_Toc7645486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87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2.1.2 Основные этапы работы над дипломным проектом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_Toc7645487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16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88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2.2.1 Структура дипломного проекта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_Toc7645488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89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2.2.2 Содержание разделов пояснительной записки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_Toc7645489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18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25"/>
            <w:tabs>
              <w:tab w:val="left" w:pos="84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7645490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2.3</w:t>
            </w:r>
            <w:r w:rsidR="00716A0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16A09" w:rsidRPr="009319FA">
              <w:rPr>
                <w:rStyle w:val="afa"/>
                <w:rFonts w:ascii="Times New Roman" w:hAnsi="Times New Roman"/>
                <w:noProof/>
              </w:rPr>
              <w:t>Требования к оформлению пояснительной записки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_Toc7645490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27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91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</w:rPr>
              <w:t>2.3.2 Оформление дипломного проекта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_Toc7645491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28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33"/>
            <w:tabs>
              <w:tab w:val="right" w:leader="dot" w:pos="9343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645492" w:history="1">
            <w:r w:rsidR="00716A09" w:rsidRPr="009319FA">
              <w:rPr>
                <w:rStyle w:val="afa"/>
                <w:rFonts w:ascii="Times New Roman" w:hAnsi="Times New Roman" w:cs="Times New Roman"/>
                <w:noProof/>
                <w:highlight w:val="yellow"/>
              </w:rPr>
              <w:t>2.3.2.4 Размещение рамок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_Toc7645492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29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3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Примерные темы дипломных проектов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_Toc7645493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4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Приложение Б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_Toc7645494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5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Приложение 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_Toc7645495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6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Пример оформления титульного листа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_Toc7645496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37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7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Наклейка на обложку пояснительной записки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_Toc7645497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38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8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Приложение Д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_Toc7645498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39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499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Приложение Е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_Toc7645499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40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0" w:history="1">
            <w:r w:rsidR="00716A09" w:rsidRPr="009319FA">
              <w:rPr>
                <w:rStyle w:val="afa"/>
                <w:rFonts w:eastAsiaTheme="majorEastAsia"/>
                <w:noProof/>
                <w:highlight w:val="yellow"/>
                <w:lang w:eastAsia="en-US"/>
              </w:rPr>
              <w:t xml:space="preserve">Приложение </w:t>
            </w:r>
            <w:r w:rsidR="00716A09" w:rsidRPr="009319FA">
              <w:rPr>
                <w:rStyle w:val="afa"/>
                <w:rFonts w:eastAsiaTheme="majorEastAsia"/>
                <w:noProof/>
                <w:lang w:eastAsia="en-US"/>
              </w:rPr>
              <w:t>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_Toc7645500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42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1" w:history="1">
            <w:r w:rsidR="00716A09" w:rsidRPr="009319FA">
              <w:rPr>
                <w:rStyle w:val="afa"/>
                <w:noProof/>
              </w:rPr>
              <w:t>Пример описания предметной области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_Toc7645501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42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2" w:history="1">
            <w:r w:rsidR="00716A09" w:rsidRPr="009319FA">
              <w:rPr>
                <w:rStyle w:val="afa"/>
                <w:rFonts w:eastAsiaTheme="majorEastAsia"/>
                <w:noProof/>
                <w:lang w:eastAsia="en-US"/>
              </w:rPr>
              <w:t>Приложение К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_Toc7645502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43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3" w:history="1">
            <w:r w:rsidR="00716A09" w:rsidRPr="009319FA">
              <w:rPr>
                <w:rStyle w:val="afa"/>
                <w:noProof/>
              </w:rPr>
              <w:t>Техническое задание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_Toc7645503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43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4" w:history="1">
            <w:r w:rsidR="00716A09" w:rsidRPr="009319FA">
              <w:rPr>
                <w:rStyle w:val="afa"/>
                <w:noProof/>
              </w:rPr>
              <w:t>Приложение Л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_Toc7645504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53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5" w:history="1">
            <w:r w:rsidR="00716A09" w:rsidRPr="009319FA">
              <w:rPr>
                <w:rStyle w:val="afa"/>
                <w:noProof/>
              </w:rPr>
              <w:t>Техническое задание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_Toc7645505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53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6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на разработку автоматизированной информационной системы стоматологического салона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_Toc7645506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53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7" w:history="1">
            <w:r w:rsidR="00716A09" w:rsidRPr="009319FA">
              <w:rPr>
                <w:rStyle w:val="afa"/>
                <w:noProof/>
              </w:rPr>
              <w:t>Приложение Н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_Toc7645507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64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8" w:history="1">
            <w:r w:rsidR="00716A09" w:rsidRPr="009319FA">
              <w:rPr>
                <w:rStyle w:val="afa"/>
                <w:noProof/>
              </w:rPr>
              <w:t>Моделирование АИС стоматологического салона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_Toc7645508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64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09" w:history="1">
            <w:r w:rsidR="00716A09" w:rsidRPr="009319FA">
              <w:rPr>
                <w:rStyle w:val="afa"/>
                <w:noProof/>
              </w:rPr>
              <w:t xml:space="preserve">с </w:t>
            </w:r>
            <w:r w:rsidR="00716A09" w:rsidRPr="009319FA">
              <w:rPr>
                <w:rStyle w:val="afa"/>
                <w:noProof/>
                <w:shd w:val="clear" w:color="auto" w:fill="FFFFFF"/>
              </w:rPr>
              <w:t xml:space="preserve">использованием </w:t>
            </w:r>
            <w:r w:rsidR="00716A09" w:rsidRPr="009319FA">
              <w:rPr>
                <w:rStyle w:val="afa"/>
                <w:noProof/>
              </w:rPr>
              <w:t>ER-диаграмм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_Toc7645509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64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10" w:history="1">
            <w:r w:rsidR="00716A09" w:rsidRPr="009319FA">
              <w:rPr>
                <w:rStyle w:val="afa"/>
                <w:noProof/>
              </w:rPr>
              <w:t>Приложение П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_Toc7645510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11" w:history="1">
            <w:r w:rsidR="00716A09" w:rsidRPr="009319FA">
              <w:rPr>
                <w:rStyle w:val="afa"/>
                <w:noProof/>
              </w:rPr>
              <w:t>Пример оформления списка использованных источников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_Toc7645511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716A09" w:rsidRDefault="00666F99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645512" w:history="1">
            <w:r w:rsidR="00716A09" w:rsidRPr="009319FA">
              <w:rPr>
                <w:rStyle w:val="afa"/>
                <w:rFonts w:ascii="Times New Roman" w:hAnsi="Times New Roman"/>
                <w:noProof/>
              </w:rPr>
              <w:t>СПИСОК ИСПОЛЬЗОВАННЫХ ИСТОЧНИКОВ</w:t>
            </w:r>
            <w:r w:rsidR="00716A09">
              <w:rPr>
                <w:noProof/>
                <w:webHidden/>
              </w:rPr>
              <w:tab/>
            </w:r>
            <w:r w:rsidR="00716A09">
              <w:rPr>
                <w:noProof/>
                <w:webHidden/>
              </w:rPr>
              <w:fldChar w:fldCharType="begin"/>
            </w:r>
            <w:r w:rsidR="00716A09">
              <w:rPr>
                <w:noProof/>
                <w:webHidden/>
              </w:rPr>
              <w:instrText xml:space="preserve"> PAGEREF _Toc7645512 \h </w:instrText>
            </w:r>
            <w:r w:rsidR="00716A09">
              <w:rPr>
                <w:noProof/>
                <w:webHidden/>
              </w:rPr>
            </w:r>
            <w:r w:rsidR="00716A09">
              <w:rPr>
                <w:noProof/>
                <w:webHidden/>
              </w:rPr>
              <w:fldChar w:fldCharType="separate"/>
            </w:r>
            <w:r w:rsidR="00716A09">
              <w:rPr>
                <w:noProof/>
                <w:webHidden/>
              </w:rPr>
              <w:t>65</w:t>
            </w:r>
            <w:r w:rsidR="00716A09">
              <w:rPr>
                <w:noProof/>
                <w:webHidden/>
              </w:rPr>
              <w:fldChar w:fldCharType="end"/>
            </w:r>
          </w:hyperlink>
        </w:p>
        <w:p w:rsidR="001320F5" w:rsidRDefault="00F21AAA" w:rsidP="00764D3B">
          <w:pPr>
            <w:pStyle w:val="12"/>
          </w:pPr>
          <w:r w:rsidRPr="001320F5">
            <w:fldChar w:fldCharType="end"/>
          </w:r>
        </w:p>
      </w:sdtContent>
    </w:sdt>
    <w:p w:rsidR="00764D3B" w:rsidRDefault="00764D3B">
      <w:pPr>
        <w:spacing w:after="200" w:line="276" w:lineRule="auto"/>
        <w:rPr>
          <w:bCs/>
          <w:sz w:val="32"/>
          <w:szCs w:val="32"/>
          <w:lang w:eastAsia="en-US"/>
        </w:rPr>
      </w:pPr>
      <w:bookmarkStart w:id="6" w:name="_Toc287946690"/>
      <w:bookmarkStart w:id="7" w:name="_Toc335911329"/>
      <w:r>
        <w:rPr>
          <w:b/>
          <w:sz w:val="32"/>
          <w:szCs w:val="32"/>
        </w:rPr>
        <w:br w:type="page"/>
      </w:r>
    </w:p>
    <w:p w:rsidR="0066113C" w:rsidRPr="007D77C0" w:rsidRDefault="007D77C0" w:rsidP="007D77C0">
      <w:pPr>
        <w:pStyle w:val="1"/>
        <w:widowControl w:val="0"/>
        <w:spacing w:before="0" w:line="276" w:lineRule="auto"/>
        <w:ind w:firstLine="0"/>
        <w:jc w:val="center"/>
        <w:rPr>
          <w:rFonts w:ascii="Times New Roman" w:eastAsia="Times New Roman" w:hAnsi="Times New Roman" w:cs="Times New Roman"/>
          <w:b w:val="0"/>
          <w:color w:val="auto"/>
          <w:sz w:val="32"/>
          <w:szCs w:val="32"/>
        </w:rPr>
      </w:pPr>
      <w:bookmarkStart w:id="8" w:name="_Toc7645480"/>
      <w:r w:rsidRPr="007D77C0">
        <w:rPr>
          <w:rFonts w:ascii="Times New Roman" w:eastAsia="Times New Roman" w:hAnsi="Times New Roman" w:cs="Times New Roman"/>
          <w:b w:val="0"/>
          <w:color w:val="auto"/>
          <w:sz w:val="32"/>
          <w:szCs w:val="32"/>
        </w:rPr>
        <w:lastRenderedPageBreak/>
        <w:t>ВВЕДЕНИЕ</w:t>
      </w:r>
      <w:bookmarkEnd w:id="6"/>
      <w:bookmarkEnd w:id="8"/>
    </w:p>
    <w:p w:rsidR="006515EC" w:rsidRPr="006515EC" w:rsidRDefault="006515EC" w:rsidP="006515EC">
      <w:pPr>
        <w:rPr>
          <w:lang w:eastAsia="en-US"/>
        </w:rPr>
      </w:pPr>
    </w:p>
    <w:p w:rsidR="0066113C" w:rsidRPr="007B2E3B" w:rsidRDefault="00A30984" w:rsidP="004916D7">
      <w:pPr>
        <w:pStyle w:val="Default"/>
        <w:widowControl w:val="0"/>
        <w:spacing w:line="276" w:lineRule="auto"/>
        <w:ind w:firstLine="851"/>
        <w:jc w:val="both"/>
        <w:rPr>
          <w:sz w:val="28"/>
          <w:szCs w:val="28"/>
        </w:rPr>
      </w:pPr>
      <w:r w:rsidRPr="00D55857">
        <w:rPr>
          <w:sz w:val="28"/>
          <w:szCs w:val="28"/>
        </w:rPr>
        <w:t xml:space="preserve">Государственная итоговая аттестация (ГИА) выпускников специальности </w:t>
      </w:r>
      <w:r w:rsidR="003106F4" w:rsidRPr="003106F4">
        <w:rPr>
          <w:sz w:val="28"/>
          <w:szCs w:val="28"/>
        </w:rPr>
        <w:t>09.02.03 Программирование в компьютерных системах</w:t>
      </w:r>
      <w:r w:rsidR="003106F4">
        <w:rPr>
          <w:sz w:val="28"/>
          <w:szCs w:val="28"/>
        </w:rPr>
        <w:t xml:space="preserve"> </w:t>
      </w:r>
      <w:r w:rsidR="005177E9">
        <w:rPr>
          <w:sz w:val="28"/>
          <w:szCs w:val="28"/>
        </w:rPr>
        <w:t xml:space="preserve">(базовая подготовка) </w:t>
      </w:r>
      <w:r w:rsidRPr="00D55857">
        <w:rPr>
          <w:sz w:val="28"/>
          <w:szCs w:val="28"/>
        </w:rPr>
        <w:t>в соответствии с учебным планом представляет собой защиту выпускной квалификационной работы</w:t>
      </w:r>
      <w:r w:rsidR="00A66DE6">
        <w:rPr>
          <w:sz w:val="28"/>
          <w:szCs w:val="28"/>
        </w:rPr>
        <w:t>, которая</w:t>
      </w:r>
      <w:r w:rsidRPr="00D55857">
        <w:rPr>
          <w:sz w:val="28"/>
          <w:szCs w:val="28"/>
        </w:rPr>
        <w:t xml:space="preserve"> выполняется в форме дипломного проекта. </w:t>
      </w:r>
      <w:r w:rsidR="0066113C" w:rsidRPr="007B2E3B">
        <w:rPr>
          <w:sz w:val="28"/>
          <w:szCs w:val="28"/>
        </w:rPr>
        <w:t xml:space="preserve">Настоящие методические рекомендации содержат требования к выполнению дипломного проекта по специальности </w:t>
      </w:r>
      <w:r w:rsidR="003106F4" w:rsidRPr="003106F4">
        <w:rPr>
          <w:sz w:val="28"/>
          <w:szCs w:val="28"/>
        </w:rPr>
        <w:t>09.02.03 Программирование в компьютерных системах</w:t>
      </w:r>
      <w:r w:rsidR="0066113C" w:rsidRPr="007B2E3B">
        <w:rPr>
          <w:sz w:val="28"/>
          <w:szCs w:val="28"/>
        </w:rPr>
        <w:t xml:space="preserve"> и </w:t>
      </w:r>
      <w:r w:rsidR="005177E9" w:rsidRPr="007B2E3B">
        <w:rPr>
          <w:sz w:val="28"/>
          <w:szCs w:val="28"/>
        </w:rPr>
        <w:t>разработаны в помощь</w:t>
      </w:r>
      <w:r w:rsidR="0066113C" w:rsidRPr="007B2E3B">
        <w:rPr>
          <w:sz w:val="28"/>
          <w:szCs w:val="28"/>
        </w:rPr>
        <w:t xml:space="preserve"> сту</w:t>
      </w:r>
      <w:r w:rsidR="00BF163B" w:rsidRPr="007B2E3B">
        <w:rPr>
          <w:sz w:val="28"/>
          <w:szCs w:val="28"/>
        </w:rPr>
        <w:t>дент</w:t>
      </w:r>
      <w:r w:rsidR="005177E9" w:rsidRPr="007B2E3B">
        <w:rPr>
          <w:sz w:val="28"/>
          <w:szCs w:val="28"/>
        </w:rPr>
        <w:t>ам</w:t>
      </w:r>
      <w:r w:rsidR="00BF163B" w:rsidRPr="007B2E3B">
        <w:rPr>
          <w:sz w:val="28"/>
          <w:szCs w:val="28"/>
        </w:rPr>
        <w:t>-дипломник</w:t>
      </w:r>
      <w:r w:rsidR="005177E9" w:rsidRPr="007B2E3B">
        <w:rPr>
          <w:sz w:val="28"/>
          <w:szCs w:val="28"/>
        </w:rPr>
        <w:t>ам</w:t>
      </w:r>
      <w:r w:rsidR="00BF163B" w:rsidRPr="007B2E3B">
        <w:rPr>
          <w:sz w:val="28"/>
          <w:szCs w:val="28"/>
        </w:rPr>
        <w:t xml:space="preserve">, </w:t>
      </w:r>
      <w:r w:rsidR="0066113C" w:rsidRPr="007B2E3B">
        <w:rPr>
          <w:sz w:val="28"/>
          <w:szCs w:val="28"/>
        </w:rPr>
        <w:t>руководител</w:t>
      </w:r>
      <w:r w:rsidR="005177E9" w:rsidRPr="007B2E3B">
        <w:rPr>
          <w:sz w:val="28"/>
          <w:szCs w:val="28"/>
        </w:rPr>
        <w:t>ям дипломного проектирования</w:t>
      </w:r>
      <w:r w:rsidR="0066113C" w:rsidRPr="007B2E3B">
        <w:rPr>
          <w:sz w:val="28"/>
          <w:szCs w:val="28"/>
        </w:rPr>
        <w:t>, консультант</w:t>
      </w:r>
      <w:r w:rsidR="005177E9" w:rsidRPr="007B2E3B">
        <w:rPr>
          <w:sz w:val="28"/>
          <w:szCs w:val="28"/>
        </w:rPr>
        <w:t>ам</w:t>
      </w:r>
      <w:r w:rsidR="0066113C" w:rsidRPr="007B2E3B">
        <w:rPr>
          <w:sz w:val="28"/>
          <w:szCs w:val="28"/>
        </w:rPr>
        <w:t xml:space="preserve"> и рецензент</w:t>
      </w:r>
      <w:r w:rsidR="005177E9" w:rsidRPr="007B2E3B">
        <w:rPr>
          <w:sz w:val="28"/>
          <w:szCs w:val="28"/>
        </w:rPr>
        <w:t>ам</w:t>
      </w:r>
      <w:r w:rsidR="0066113C" w:rsidRPr="007B2E3B">
        <w:rPr>
          <w:sz w:val="28"/>
          <w:szCs w:val="28"/>
        </w:rPr>
        <w:t>.</w:t>
      </w:r>
    </w:p>
    <w:p w:rsidR="0066113C" w:rsidRPr="00D55857" w:rsidRDefault="0066113C" w:rsidP="004916D7">
      <w:pPr>
        <w:widowControl w:val="0"/>
        <w:spacing w:line="276" w:lineRule="auto"/>
        <w:ind w:firstLine="851"/>
        <w:jc w:val="both"/>
      </w:pPr>
      <w:r w:rsidRPr="00D55857">
        <w:t>Методические рекомендации разработаны на основе следующих нормативных документов:</w:t>
      </w:r>
    </w:p>
    <w:p w:rsidR="009C048C" w:rsidRPr="005A43C7" w:rsidRDefault="009C048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A43C7">
        <w:t>Закона РФ от 29.12.2012г. № 273-ФЗ «Об образовании в Российской Федерации»;</w:t>
      </w:r>
    </w:p>
    <w:p w:rsidR="005A43C7" w:rsidRPr="005A43C7" w:rsidRDefault="005A43C7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A43C7">
        <w:t>Приказа Министерства образования и науки РФ от 14 июня 2013 года № 464 «Об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образования»;</w:t>
      </w:r>
    </w:p>
    <w:p w:rsidR="009C048C" w:rsidRDefault="009C048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A43C7">
        <w:t>Приказа Министерства образования и науки Российской Федерации от 16 августа 2013</w:t>
      </w:r>
      <w:r w:rsidR="007744B7" w:rsidRPr="005A43C7">
        <w:t xml:space="preserve"> г.</w:t>
      </w:r>
      <w:r w:rsidR="006515EC" w:rsidRPr="005A43C7">
        <w:t xml:space="preserve"> № 968 «Об утверждении </w:t>
      </w:r>
      <w:r w:rsidRPr="005A43C7">
        <w:t>порядка проведения государственной итоговой аттестации по образовательным программам среднего профессионального образования»;</w:t>
      </w:r>
    </w:p>
    <w:p w:rsidR="005A43C7" w:rsidRPr="005A43C7" w:rsidRDefault="005A43C7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CF281D">
        <w:t>Приказа Министерства образования и науки России от 17 ноября 2017года № 1138 «О внесении изменений в Порядок проведения государственной итоговой аттестации по образовательным программам среднего профессионального образования, утверждённый приказом Министерства образования и науки Российской Федерации от 16 августа 2013 г. № 968»;</w:t>
      </w:r>
    </w:p>
    <w:p w:rsidR="00392288" w:rsidRDefault="00FD47F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2167E2">
        <w:t>Федеральн</w:t>
      </w:r>
      <w:r>
        <w:t>ого</w:t>
      </w:r>
      <w:r w:rsidRPr="002167E2">
        <w:t xml:space="preserve"> государственн</w:t>
      </w:r>
      <w:r>
        <w:t>ого</w:t>
      </w:r>
      <w:r w:rsidRPr="002167E2">
        <w:t xml:space="preserve"> образовательн</w:t>
      </w:r>
      <w:r>
        <w:t>ого</w:t>
      </w:r>
      <w:r w:rsidRPr="002167E2">
        <w:t xml:space="preserve"> стандарт</w:t>
      </w:r>
      <w:r>
        <w:t>а</w:t>
      </w:r>
      <w:r w:rsidRPr="002167E2">
        <w:t xml:space="preserve"> среднего профессионального образования по специальности 09.02.03. Программирование в компьютерных системах, утвержденный приказом Министерства образования и науки Российской Федерации от 28. 07. 2014 г. № 804, зарегистрированный в Министерстве юстиции 21 августа 2014 г., № 33733</w:t>
      </w:r>
      <w:r w:rsidR="009C048C" w:rsidRPr="005A43C7">
        <w:t>;</w:t>
      </w:r>
    </w:p>
    <w:p w:rsidR="005A43C7" w:rsidRPr="00C96957" w:rsidRDefault="005A43C7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A43C7">
        <w:t>Методически</w:t>
      </w:r>
      <w:r w:rsidR="00FD47FC">
        <w:t>х</w:t>
      </w:r>
      <w:r w:rsidRPr="005A43C7">
        <w:t xml:space="preserve"> рекомендаци</w:t>
      </w:r>
      <w:r w:rsidR="00FD47FC">
        <w:t>й</w:t>
      </w:r>
      <w:r w:rsidRPr="005A43C7">
        <w:t xml:space="preserve"> по организации выполнения и защиты выпускной квалификационной работы в образовательных организациях, реализующих образовательные программы среднего профессионального образования по программам </w:t>
      </w:r>
      <w:r w:rsidRPr="00AE1093">
        <w:rPr>
          <w:color w:val="000000" w:themeColor="text1"/>
        </w:rPr>
        <w:t>подготовки специалистов среднего звена (направлены письмом Минобрнауки России от 20 июля 2015 г. №0 –846);</w:t>
      </w:r>
    </w:p>
    <w:p w:rsidR="009C048C" w:rsidRPr="00C96957" w:rsidRDefault="00A66DE6" w:rsidP="004916D7">
      <w:pPr>
        <w:widowControl w:val="0"/>
        <w:overflowPunct w:val="0"/>
        <w:autoSpaceDE w:val="0"/>
        <w:autoSpaceDN w:val="0"/>
        <w:adjustRightInd w:val="0"/>
        <w:spacing w:line="276" w:lineRule="auto"/>
        <w:ind w:firstLine="851"/>
        <w:jc w:val="both"/>
      </w:pPr>
      <w:r w:rsidRPr="005A43C7">
        <w:lastRenderedPageBreak/>
        <w:t xml:space="preserve">- </w:t>
      </w:r>
      <w:r w:rsidR="009C048C" w:rsidRPr="005A43C7">
        <w:t>Устава Б</w:t>
      </w:r>
      <w:r w:rsidR="00534346" w:rsidRPr="005A43C7">
        <w:t>П</w:t>
      </w:r>
      <w:r w:rsidR="009C048C" w:rsidRPr="005A43C7">
        <w:t xml:space="preserve">ОУ «Омский </w:t>
      </w:r>
      <w:r w:rsidR="00F53130" w:rsidRPr="005A43C7">
        <w:t>АТК</w:t>
      </w:r>
      <w:r w:rsidR="009C048C" w:rsidRPr="005A43C7">
        <w:t xml:space="preserve">», утвержденного распоряжением Министерства образования Омской </w:t>
      </w:r>
      <w:r w:rsidR="009C048C" w:rsidRPr="00AE1093">
        <w:rPr>
          <w:color w:val="000000" w:themeColor="text1"/>
        </w:rPr>
        <w:t xml:space="preserve">области </w:t>
      </w:r>
      <w:r w:rsidR="009C4AD5" w:rsidRPr="00AE1093">
        <w:rPr>
          <w:color w:val="000000" w:themeColor="text1"/>
        </w:rPr>
        <w:t>от 11.09.2014 № 2975 с изменениями от 29.04.2015 №1774 и от 07.09.2015 №3451</w:t>
      </w:r>
      <w:r w:rsidR="009C048C" w:rsidRPr="00C96957">
        <w:t>;</w:t>
      </w:r>
    </w:p>
    <w:p w:rsidR="007D77C0" w:rsidRDefault="009C048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A43C7">
        <w:t>Положения о государственной итоговой аттестации выпускников при реализации ФГОС</w:t>
      </w:r>
      <w:r w:rsidR="007D77C0">
        <w:t>;</w:t>
      </w:r>
    </w:p>
    <w:p w:rsidR="009C048C" w:rsidRPr="005A43C7" w:rsidRDefault="007D77C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>
        <w:t xml:space="preserve">Стандарта предприятия </w:t>
      </w:r>
      <w:r w:rsidRPr="005A43C7">
        <w:t>БПОУ «Омский АТК»</w:t>
      </w:r>
      <w:r w:rsidR="009C048C" w:rsidRPr="005A43C7">
        <w:t>.</w:t>
      </w:r>
    </w:p>
    <w:p w:rsidR="003F613A" w:rsidRDefault="0066113C" w:rsidP="004916D7">
      <w:pPr>
        <w:widowControl w:val="0"/>
        <w:spacing w:line="276" w:lineRule="auto"/>
        <w:ind w:firstLine="851"/>
        <w:jc w:val="both"/>
      </w:pPr>
      <w:r w:rsidRPr="00D55857">
        <w:t xml:space="preserve">Защита дипломного проекта является </w:t>
      </w:r>
      <w:r w:rsidR="00757BAB">
        <w:t>завершающей</w:t>
      </w:r>
      <w:r w:rsidRPr="00D55857">
        <w:t xml:space="preserve"> стадией государственной аттестации выпускников по специальности </w:t>
      </w:r>
      <w:r w:rsidR="003106F4" w:rsidRPr="00FB3FE8">
        <w:t>09.02.03 Программирование в компьютерных системах</w:t>
      </w:r>
      <w:r w:rsidR="007B2E3B">
        <w:t>.</w:t>
      </w:r>
      <w:r w:rsidR="005A43C7">
        <w:t xml:space="preserve"> </w:t>
      </w:r>
    </w:p>
    <w:p w:rsidR="003F613A" w:rsidRDefault="0066113C" w:rsidP="004916D7">
      <w:pPr>
        <w:widowControl w:val="0"/>
        <w:spacing w:line="276" w:lineRule="auto"/>
        <w:ind w:firstLine="851"/>
        <w:jc w:val="both"/>
      </w:pPr>
      <w:r w:rsidRPr="00D55857">
        <w:t xml:space="preserve">Дипломный проект, защищенный студентом перед государственной экзаменационной комиссией, подтверждает </w:t>
      </w:r>
      <w:r w:rsidR="00BF163B" w:rsidRPr="00D55857">
        <w:t>освоение профессиональных компетенций</w:t>
      </w:r>
      <w:r w:rsidR="005A43C7">
        <w:t xml:space="preserve"> </w:t>
      </w:r>
      <w:r w:rsidR="00BF163B" w:rsidRPr="00D55857">
        <w:t>в соответствии с требованиями ФГОС</w:t>
      </w:r>
      <w:r w:rsidRPr="00D55857">
        <w:t xml:space="preserve">, </w:t>
      </w:r>
      <w:r w:rsidR="00BF163B" w:rsidRPr="00D55857">
        <w:t xml:space="preserve">определяет готовность выпускника к профессиональной деятельности </w:t>
      </w:r>
      <w:r w:rsidRPr="00D55857">
        <w:t xml:space="preserve">по специальности </w:t>
      </w:r>
      <w:r w:rsidR="007B2E3B">
        <w:t>09.02.0</w:t>
      </w:r>
      <w:r w:rsidR="00390FC5">
        <w:t>3</w:t>
      </w:r>
      <w:r w:rsidR="007B2E3B">
        <w:t>.</w:t>
      </w:r>
    </w:p>
    <w:p w:rsidR="00A50989" w:rsidRDefault="00A50989" w:rsidP="004916D7">
      <w:pPr>
        <w:widowControl w:val="0"/>
        <w:spacing w:line="276" w:lineRule="auto"/>
        <w:ind w:firstLine="851"/>
        <w:jc w:val="both"/>
      </w:pPr>
    </w:p>
    <w:p w:rsidR="005177E9" w:rsidRDefault="005177E9" w:rsidP="004916D7">
      <w:pPr>
        <w:widowControl w:val="0"/>
        <w:spacing w:line="276" w:lineRule="auto"/>
        <w:ind w:firstLine="851"/>
        <w:jc w:val="both"/>
      </w:pPr>
      <w:r>
        <w:br w:type="page"/>
      </w:r>
    </w:p>
    <w:p w:rsidR="00B5633B" w:rsidRPr="004916D7" w:rsidRDefault="007D77C0" w:rsidP="003A3B98">
      <w:pPr>
        <w:pStyle w:val="a6"/>
        <w:widowControl w:val="0"/>
        <w:numPr>
          <w:ilvl w:val="0"/>
          <w:numId w:val="24"/>
        </w:numPr>
        <w:spacing w:line="276" w:lineRule="auto"/>
        <w:ind w:left="0" w:firstLine="0"/>
        <w:jc w:val="center"/>
        <w:outlineLvl w:val="0"/>
        <w:rPr>
          <w:sz w:val="32"/>
          <w:szCs w:val="32"/>
        </w:rPr>
      </w:pPr>
      <w:bookmarkStart w:id="9" w:name="_Toc7645481"/>
      <w:bookmarkStart w:id="10" w:name="_Toc310517331"/>
      <w:bookmarkStart w:id="11" w:name="_Toc310871409"/>
      <w:bookmarkStart w:id="12" w:name="_Toc319308564"/>
      <w:bookmarkStart w:id="13" w:name="_Toc335911345"/>
      <w:bookmarkStart w:id="14" w:name="_Toc337285527"/>
      <w:bookmarkStart w:id="15" w:name="_Toc365471303"/>
      <w:bookmarkEnd w:id="5"/>
      <w:bookmarkEnd w:id="7"/>
      <w:r w:rsidRPr="004916D7">
        <w:rPr>
          <w:sz w:val="32"/>
          <w:szCs w:val="32"/>
        </w:rPr>
        <w:lastRenderedPageBreak/>
        <w:t>МЕТОДИЧЕСКИЕ РЕКОМЕНДАЦИИ ДЛЯ ПРЕПОДАВАТЕЛЕЙ – РУКОВОДИТЕЛЕЙ ДИПЛОМНЫХ ПРОЕКТОВ, КОНСУЛЬТАНТОВ И РЕЦЕНЗЕНТОВ</w:t>
      </w:r>
      <w:bookmarkEnd w:id="9"/>
    </w:p>
    <w:p w:rsidR="00222AE0" w:rsidRPr="004916D7" w:rsidRDefault="00222AE0" w:rsidP="00787263">
      <w:pPr>
        <w:widowControl w:val="0"/>
        <w:spacing w:line="276" w:lineRule="auto"/>
        <w:ind w:firstLine="709"/>
        <w:jc w:val="both"/>
        <w:rPr>
          <w:color w:val="000000"/>
          <w:spacing w:val="-4"/>
        </w:rPr>
      </w:pPr>
    </w:p>
    <w:p w:rsidR="00222AE0" w:rsidRPr="00787263" w:rsidRDefault="006515EC" w:rsidP="004916D7">
      <w:pPr>
        <w:pStyle w:val="20"/>
        <w:spacing w:line="276" w:lineRule="auto"/>
        <w:ind w:firstLine="851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6" w:name="_Toc7645482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787263" w:rsidRPr="00787263">
        <w:rPr>
          <w:rFonts w:ascii="Times New Roman" w:hAnsi="Times New Roman" w:cs="Times New Roman"/>
          <w:color w:val="auto"/>
          <w:sz w:val="28"/>
          <w:szCs w:val="28"/>
        </w:rPr>
        <w:t>Цели и задачи дипломного проектирования</w:t>
      </w:r>
      <w:bookmarkEnd w:id="16"/>
    </w:p>
    <w:p w:rsidR="00BD7ABE" w:rsidRDefault="00BD7ABE" w:rsidP="004916D7">
      <w:pPr>
        <w:widowControl w:val="0"/>
        <w:spacing w:line="276" w:lineRule="auto"/>
        <w:ind w:firstLine="851"/>
        <w:jc w:val="both"/>
        <w:rPr>
          <w:color w:val="000000"/>
          <w:spacing w:val="-4"/>
        </w:rPr>
      </w:pPr>
    </w:p>
    <w:p w:rsidR="00222AE0" w:rsidRPr="00A22C91" w:rsidRDefault="00222AE0" w:rsidP="004916D7">
      <w:pPr>
        <w:widowControl w:val="0"/>
        <w:spacing w:line="276" w:lineRule="auto"/>
        <w:ind w:firstLine="851"/>
        <w:jc w:val="both"/>
        <w:rPr>
          <w:color w:val="000000"/>
          <w:spacing w:val="-4"/>
        </w:rPr>
      </w:pPr>
      <w:r w:rsidRPr="00A22C91">
        <w:rPr>
          <w:color w:val="000000"/>
          <w:spacing w:val="-4"/>
        </w:rPr>
        <w:t xml:space="preserve">Дипломное проектирование позволяет определить уровень </w:t>
      </w:r>
      <w:r>
        <w:rPr>
          <w:color w:val="000000"/>
          <w:spacing w:val="-4"/>
        </w:rPr>
        <w:t xml:space="preserve">сформированности профессиональных компетенций, готовность </w:t>
      </w:r>
      <w:r w:rsidRPr="00A22C91">
        <w:rPr>
          <w:color w:val="000000"/>
          <w:spacing w:val="-4"/>
        </w:rPr>
        <w:t xml:space="preserve">к самостоятельной работе </w:t>
      </w:r>
      <w:r w:rsidRPr="00A6329F">
        <w:rPr>
          <w:color w:val="000000"/>
          <w:spacing w:val="-4"/>
        </w:rPr>
        <w:t>на предприятиях. Проект должен соответствовать современному уровню развития науки и техники, а автор проекта</w:t>
      </w:r>
      <w:r w:rsidR="005000A5" w:rsidRPr="00A6329F">
        <w:rPr>
          <w:color w:val="000000"/>
          <w:spacing w:val="-4"/>
        </w:rPr>
        <w:t xml:space="preserve"> – </w:t>
      </w:r>
      <w:r w:rsidRPr="00A6329F">
        <w:rPr>
          <w:color w:val="000000"/>
          <w:spacing w:val="-4"/>
        </w:rPr>
        <w:t xml:space="preserve">обладать глубоким знанием предмета и умением самостоятельно решать </w:t>
      </w:r>
      <w:r w:rsidR="003A6519" w:rsidRPr="00A6329F">
        <w:rPr>
          <w:color w:val="000000"/>
        </w:rPr>
        <w:t>комплексные задачи, связанных со сферой профессиональной деятельности</w:t>
      </w:r>
      <w:r w:rsidR="003A6519" w:rsidRPr="00A6329F">
        <w:rPr>
          <w:color w:val="000000"/>
        </w:rPr>
        <w:br/>
        <w:t>будущих специалистов.</w:t>
      </w:r>
    </w:p>
    <w:p w:rsidR="00222AE0" w:rsidRPr="00A22C91" w:rsidRDefault="00222AE0" w:rsidP="004916D7">
      <w:pPr>
        <w:widowControl w:val="0"/>
        <w:spacing w:line="276" w:lineRule="auto"/>
        <w:ind w:firstLine="851"/>
        <w:jc w:val="both"/>
      </w:pPr>
      <w:r w:rsidRPr="004443A0">
        <w:rPr>
          <w:color w:val="000000"/>
          <w:spacing w:val="-3"/>
        </w:rPr>
        <w:t>В рамках дипломного проектирования студенты применяют со</w:t>
      </w:r>
      <w:r w:rsidRPr="004443A0">
        <w:rPr>
          <w:color w:val="000000"/>
          <w:spacing w:val="-4"/>
        </w:rPr>
        <w:t>временные компьютерные технологии, методы</w:t>
      </w:r>
      <w:r w:rsidR="00757BAB" w:rsidRPr="004443A0">
        <w:rPr>
          <w:color w:val="000000"/>
          <w:spacing w:val="-4"/>
        </w:rPr>
        <w:t xml:space="preserve"> и</w:t>
      </w:r>
      <w:r w:rsidRPr="004443A0">
        <w:rPr>
          <w:color w:val="000000"/>
          <w:spacing w:val="-4"/>
        </w:rPr>
        <w:t xml:space="preserve"> средства </w:t>
      </w:r>
      <w:r w:rsidR="009B25F9" w:rsidRPr="004443A0">
        <w:rPr>
          <w:color w:val="000000"/>
          <w:szCs w:val="20"/>
        </w:rPr>
        <w:t>для разработки, сопровождения и эксплуатации программного обеспечения компьютерных систем</w:t>
      </w:r>
      <w:r w:rsidRPr="004443A0">
        <w:rPr>
          <w:color w:val="000000"/>
          <w:spacing w:val="-5"/>
        </w:rPr>
        <w:t xml:space="preserve">, приобретают </w:t>
      </w:r>
      <w:r w:rsidRPr="004443A0">
        <w:rPr>
          <w:color w:val="000000"/>
          <w:spacing w:val="-3"/>
        </w:rPr>
        <w:t>опыт в документировании и испытаниях программных продуктов. Все это ведет к формированию высококвалифицирован</w:t>
      </w:r>
      <w:r w:rsidRPr="004443A0">
        <w:rPr>
          <w:color w:val="000000"/>
          <w:spacing w:val="-4"/>
        </w:rPr>
        <w:t xml:space="preserve">ных специалистов в области </w:t>
      </w:r>
      <w:r w:rsidR="009B25F9" w:rsidRPr="004443A0">
        <w:rPr>
          <w:color w:val="000000"/>
          <w:szCs w:val="20"/>
        </w:rPr>
        <w:t>программного обеспечения компьютерных систем</w:t>
      </w:r>
      <w:r w:rsidR="009B25F9" w:rsidRPr="004443A0">
        <w:rPr>
          <w:color w:val="FF0000"/>
          <w:spacing w:val="-4"/>
        </w:rPr>
        <w:t xml:space="preserve"> </w:t>
      </w:r>
      <w:r w:rsidRPr="004443A0">
        <w:rPr>
          <w:color w:val="000000"/>
          <w:spacing w:val="-4"/>
        </w:rPr>
        <w:t>и технологии разработки программных продуктов</w:t>
      </w:r>
      <w:r w:rsidR="00473E9E" w:rsidRPr="004443A0">
        <w:rPr>
          <w:color w:val="000000"/>
          <w:spacing w:val="-4"/>
        </w:rPr>
        <w:t xml:space="preserve"> </w:t>
      </w:r>
      <w:r w:rsidR="00473E9E" w:rsidRPr="004443A0">
        <w:rPr>
          <w:color w:val="000000"/>
          <w:szCs w:val="20"/>
        </w:rPr>
        <w:t>(программы</w:t>
      </w:r>
      <w:r w:rsidR="00473E9E" w:rsidRPr="009B25F9">
        <w:rPr>
          <w:color w:val="000000"/>
          <w:szCs w:val="20"/>
        </w:rPr>
        <w:t>, программные комплексы и системы)</w:t>
      </w:r>
      <w:r w:rsidRPr="00A22C91">
        <w:rPr>
          <w:color w:val="000000"/>
          <w:spacing w:val="-7"/>
        </w:rPr>
        <w:t>.</w:t>
      </w:r>
    </w:p>
    <w:p w:rsidR="00222AE0" w:rsidRPr="00363E39" w:rsidRDefault="00222AE0" w:rsidP="004916D7">
      <w:pPr>
        <w:widowControl w:val="0"/>
        <w:spacing w:line="276" w:lineRule="auto"/>
        <w:ind w:firstLine="851"/>
        <w:jc w:val="both"/>
        <w:rPr>
          <w:b/>
        </w:rPr>
      </w:pPr>
      <w:r w:rsidRPr="00A22C91">
        <w:t xml:space="preserve">Выполнение студентом дипломного проекта проводится </w:t>
      </w:r>
      <w:r w:rsidRPr="00363E39">
        <w:rPr>
          <w:b/>
        </w:rPr>
        <w:t xml:space="preserve">с </w:t>
      </w:r>
      <w:r w:rsidRPr="00363E39">
        <w:rPr>
          <w:b/>
          <w:bCs/>
        </w:rPr>
        <w:t>целью</w:t>
      </w:r>
      <w:r w:rsidRPr="00363E39">
        <w:rPr>
          <w:b/>
        </w:rPr>
        <w:t>:</w:t>
      </w:r>
    </w:p>
    <w:p w:rsidR="00222AE0" w:rsidRDefault="003A6519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С</w:t>
      </w:r>
      <w:r w:rsidR="00222AE0" w:rsidRPr="00A22C91">
        <w:t>истематизации</w:t>
      </w:r>
      <w:r>
        <w:t xml:space="preserve">, </w:t>
      </w:r>
      <w:r w:rsidR="00222AE0" w:rsidRPr="00A22C91">
        <w:t>закрепления</w:t>
      </w:r>
      <w:r>
        <w:t xml:space="preserve"> и</w:t>
      </w:r>
      <w:r w:rsidR="00222AE0" w:rsidRPr="00A22C91">
        <w:t xml:space="preserve"> </w:t>
      </w:r>
      <w:r w:rsidRPr="003A6519">
        <w:rPr>
          <w:color w:val="000000"/>
        </w:rPr>
        <w:t>расширения</w:t>
      </w:r>
      <w:r w:rsidRPr="00A22C91">
        <w:t xml:space="preserve"> </w:t>
      </w:r>
      <w:r w:rsidR="00222AE0" w:rsidRPr="00A22C91">
        <w:t xml:space="preserve">полученных теоретических </w:t>
      </w:r>
      <w:r w:rsidR="00222AE0" w:rsidRPr="00716A09">
        <w:t xml:space="preserve">знаний и практических </w:t>
      </w:r>
      <w:r w:rsidRPr="00716A09">
        <w:t>навыков по специальности и применение их для решения конкретных профессиональных</w:t>
      </w:r>
      <w:r w:rsidRPr="00716A09">
        <w:br/>
        <w:t xml:space="preserve">задач </w:t>
      </w:r>
      <w:r w:rsidR="00222AE0" w:rsidRPr="00716A09">
        <w:t xml:space="preserve">специальности </w:t>
      </w:r>
      <w:r w:rsidR="00552F41" w:rsidRPr="00716A09">
        <w:t xml:space="preserve">09.02.03 Программирование </w:t>
      </w:r>
      <w:r w:rsidR="00552F41" w:rsidRPr="00AE1093">
        <w:t>в компьютерных системах</w:t>
      </w:r>
      <w:r w:rsidR="00222AE0" w:rsidRPr="00AE1093">
        <w:t xml:space="preserve"> (базовая подготовка);</w:t>
      </w:r>
    </w:p>
    <w:p w:rsidR="003A6519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222AE0">
        <w:t>оценки сформированности профессиональных и общих компетенций и готовности к виду деятельности</w:t>
      </w:r>
      <w:r w:rsidR="003A6519">
        <w:t>;</w:t>
      </w:r>
    </w:p>
    <w:p w:rsidR="003A6519" w:rsidRPr="00473E9E" w:rsidRDefault="006515E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>
        <w:t xml:space="preserve"> </w:t>
      </w:r>
      <w:r w:rsidRPr="00473E9E">
        <w:t xml:space="preserve">– </w:t>
      </w:r>
      <w:r w:rsidR="00222AE0" w:rsidRPr="00473E9E">
        <w:t xml:space="preserve">эксплуатация и модификация </w:t>
      </w:r>
      <w:r w:rsidR="00473E9E" w:rsidRPr="00473E9E">
        <w:rPr>
          <w:szCs w:val="20"/>
        </w:rPr>
        <w:t>автоматизированных систем обработки информации и управления</w:t>
      </w:r>
      <w:r w:rsidR="00222AE0" w:rsidRPr="00473E9E">
        <w:t xml:space="preserve">, </w:t>
      </w:r>
      <w:r w:rsidR="0077343E" w:rsidRPr="00473E9E">
        <w:t>у</w:t>
      </w:r>
      <w:r w:rsidR="00222AE0" w:rsidRPr="00473E9E">
        <w:t>частие в разработке</w:t>
      </w:r>
      <w:r w:rsidR="00473E9E" w:rsidRPr="00473E9E">
        <w:t xml:space="preserve"> и</w:t>
      </w:r>
      <w:r w:rsidR="00222AE0" w:rsidRPr="00473E9E">
        <w:t xml:space="preserve"> </w:t>
      </w:r>
      <w:r w:rsidR="00473E9E" w:rsidRPr="00473E9E">
        <w:rPr>
          <w:szCs w:val="20"/>
        </w:rPr>
        <w:t>обеспечение программных компьютерных систем</w:t>
      </w:r>
      <w:r w:rsidR="00222AE0" w:rsidRPr="00473E9E">
        <w:t>.</w:t>
      </w:r>
      <w:r w:rsidR="003A6519" w:rsidRPr="00473E9E">
        <w:t xml:space="preserve"> </w:t>
      </w:r>
    </w:p>
    <w:p w:rsidR="00222AE0" w:rsidRPr="00A95AE1" w:rsidRDefault="003A6519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95AE1">
        <w:rPr>
          <w:color w:val="000000"/>
        </w:rPr>
        <w:t>овладение методикой проектирования и научного исследования, формирование навыков самостоятельной проектно-конструкторской или исследовательской работы;</w:t>
      </w:r>
    </w:p>
    <w:p w:rsidR="00222AE0" w:rsidRPr="00A22C91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углубления теоретических знаний в соответствии с заданной темой;</w:t>
      </w:r>
    </w:p>
    <w:p w:rsidR="00222AE0" w:rsidRPr="00A22C91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формирования умений использовать справочную, нормативную и правовую документацию;</w:t>
      </w:r>
    </w:p>
    <w:p w:rsidR="00222AE0" w:rsidRPr="00A22C91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 xml:space="preserve">развития творческой инициативы, самостоятельности, </w:t>
      </w:r>
      <w:r w:rsidRPr="00A22C91">
        <w:lastRenderedPageBreak/>
        <w:t>ответственности и организованности;</w:t>
      </w:r>
    </w:p>
    <w:p w:rsidR="00222AE0" w:rsidRPr="00A22C91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развития навыков работы в коллективе.</w:t>
      </w:r>
    </w:p>
    <w:p w:rsidR="00222AE0" w:rsidRPr="00A22C91" w:rsidRDefault="00222AE0" w:rsidP="004916D7">
      <w:pPr>
        <w:widowControl w:val="0"/>
        <w:spacing w:line="276" w:lineRule="auto"/>
        <w:ind w:firstLine="851"/>
        <w:jc w:val="both"/>
      </w:pPr>
      <w:r w:rsidRPr="00363E39">
        <w:rPr>
          <w:b/>
          <w:bCs/>
        </w:rPr>
        <w:t>Задачами</w:t>
      </w:r>
      <w:r w:rsidR="007D77C0">
        <w:rPr>
          <w:b/>
          <w:bCs/>
        </w:rPr>
        <w:t xml:space="preserve"> </w:t>
      </w:r>
      <w:r w:rsidRPr="00A22C91">
        <w:t>дипломного проектирования являются:</w:t>
      </w:r>
    </w:p>
    <w:p w:rsidR="00222AE0" w:rsidRPr="00A22C91" w:rsidRDefault="0077343E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>
        <w:t>изучение и анализ</w:t>
      </w:r>
      <w:r w:rsidR="00222AE0" w:rsidRPr="00A22C91">
        <w:t xml:space="preserve"> конкретной предметной области, относящ</w:t>
      </w:r>
      <w:r w:rsidR="005177E9">
        <w:t>ей</w:t>
      </w:r>
      <w:r w:rsidR="00222AE0" w:rsidRPr="00A22C91">
        <w:t>ся к теме дипломного проекта;</w:t>
      </w:r>
    </w:p>
    <w:p w:rsidR="00222AE0" w:rsidRPr="00A22C91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 xml:space="preserve">анализ возможных подходов и решения </w:t>
      </w:r>
      <w:r w:rsidR="00913800" w:rsidRPr="00AF0C30">
        <w:rPr>
          <w:color w:val="000000"/>
        </w:rPr>
        <w:t>процесса разработки</w:t>
      </w:r>
      <w:r w:rsidR="00913800">
        <w:rPr>
          <w:color w:val="000000"/>
        </w:rPr>
        <w:t xml:space="preserve"> </w:t>
      </w:r>
      <w:r w:rsidR="00632941" w:rsidRPr="00AF0C30">
        <w:rPr>
          <w:color w:val="000000"/>
        </w:rPr>
        <w:t xml:space="preserve">модели </w:t>
      </w:r>
      <w:r w:rsidR="00913800" w:rsidRPr="00AF0C30">
        <w:rPr>
          <w:color w:val="000000"/>
        </w:rPr>
        <w:t>программного обеспечения</w:t>
      </w:r>
      <w:r w:rsidR="00913800">
        <w:t xml:space="preserve"> </w:t>
      </w:r>
      <w:r w:rsidRPr="00A22C91">
        <w:t>с обоснованием выбранного метода;</w:t>
      </w:r>
    </w:p>
    <w:p w:rsidR="00222AE0" w:rsidRPr="001374BB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552F41">
        <w:t xml:space="preserve">выбор или разработка модели (математической, структурной, </w:t>
      </w:r>
      <w:r w:rsidRPr="001374BB">
        <w:t>информационной и т.д.), необходимой для достижения цели;</w:t>
      </w:r>
    </w:p>
    <w:p w:rsidR="00222AE0" w:rsidRPr="001374BB" w:rsidRDefault="0077343E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 xml:space="preserve">проектирование и </w:t>
      </w:r>
      <w:r w:rsidR="00222AE0" w:rsidRPr="001374BB">
        <w:t xml:space="preserve">разработка </w:t>
      </w:r>
      <w:r w:rsidRPr="001374BB">
        <w:t>программного продукта (компоненты автоматизированной системы</w:t>
      </w:r>
      <w:r w:rsidR="00A95AE1" w:rsidRPr="001374BB">
        <w:rPr>
          <w:szCs w:val="20"/>
        </w:rPr>
        <w:t xml:space="preserve"> обработки информации и управления</w:t>
      </w:r>
      <w:r w:rsidRPr="001374BB">
        <w:t>), тестирование, отладка</w:t>
      </w:r>
      <w:r w:rsidR="00222AE0" w:rsidRPr="001374BB">
        <w:t>;</w:t>
      </w:r>
    </w:p>
    <w:p w:rsidR="00222AE0" w:rsidRPr="001374BB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>анализ полученных результатов работы;</w:t>
      </w:r>
    </w:p>
    <w:p w:rsidR="00222AE0" w:rsidRPr="001374BB" w:rsidRDefault="00222AE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>разработка программной и эксплуатационной документации.</w:t>
      </w:r>
    </w:p>
    <w:p w:rsidR="00DA1323" w:rsidRPr="001374BB" w:rsidRDefault="006515EC" w:rsidP="0093424E">
      <w:pPr>
        <w:pStyle w:val="20"/>
        <w:spacing w:line="276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7645483"/>
      <w:r w:rsidRPr="001374BB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787263" w:rsidRPr="001374BB">
        <w:rPr>
          <w:rFonts w:ascii="Times New Roman" w:hAnsi="Times New Roman" w:cs="Times New Roman"/>
          <w:color w:val="auto"/>
          <w:sz w:val="28"/>
          <w:szCs w:val="28"/>
        </w:rPr>
        <w:t>Общие рекомендации</w:t>
      </w:r>
      <w:bookmarkEnd w:id="17"/>
    </w:p>
    <w:p w:rsidR="00BD7ABE" w:rsidRPr="001374BB" w:rsidRDefault="00BD7ABE" w:rsidP="004916D7">
      <w:pPr>
        <w:widowControl w:val="0"/>
        <w:spacing w:line="276" w:lineRule="auto"/>
        <w:ind w:firstLine="851"/>
        <w:jc w:val="both"/>
      </w:pPr>
    </w:p>
    <w:p w:rsidR="00B5633B" w:rsidRPr="001374BB" w:rsidRDefault="00B5633B" w:rsidP="004916D7">
      <w:pPr>
        <w:widowControl w:val="0"/>
        <w:spacing w:line="276" w:lineRule="auto"/>
        <w:ind w:firstLine="851"/>
        <w:jc w:val="both"/>
      </w:pPr>
      <w:r w:rsidRPr="001374BB">
        <w:t xml:space="preserve">В соответствии с требованиями ФГОС СПО </w:t>
      </w:r>
      <w:r w:rsidR="00A26897" w:rsidRPr="001374BB">
        <w:t>о</w:t>
      </w:r>
      <w:r w:rsidRPr="001374BB">
        <w:t>бластью профессиональной деятельности выпускников является:</w:t>
      </w:r>
    </w:p>
    <w:p w:rsidR="00A95AE1" w:rsidRPr="001374BB" w:rsidRDefault="00A95AE1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rPr>
          <w:color w:val="000000"/>
          <w:szCs w:val="20"/>
        </w:rPr>
        <w:t>разработка программных модулей программного обеспечения для компьютерных систем</w:t>
      </w:r>
    </w:p>
    <w:p w:rsidR="00B5633B" w:rsidRPr="001374BB" w:rsidRDefault="00B5633B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 xml:space="preserve">создание и эксплуатация </w:t>
      </w:r>
      <w:r w:rsidR="00FA181A" w:rsidRPr="001374BB">
        <w:rPr>
          <w:color w:val="000000"/>
          <w:szCs w:val="20"/>
        </w:rPr>
        <w:t>автоматизированных</w:t>
      </w:r>
      <w:r w:rsidRPr="001374BB">
        <w:rPr>
          <w:color w:val="FF0000"/>
        </w:rPr>
        <w:t xml:space="preserve"> </w:t>
      </w:r>
      <w:r w:rsidRPr="001374BB">
        <w:t>систем</w:t>
      </w:r>
      <w:r w:rsidR="00FA181A" w:rsidRPr="001374BB">
        <w:t xml:space="preserve"> </w:t>
      </w:r>
      <w:r w:rsidR="00FA181A" w:rsidRPr="001374BB">
        <w:rPr>
          <w:color w:val="000000"/>
          <w:szCs w:val="20"/>
        </w:rPr>
        <w:t>обработки информации и управления</w:t>
      </w:r>
      <w:r w:rsidRPr="001374BB">
        <w:t xml:space="preserve"> коммерческих компаний и бюджетных учреждений; </w:t>
      </w:r>
    </w:p>
    <w:p w:rsidR="00B5633B" w:rsidRPr="001374BB" w:rsidRDefault="00B466E6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rPr>
          <w:color w:val="000000"/>
          <w:szCs w:val="20"/>
        </w:rPr>
        <w:t>математическое, информационное, техническое, эргономическое, организационное и правовое обеспечение компьютерных систем;</w:t>
      </w:r>
    </w:p>
    <w:p w:rsidR="00B466E6" w:rsidRPr="001374BB" w:rsidRDefault="00B5633B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 xml:space="preserve">реализация </w:t>
      </w:r>
      <w:bookmarkStart w:id="18" w:name="sub_42"/>
      <w:r w:rsidR="00B466E6" w:rsidRPr="001374BB">
        <w:rPr>
          <w:color w:val="000000"/>
          <w:szCs w:val="20"/>
        </w:rPr>
        <w:t>разработки и администрирования баз данных;</w:t>
      </w:r>
    </w:p>
    <w:p w:rsidR="00B466E6" w:rsidRPr="001374BB" w:rsidRDefault="00B466E6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rPr>
          <w:color w:val="000000"/>
          <w:szCs w:val="20"/>
        </w:rPr>
        <w:t>участие в интеграции программных модулей</w:t>
      </w:r>
      <w:r w:rsidR="00AF0C30" w:rsidRPr="001374BB">
        <w:rPr>
          <w:color w:val="000000"/>
          <w:szCs w:val="20"/>
        </w:rPr>
        <w:t>;</w:t>
      </w:r>
    </w:p>
    <w:p w:rsidR="00AF0C30" w:rsidRPr="001374BB" w:rsidRDefault="00AF0C3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rPr>
          <w:color w:val="000000"/>
          <w:szCs w:val="20"/>
        </w:rPr>
        <w:t>участие в ревьюировании программных продуктов.</w:t>
      </w:r>
    </w:p>
    <w:p w:rsidR="00B5633B" w:rsidRPr="001374BB" w:rsidRDefault="00B5633B" w:rsidP="00B466E6">
      <w:pPr>
        <w:widowControl w:val="0"/>
        <w:overflowPunct w:val="0"/>
        <w:autoSpaceDE w:val="0"/>
        <w:autoSpaceDN w:val="0"/>
        <w:adjustRightInd w:val="0"/>
        <w:spacing w:line="276" w:lineRule="auto"/>
        <w:ind w:left="7"/>
        <w:jc w:val="both"/>
      </w:pPr>
      <w:r w:rsidRPr="001374BB">
        <w:t>Объектами профессиональной деятельности выпускников являются:</w:t>
      </w:r>
    </w:p>
    <w:bookmarkEnd w:id="18"/>
    <w:p w:rsidR="00B5633B" w:rsidRPr="001374BB" w:rsidRDefault="00DE0F45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rPr>
          <w:color w:val="000000"/>
        </w:rPr>
        <w:t>специализированные программные пакеты</w:t>
      </w:r>
      <w:r w:rsidR="00B466E6" w:rsidRPr="001374BB">
        <w:rPr>
          <w:color w:val="000000"/>
          <w:szCs w:val="20"/>
        </w:rPr>
        <w:t>, программные комплексы и системы</w:t>
      </w:r>
      <w:r w:rsidR="00B5633B" w:rsidRPr="001374BB">
        <w:t>;</w:t>
      </w:r>
    </w:p>
    <w:p w:rsidR="00B5633B" w:rsidRPr="001374BB" w:rsidRDefault="00B5633B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 xml:space="preserve">языки и системы </w:t>
      </w:r>
      <w:r w:rsidRPr="001374BB">
        <w:rPr>
          <w:color w:val="000000"/>
          <w:szCs w:val="20"/>
        </w:rPr>
        <w:t xml:space="preserve">программирования </w:t>
      </w:r>
      <w:r w:rsidR="00B466E6" w:rsidRPr="001374BB">
        <w:rPr>
          <w:color w:val="000000"/>
          <w:szCs w:val="20"/>
        </w:rPr>
        <w:t>компьютерных систем</w:t>
      </w:r>
      <w:r w:rsidRPr="001374BB">
        <w:rPr>
          <w:color w:val="000000"/>
          <w:szCs w:val="20"/>
        </w:rPr>
        <w:t>;</w:t>
      </w:r>
    </w:p>
    <w:p w:rsidR="00B5633B" w:rsidRPr="001374BB" w:rsidRDefault="00632941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>инструментальные средства</w:t>
      </w:r>
      <w:r w:rsidR="00B5633B" w:rsidRPr="001374BB">
        <w:t xml:space="preserve"> для документирования</w:t>
      </w:r>
      <w:r w:rsidR="005C77BD" w:rsidRPr="001374BB">
        <w:t xml:space="preserve">, </w:t>
      </w:r>
      <w:r w:rsidR="00B5633B" w:rsidRPr="001374BB">
        <w:t xml:space="preserve">описания и моделирования информационных и коммуникационных </w:t>
      </w:r>
      <w:r w:rsidRPr="001374BB">
        <w:t xml:space="preserve">систем, </w:t>
      </w:r>
      <w:r w:rsidRPr="001374BB">
        <w:rPr>
          <w:color w:val="000000"/>
        </w:rPr>
        <w:t>поддерживающих создание программного обеспечения.</w:t>
      </w:r>
    </w:p>
    <w:p w:rsidR="002E587E" w:rsidRDefault="00DA1323" w:rsidP="004916D7">
      <w:pPr>
        <w:widowControl w:val="0"/>
        <w:spacing w:line="276" w:lineRule="auto"/>
        <w:ind w:firstLine="851"/>
        <w:jc w:val="both"/>
        <w:rPr>
          <w:b/>
        </w:rPr>
      </w:pPr>
      <w:r w:rsidRPr="001374BB">
        <w:rPr>
          <w:b/>
        </w:rPr>
        <w:t>Тематика дипломных проектов</w:t>
      </w:r>
      <w:r w:rsidRPr="001374BB">
        <w:t xml:space="preserve"> разрабатывается преподавателями колледжа.  При этом тематика выпускной квалификационной работы должна соответствовать содержанию одного или нескольких профессиональных модулей, входящих в образовательную программу среднего</w:t>
      </w:r>
      <w:r w:rsidRPr="00D55857">
        <w:t xml:space="preserve"> </w:t>
      </w:r>
      <w:r w:rsidRPr="00D55857">
        <w:lastRenderedPageBreak/>
        <w:t xml:space="preserve">профессионального образования. Студенту предоставляется право выбора темы выпускной квалификационной работы, в том числе предложения своей тематики с необходимым обоснованием целесообразности ее разработки для практического применения. Темы дипломных проектов должны отвечать современным требованиям техники и технологиям в области разработки и </w:t>
      </w:r>
      <w:r w:rsidR="00EC4AD4">
        <w:t>с</w:t>
      </w:r>
      <w:r w:rsidR="00EC4AD4" w:rsidRPr="00EC4AD4">
        <w:t>опровождени</w:t>
      </w:r>
      <w:r w:rsidR="00EC4AD4">
        <w:t>я</w:t>
      </w:r>
      <w:r w:rsidR="00EC4AD4" w:rsidRPr="00EC4AD4">
        <w:t xml:space="preserve"> программного обеспечения компьютерных систем</w:t>
      </w:r>
      <w:r w:rsidR="00EC4AD4">
        <w:t>.</w:t>
      </w:r>
      <w:r w:rsidRPr="00D55857">
        <w:t xml:space="preserve"> </w:t>
      </w:r>
      <w:r w:rsidR="00E77BCA">
        <w:t xml:space="preserve">Примерные темы дипломных проектов приведены в </w:t>
      </w:r>
      <w:r w:rsidR="00787263" w:rsidRPr="00757BAB">
        <w:t xml:space="preserve">Приложении </w:t>
      </w:r>
      <w:r w:rsidR="00E77BCA" w:rsidRPr="00757BAB">
        <w:t>А.</w:t>
      </w:r>
    </w:p>
    <w:p w:rsidR="0077343E" w:rsidRDefault="002E587E" w:rsidP="004916D7">
      <w:pPr>
        <w:widowControl w:val="0"/>
        <w:spacing w:line="276" w:lineRule="auto"/>
        <w:ind w:firstLine="851"/>
        <w:jc w:val="both"/>
      </w:pPr>
      <w:r w:rsidRPr="00A22C91">
        <w:rPr>
          <w:color w:val="000000"/>
          <w:spacing w:val="-4"/>
        </w:rPr>
        <w:t>Перечень тем может изменяться по мере совершенство</w:t>
      </w:r>
      <w:r w:rsidRPr="00A22C91">
        <w:rPr>
          <w:color w:val="000000"/>
          <w:spacing w:val="-5"/>
        </w:rPr>
        <w:t>вания программных средств и методологий программирования.</w:t>
      </w:r>
    </w:p>
    <w:p w:rsidR="001B1F95" w:rsidRDefault="00894022" w:rsidP="004916D7">
      <w:pPr>
        <w:widowControl w:val="0"/>
        <w:spacing w:line="276" w:lineRule="auto"/>
        <w:ind w:firstLine="851"/>
        <w:jc w:val="both"/>
      </w:pPr>
      <w:r w:rsidRPr="00894022">
        <w:t xml:space="preserve">В состав дипломного проекта </w:t>
      </w:r>
      <w:r w:rsidR="00F6412A">
        <w:t xml:space="preserve">должны входить </w:t>
      </w:r>
      <w:r w:rsidRPr="00894022">
        <w:t xml:space="preserve">пояснительная записка и файл </w:t>
      </w:r>
      <w:r w:rsidR="00F6412A">
        <w:t xml:space="preserve">(приложение) </w:t>
      </w:r>
      <w:r w:rsidRPr="00894022">
        <w:t xml:space="preserve">с </w:t>
      </w:r>
      <w:r>
        <w:t>программным продуктом</w:t>
      </w:r>
      <w:r w:rsidRPr="00894022">
        <w:t xml:space="preserve"> на CD, DVD-накопителях</w:t>
      </w:r>
      <w:r>
        <w:t xml:space="preserve">. </w:t>
      </w:r>
      <w:r w:rsidR="001B1F95">
        <w:t xml:space="preserve">Программный продукт должен представлять собой </w:t>
      </w:r>
      <w:r w:rsidRPr="00894022">
        <w:t>компонент</w:t>
      </w:r>
      <w:r w:rsidR="001B1F95">
        <w:t>ы</w:t>
      </w:r>
      <w:r w:rsidR="00CB2881">
        <w:t xml:space="preserve"> </w:t>
      </w:r>
      <w:r w:rsidR="002E6544" w:rsidRPr="009B25F9">
        <w:rPr>
          <w:color w:val="000000"/>
          <w:szCs w:val="20"/>
        </w:rPr>
        <w:t>компьютерны</w:t>
      </w:r>
      <w:r w:rsidR="002E6544">
        <w:rPr>
          <w:color w:val="000000"/>
          <w:szCs w:val="20"/>
        </w:rPr>
        <w:t>х</w:t>
      </w:r>
      <w:r w:rsidR="002E6544" w:rsidRPr="009B25F9">
        <w:rPr>
          <w:color w:val="000000"/>
          <w:szCs w:val="20"/>
        </w:rPr>
        <w:t xml:space="preserve"> систем</w:t>
      </w:r>
      <w:r w:rsidR="001B1F95">
        <w:t xml:space="preserve">, и быть выполненным с использованием </w:t>
      </w:r>
      <w:r w:rsidR="001B1F95" w:rsidRPr="002E6544">
        <w:t xml:space="preserve">инструментальных средств разработки автоматизированных </w:t>
      </w:r>
      <w:r w:rsidR="001B1F95">
        <w:t>систем.</w:t>
      </w:r>
    </w:p>
    <w:p w:rsidR="0092288E" w:rsidRPr="00D55857" w:rsidRDefault="00FC0D76" w:rsidP="004916D7">
      <w:pPr>
        <w:widowControl w:val="0"/>
        <w:spacing w:line="276" w:lineRule="auto"/>
        <w:ind w:firstLine="851"/>
        <w:jc w:val="both"/>
      </w:pPr>
      <w:r w:rsidRPr="00D55857">
        <w:rPr>
          <w:color w:val="000000"/>
          <w:shd w:val="clear" w:color="auto" w:fill="FFFFFF"/>
        </w:rPr>
        <w:t xml:space="preserve">Методология проектирования </w:t>
      </w:r>
      <w:r w:rsidR="002E6544" w:rsidRPr="002E6544">
        <w:t xml:space="preserve">автоматизированных </w:t>
      </w:r>
      <w:r w:rsidRPr="00D55857">
        <w:rPr>
          <w:color w:val="000000"/>
          <w:shd w:val="clear" w:color="auto" w:fill="FFFFFF"/>
        </w:rPr>
        <w:t xml:space="preserve">систем описывает процесс создания и </w:t>
      </w:r>
      <w:r w:rsidR="002E6544" w:rsidRPr="009B25F9">
        <w:rPr>
          <w:color w:val="000000"/>
          <w:szCs w:val="20"/>
        </w:rPr>
        <w:t>обработки информации и управления</w:t>
      </w:r>
      <w:r w:rsidRPr="00D55857">
        <w:rPr>
          <w:color w:val="000000"/>
          <w:shd w:val="clear" w:color="auto" w:fill="FFFFFF"/>
        </w:rPr>
        <w:t>, представляя его как некоторую последовательность стадий и выполняемых на них процессов.</w:t>
      </w:r>
      <w:r w:rsidR="00CB2881">
        <w:rPr>
          <w:color w:val="000000"/>
          <w:shd w:val="clear" w:color="auto" w:fill="FFFFFF"/>
        </w:rPr>
        <w:t xml:space="preserve"> </w:t>
      </w:r>
      <w:r w:rsidRPr="002E6544">
        <w:rPr>
          <w:shd w:val="clear" w:color="auto" w:fill="FFFFFF"/>
        </w:rPr>
        <w:t xml:space="preserve">ГОСТ 34.601-90. </w:t>
      </w:r>
      <w:r w:rsidRPr="002E6544">
        <w:rPr>
          <w:bCs/>
          <w:iCs/>
        </w:rPr>
        <w:t xml:space="preserve">Информационная технология. Комплекс стандартов на автоматизированные системы. Автоматизированные системы. </w:t>
      </w:r>
      <w:r w:rsidRPr="00CB2881">
        <w:rPr>
          <w:bCs/>
          <w:iCs/>
          <w:color w:val="000000"/>
        </w:rPr>
        <w:t>Стадии создания</w:t>
      </w:r>
      <w:r w:rsidR="00CB2881">
        <w:rPr>
          <w:b/>
          <w:bCs/>
          <w:iCs/>
          <w:color w:val="000000"/>
        </w:rPr>
        <w:t xml:space="preserve"> </w:t>
      </w:r>
      <w:r w:rsidR="00150C98">
        <w:rPr>
          <w:shd w:val="clear" w:color="auto" w:fill="FFFFFF"/>
        </w:rPr>
        <w:t xml:space="preserve">– </w:t>
      </w:r>
      <w:r w:rsidRPr="00D55857">
        <w:rPr>
          <w:shd w:val="clear" w:color="auto" w:fill="FFFFFF"/>
        </w:rPr>
        <w:t>распространяется на автоматизированные системы и устанавливает стадии и этапы их создания. Кроме того, стандарт устанавливает содержание работ на каждом этапе.</w:t>
      </w:r>
    </w:p>
    <w:p w:rsidR="00894022" w:rsidRPr="00AD6B88" w:rsidRDefault="00894022" w:rsidP="004916D7">
      <w:pPr>
        <w:widowControl w:val="0"/>
        <w:shd w:val="clear" w:color="auto" w:fill="FFFFFF"/>
        <w:spacing w:line="276" w:lineRule="auto"/>
        <w:ind w:firstLine="851"/>
        <w:jc w:val="both"/>
      </w:pPr>
      <w:r w:rsidRPr="00AD6B88">
        <w:t>Вне зависимости от сложности требуемых механизмов, процесс обязательно включает в себя следующие этапы:</w:t>
      </w:r>
    </w:p>
    <w:p w:rsidR="00836964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>
        <w:t>ис</w:t>
      </w:r>
      <w:r w:rsidRPr="00AD6B88">
        <w:t>следование</w:t>
      </w:r>
      <w:r>
        <w:t xml:space="preserve"> </w:t>
      </w:r>
      <w:r w:rsidR="00836964">
        <w:t>предметной области</w:t>
      </w:r>
      <w:r w:rsidR="006515EC">
        <w:t xml:space="preserve"> – </w:t>
      </w:r>
      <w:r w:rsidR="00894022" w:rsidRPr="00AD6B88">
        <w:t>выявление потребностей и требований</w:t>
      </w:r>
      <w:r>
        <w:t>,</w:t>
      </w:r>
    </w:p>
    <w:p w:rsidR="00894022" w:rsidRPr="00AD6B88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>
        <w:t>ф</w:t>
      </w:r>
      <w:r w:rsidRPr="00AD6B88">
        <w:t xml:space="preserve">ормирование </w:t>
      </w:r>
      <w:r w:rsidR="00894022" w:rsidRPr="00AD6B88">
        <w:t>технического задания</w:t>
      </w:r>
      <w:r>
        <w:t>,</w:t>
      </w:r>
    </w:p>
    <w:p w:rsidR="00894022" w:rsidRPr="00AD6B88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AD6B88">
        <w:t xml:space="preserve">проектирование </w:t>
      </w:r>
      <w:r w:rsidR="00894022" w:rsidRPr="00AD6B88">
        <w:t xml:space="preserve">– разработка </w:t>
      </w:r>
      <w:r w:rsidR="005C77BD">
        <w:t>модели</w:t>
      </w:r>
      <w:r w:rsidR="00894022" w:rsidRPr="00AD6B88">
        <w:t xml:space="preserve"> будущего программного решения</w:t>
      </w:r>
      <w:r>
        <w:t>,</w:t>
      </w:r>
    </w:p>
    <w:p w:rsidR="00894022" w:rsidRPr="00AD6B88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AD6B88">
        <w:t xml:space="preserve">разработка </w:t>
      </w:r>
      <w:r w:rsidR="00894022" w:rsidRPr="00AD6B88">
        <w:t>– программирование, непосредственное создание программы или отдельных модулей</w:t>
      </w:r>
      <w:r>
        <w:t>,</w:t>
      </w:r>
    </w:p>
    <w:p w:rsidR="00894022" w:rsidRPr="00AD6B88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AD6B88">
        <w:t xml:space="preserve">тестирование </w:t>
      </w:r>
      <w:r w:rsidR="00894022" w:rsidRPr="00AD6B88">
        <w:t xml:space="preserve">– отладка и </w:t>
      </w:r>
      <w:r w:rsidR="002E6544" w:rsidRPr="009B25F9">
        <w:rPr>
          <w:color w:val="000000"/>
          <w:szCs w:val="20"/>
        </w:rPr>
        <w:t>обеспечение компьютерных систем</w:t>
      </w:r>
      <w:r>
        <w:t>,</w:t>
      </w:r>
    </w:p>
    <w:p w:rsidR="00894022" w:rsidRPr="00AD6B88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AD6B88">
        <w:t xml:space="preserve">внедрение </w:t>
      </w:r>
      <w:r w:rsidR="00894022" w:rsidRPr="00AD6B88">
        <w:t>– установка и настройка программы, обучение пользователей и курирование процесса эксплуатации в период адаптации</w:t>
      </w:r>
      <w:r>
        <w:t>,</w:t>
      </w:r>
    </w:p>
    <w:p w:rsidR="00894022" w:rsidRDefault="004916D7" w:rsidP="003A3B98">
      <w:pPr>
        <w:widowControl w:val="0"/>
        <w:numPr>
          <w:ilvl w:val="1"/>
          <w:numId w:val="25"/>
        </w:numPr>
        <w:tabs>
          <w:tab w:val="clear" w:pos="1440"/>
          <w:tab w:val="num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AD6B88">
        <w:t xml:space="preserve">сопровождение </w:t>
      </w:r>
      <w:r w:rsidR="00894022" w:rsidRPr="00AD6B88">
        <w:t>– обновление, дальнейшее развитие и совершенствование программного решения.</w:t>
      </w:r>
    </w:p>
    <w:p w:rsidR="00086610" w:rsidRDefault="00D55857" w:rsidP="004916D7">
      <w:pPr>
        <w:widowControl w:val="0"/>
        <w:spacing w:line="276" w:lineRule="auto"/>
        <w:ind w:firstLine="851"/>
        <w:jc w:val="both"/>
      </w:pPr>
      <w:r w:rsidRPr="00D55857">
        <w:t>Одним и</w:t>
      </w:r>
      <w:r>
        <w:t>з</w:t>
      </w:r>
      <w:r w:rsidR="00535D6A">
        <w:t xml:space="preserve"> важнейших этапов создания </w:t>
      </w:r>
      <w:r w:rsidR="003D002B" w:rsidRPr="009B25F9">
        <w:rPr>
          <w:color w:val="000000"/>
          <w:szCs w:val="20"/>
        </w:rPr>
        <w:t>программных модулей программного обеспечения для компьютерных систем</w:t>
      </w:r>
      <w:r w:rsidR="00535D6A">
        <w:t xml:space="preserve"> является разработка технического задания (ТЗ). </w:t>
      </w:r>
      <w:r w:rsidRPr="00535D6A">
        <w:rPr>
          <w:color w:val="000000"/>
        </w:rPr>
        <w:t>Разработка ТЗ ведётся в соответствии со стандарт</w:t>
      </w:r>
      <w:r w:rsidR="00836964">
        <w:rPr>
          <w:color w:val="000000"/>
        </w:rPr>
        <w:t>ом</w:t>
      </w:r>
      <w:r w:rsidR="00CB2881">
        <w:rPr>
          <w:color w:val="000000"/>
        </w:rPr>
        <w:t xml:space="preserve"> </w:t>
      </w:r>
      <w:r w:rsidRPr="00CB2881">
        <w:rPr>
          <w:bCs/>
          <w:color w:val="000000"/>
        </w:rPr>
        <w:t>ГОСТ 34.602-89.</w:t>
      </w:r>
      <w:r w:rsidR="008B615C">
        <w:rPr>
          <w:bCs/>
          <w:color w:val="000000"/>
        </w:rPr>
        <w:t xml:space="preserve"> </w:t>
      </w:r>
      <w:r w:rsidRPr="00AF0C30">
        <w:rPr>
          <w:bCs/>
          <w:iCs/>
        </w:rPr>
        <w:t xml:space="preserve">Комплекс стандартов на автоматизированные </w:t>
      </w:r>
      <w:r w:rsidRPr="00AF0C30">
        <w:rPr>
          <w:bCs/>
          <w:iCs/>
        </w:rPr>
        <w:lastRenderedPageBreak/>
        <w:t>системы. Техническое задание на создание автоматизированной системы</w:t>
      </w:r>
      <w:r w:rsidRPr="00AF0C30">
        <w:rPr>
          <w:bCs/>
          <w:i/>
          <w:iCs/>
        </w:rPr>
        <w:t>.</w:t>
      </w:r>
      <w:r w:rsidR="00CB2881" w:rsidRPr="00AF0C30">
        <w:rPr>
          <w:bCs/>
          <w:i/>
          <w:iCs/>
        </w:rPr>
        <w:t xml:space="preserve"> </w:t>
      </w:r>
      <w:r w:rsidRPr="00535D6A">
        <w:rPr>
          <w:bCs/>
          <w:iCs/>
          <w:color w:val="000000"/>
        </w:rPr>
        <w:t>ГОСТ 34.602-89</w:t>
      </w:r>
      <w:r w:rsidRPr="00535D6A">
        <w:rPr>
          <w:rStyle w:val="apple-converted-space"/>
          <w:rFonts w:eastAsiaTheme="majorEastAsia"/>
          <w:color w:val="000000"/>
        </w:rPr>
        <w:t> </w:t>
      </w:r>
      <w:r w:rsidRPr="00535D6A">
        <w:rPr>
          <w:color w:val="000000"/>
        </w:rPr>
        <w:t>устанавливает порядок разработки, согласования и утверждения ТЗ на создание (развитие или модернизацию)</w:t>
      </w:r>
      <w:r w:rsidR="00601922">
        <w:rPr>
          <w:color w:val="000000"/>
        </w:rPr>
        <w:t xml:space="preserve"> </w:t>
      </w:r>
      <w:r w:rsidR="0084481F">
        <w:rPr>
          <w:color w:val="000000"/>
        </w:rPr>
        <w:t>АИС</w:t>
      </w:r>
      <w:r w:rsidRPr="00535D6A">
        <w:rPr>
          <w:color w:val="000000"/>
        </w:rPr>
        <w:t xml:space="preserve"> различного назначения, а также состав и содержание указанного документа независимо от того, будет ли она работать самостоятельно или в составе другой системы.</w:t>
      </w:r>
      <w:r w:rsidR="00A074E7" w:rsidRPr="00535D6A">
        <w:rPr>
          <w:color w:val="000000"/>
        </w:rPr>
        <w:t xml:space="preserve"> ТЗ </w:t>
      </w:r>
      <w:r w:rsidR="00DC6B73" w:rsidRPr="009B25F9">
        <w:rPr>
          <w:color w:val="000000"/>
          <w:szCs w:val="20"/>
        </w:rPr>
        <w:t>программного обеспечения для компьютерных систем</w:t>
      </w:r>
      <w:r w:rsidR="00DC6B73" w:rsidRPr="00535D6A">
        <w:rPr>
          <w:color w:val="000000"/>
        </w:rPr>
        <w:t xml:space="preserve"> </w:t>
      </w:r>
      <w:r w:rsidR="00A074E7" w:rsidRPr="00535D6A">
        <w:rPr>
          <w:color w:val="000000"/>
        </w:rPr>
        <w:t>разрабатываются на основании исходных данных.</w:t>
      </w:r>
      <w:r w:rsidR="00601922">
        <w:rPr>
          <w:color w:val="000000"/>
        </w:rPr>
        <w:t xml:space="preserve"> </w:t>
      </w:r>
    </w:p>
    <w:p w:rsidR="0084481F" w:rsidRDefault="003F5D4D" w:rsidP="004916D7">
      <w:pPr>
        <w:widowControl w:val="0"/>
        <w:spacing w:line="276" w:lineRule="auto"/>
        <w:ind w:firstLine="851"/>
        <w:jc w:val="both"/>
      </w:pPr>
      <w:r>
        <w:t>Дипломный проект может носить виртуальный характер (автоматизация деятельности (участка деятельности) вымышленного, приближенно</w:t>
      </w:r>
      <w:r w:rsidR="000F7C6A">
        <w:t>го</w:t>
      </w:r>
      <w:r>
        <w:t xml:space="preserve"> к реальной деятельности предприятия) или быть выполненным по заказу предприятия. </w:t>
      </w:r>
    </w:p>
    <w:p w:rsidR="00FC0D76" w:rsidRPr="00842046" w:rsidRDefault="00FA217B" w:rsidP="00A12365">
      <w:pPr>
        <w:widowControl w:val="0"/>
        <w:spacing w:line="276" w:lineRule="auto"/>
        <w:ind w:firstLine="851"/>
        <w:jc w:val="both"/>
      </w:pPr>
      <w:r w:rsidRPr="00842046">
        <w:t xml:space="preserve">Программный </w:t>
      </w:r>
      <w:r w:rsidR="00F6412A" w:rsidRPr="00842046">
        <w:t>продукт и пояснительная записка должн</w:t>
      </w:r>
      <w:r w:rsidR="00772487" w:rsidRPr="00842046">
        <w:t>ы в комплексе</w:t>
      </w:r>
      <w:r w:rsidR="00F6412A" w:rsidRPr="00842046">
        <w:t xml:space="preserve"> отражать показатели сформированности профессиональных и общих компетенций выпускника</w:t>
      </w:r>
      <w:r w:rsidR="00772487" w:rsidRPr="00842046">
        <w:t xml:space="preserve">, согласно ФГОС СПО и виду профессиональной деятельности по специальности </w:t>
      </w:r>
      <w:r w:rsidR="008B615C" w:rsidRPr="00842046">
        <w:t xml:space="preserve">09.02.03 Программирование в компьютерных системах </w:t>
      </w:r>
      <w:r w:rsidR="00772487" w:rsidRPr="00842046">
        <w:t>(базовая подготовка)</w:t>
      </w:r>
      <w:r w:rsidR="00F6412A" w:rsidRPr="00842046">
        <w:t>. Показатели сформированности профессиональных и общих компетенций приведены в табл</w:t>
      </w:r>
      <w:r w:rsidR="004916D7" w:rsidRPr="00842046">
        <w:t>.</w:t>
      </w:r>
      <w:r w:rsidR="00F6412A" w:rsidRPr="00842046">
        <w:t xml:space="preserve"> 1.</w:t>
      </w:r>
    </w:p>
    <w:p w:rsidR="007B7888" w:rsidRPr="00AE1093" w:rsidRDefault="007B7888" w:rsidP="004916D7">
      <w:pPr>
        <w:widowControl w:val="0"/>
        <w:spacing w:line="276" w:lineRule="auto"/>
        <w:ind w:firstLine="851"/>
        <w:jc w:val="both"/>
        <w:rPr>
          <w:color w:val="FF0000"/>
        </w:rPr>
      </w:pPr>
    </w:p>
    <w:p w:rsidR="00086610" w:rsidRDefault="003B5ED5" w:rsidP="00E20911">
      <w:pPr>
        <w:pStyle w:val="af0"/>
        <w:widowControl w:val="0"/>
        <w:spacing w:line="276" w:lineRule="auto"/>
        <w:ind w:left="0" w:firstLine="0"/>
        <w:rPr>
          <w:sz w:val="28"/>
          <w:szCs w:val="28"/>
        </w:rPr>
      </w:pPr>
      <w:r w:rsidRPr="00842046">
        <w:rPr>
          <w:sz w:val="28"/>
          <w:szCs w:val="28"/>
        </w:rPr>
        <w:t xml:space="preserve">Таблица </w:t>
      </w:r>
      <w:r w:rsidR="006515EC" w:rsidRPr="00842046">
        <w:rPr>
          <w:sz w:val="28"/>
          <w:szCs w:val="28"/>
        </w:rPr>
        <w:t>1</w:t>
      </w:r>
      <w:r w:rsidR="005000A5" w:rsidRPr="00842046">
        <w:rPr>
          <w:sz w:val="28"/>
          <w:szCs w:val="28"/>
        </w:rPr>
        <w:t xml:space="preserve"> –</w:t>
      </w:r>
      <w:r w:rsidR="00FC38A5" w:rsidRPr="00842046">
        <w:rPr>
          <w:sz w:val="28"/>
          <w:szCs w:val="28"/>
        </w:rPr>
        <w:t xml:space="preserve"> Основные показатели оценки результатов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5023"/>
      </w:tblGrid>
      <w:tr w:rsidR="00EB2397" w:rsidRPr="002A0C06" w:rsidTr="002043CE">
        <w:trPr>
          <w:trHeight w:val="276"/>
          <w:tblHeader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jc w:val="center"/>
              <w:rPr>
                <w:rFonts w:ascii="Times New Roman" w:hAnsi="Times New Roman"/>
                <w:sz w:val="24"/>
                <w:szCs w:val="24"/>
                <w:lang w:val="en-US"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Код и наименование компетенций</w:t>
            </w:r>
          </w:p>
        </w:tc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jc w:val="center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Код и наименование основных показателей оценки результатов (ОПОР)</w:t>
            </w:r>
          </w:p>
        </w:tc>
      </w:tr>
      <w:tr w:rsidR="00EB2397" w:rsidRPr="002A0C06" w:rsidTr="002043CE">
        <w:trPr>
          <w:cantSplit/>
          <w:trHeight w:val="276"/>
          <w:tblHeader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</w:tr>
      <w:tr w:rsidR="00EB2397" w:rsidRPr="002A0C06" w:rsidTr="002043CE">
        <w:trPr>
          <w:trHeight w:val="221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716A09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 1.1. Выполнять разработку спецификаций отдельных компонент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1.1.1. Полнота описания предметной области.</w:t>
            </w:r>
          </w:p>
        </w:tc>
      </w:tr>
      <w:tr w:rsidR="00EB2397" w:rsidRPr="002A0C06" w:rsidTr="002043CE">
        <w:trPr>
          <w:trHeight w:val="126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1.1.2. Выполнение всего комплекса проектных работ, связанных с созданием программного продукта («под ключ»)</w:t>
            </w:r>
          </w:p>
        </w:tc>
      </w:tr>
      <w:tr w:rsidR="00EB2397" w:rsidRPr="002A0C06" w:rsidTr="002043CE">
        <w:trPr>
          <w:trHeight w:val="213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ОПОР 1.1.3. Грамотность использования 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IT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- технологий, в том числе специализированного программного обеспечения при проектировании программного продукта.</w:t>
            </w:r>
          </w:p>
        </w:tc>
      </w:tr>
      <w:tr w:rsidR="00EB2397" w:rsidRPr="002A0C06" w:rsidTr="002043CE">
        <w:trPr>
          <w:trHeight w:val="215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1.1.4. Качество организации работы по проектированию программных блоков.</w:t>
            </w:r>
          </w:p>
        </w:tc>
      </w:tr>
      <w:tr w:rsidR="00EB2397" w:rsidRPr="00E670C2" w:rsidTr="002043CE">
        <w:trPr>
          <w:trHeight w:val="555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1.1.5. Обеспечение бесконфликтного внедрения и ввод в эксплуатацию создаваемого объекта</w:t>
            </w:r>
            <w:r>
              <w:rPr>
                <w:rFonts w:ascii="Times New Roman" w:hAnsi="Times New Roman"/>
                <w:sz w:val="24"/>
                <w:szCs w:val="24"/>
                <w:lang w:bidi="en-US"/>
              </w:rPr>
              <w:t>.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 </w:t>
            </w:r>
          </w:p>
        </w:tc>
      </w:tr>
      <w:tr w:rsidR="00EB2397" w:rsidRPr="00E670C2" w:rsidTr="002043CE">
        <w:trPr>
          <w:trHeight w:val="555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ОПОР 1.1.6. 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Обеспечение при проектировании перспективы для будущего развития программного продукта.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 1.2.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Осуществлять разработку кода программного продукта на основе готовых спецификаций на уровне модуля.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1.2.1. Целесообразность осуществления выбора программы, инструментальных средств и средств ВТ.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1.2.2. Грамотность планирования и проведения необходимых тестовых проверок над реализацией программного кода.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ОПОР 1.2.3. Квалифицированность организации и осуществления мониторинга 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lastRenderedPageBreak/>
              <w:t>использования программного продукта.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1.2.4. Точность фиксирования в написании программного кода и анализ тестирования в работе программного продукта на оборудовании, своевременность принятия решения о возникшей ошибки при установки программного продукта.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1.3.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Выполнять отладку программных модулей с использованием специализированных программных средств.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1.3.1. Полнота обеспечения наличия и работоспособности программно- технических средств сбора данных для анализа показателей использования и функционирования программного продукта.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1.4.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Выполнять тестирование программных модулей. 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1.4.1. Описание результатов тестирования программного продукта.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1.5.</w:t>
            </w:r>
            <w:r w:rsidRPr="002A0C06">
              <w:rPr>
                <w:rFonts w:ascii="Times New Roman" w:hAnsi="Times New Roman"/>
                <w:sz w:val="24"/>
                <w:szCs w:val="24"/>
                <w:lang w:val="en-US" w:bidi="en-US"/>
              </w:rPr>
              <w:t> 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Осуществлять оптимизацию программного кода модуля. 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1.5.1. Разработка руководства пользователя в соответствии с ГОСТ 19.505-79.</w:t>
            </w:r>
          </w:p>
        </w:tc>
      </w:tr>
      <w:tr w:rsidR="00EB2397" w:rsidRPr="002A0C06" w:rsidTr="002043CE">
        <w:trPr>
          <w:trHeight w:val="187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ПК 1.6. Разрабатывать компоненты проектной и технической документации с использованием графических языков спецификаций.</w:t>
            </w: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E670C2">
              <w:rPr>
                <w:rFonts w:ascii="Times New Roman" w:hAnsi="Times New Roman"/>
                <w:sz w:val="24"/>
                <w:szCs w:val="24"/>
                <w:lang w:bidi="en-US"/>
              </w:rPr>
              <w:t>ОПОР 1.6.1. Применение компонентов проектных моделей и алгоритмов для проектирования программного продукта.</w:t>
            </w:r>
          </w:p>
        </w:tc>
      </w:tr>
      <w:tr w:rsidR="00EB2397" w:rsidRPr="002A0C06" w:rsidTr="002043CE">
        <w:trPr>
          <w:trHeight w:val="185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E670C2">
              <w:rPr>
                <w:rFonts w:ascii="Times New Roman" w:hAnsi="Times New Roman"/>
                <w:sz w:val="24"/>
                <w:szCs w:val="24"/>
                <w:lang w:bidi="en-US"/>
              </w:rPr>
              <w:t>ОПОР 1.6.2. Точность и грамотность оформления технической документации.</w:t>
            </w:r>
          </w:p>
        </w:tc>
      </w:tr>
      <w:tr w:rsidR="00EB2397" w:rsidRPr="002A0C06" w:rsidTr="002043CE">
        <w:trPr>
          <w:trHeight w:val="274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 2.1. Разрабатывать объекты базы данных.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ОПОР 2.1.1. Установка, настройка программного обеспечения. </w:t>
            </w:r>
          </w:p>
        </w:tc>
      </w:tr>
      <w:tr w:rsidR="00EB2397" w:rsidRPr="002A0C06" w:rsidTr="002043CE">
        <w:trPr>
          <w:trHeight w:val="274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2A0C06">
              <w:rPr>
                <w:rFonts w:eastAsia="Calibri"/>
                <w:sz w:val="24"/>
                <w:szCs w:val="24"/>
                <w:lang w:bidi="en-US"/>
              </w:rPr>
              <w:t>ОПОР 2.1.2. Работа с объектами базы данных в конкретной системе управления базами данных.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 2.2. Реализовывать базу данных в конкретной системе управления базами данных.</w:t>
            </w: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2.2.1. Использование средств заполнения базы данных.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2.2.2. Выполнение анализа работоспособности базы данных в конкретной СУБД.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2.2.3. управление доступом к объектам базы данных.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ind w:firstLine="709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2.2.4. Использование программного обеспечения для анализа работоспособности базы данных.</w:t>
            </w:r>
          </w:p>
        </w:tc>
      </w:tr>
      <w:tr w:rsidR="00EB2397" w:rsidRPr="002A0C06" w:rsidTr="002043CE">
        <w:trPr>
          <w:trHeight w:val="469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ПК 2.3. Решать вопросы администрирования базы данных.</w:t>
            </w: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2.3.1. Применение приемов администрирования, копирования, восстановления базы данных.</w:t>
            </w:r>
          </w:p>
        </w:tc>
      </w:tr>
      <w:tr w:rsidR="00EB2397" w:rsidRPr="002A0C06" w:rsidTr="002043CE">
        <w:trPr>
          <w:trHeight w:val="468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2.3.2. Осуществление контроля работ при установке, настройке и подключению объектов доступа к данным и управления привилегиями.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highlight w:val="green"/>
                <w:lang w:bidi="en-US"/>
              </w:rPr>
            </w:pPr>
            <w:r w:rsidRPr="002A0C06">
              <w:rPr>
                <w:lang w:bidi="en-US"/>
              </w:rPr>
              <w:t>ПК 2.4. Реализовывать методы и технологии защиты информации в базах данных.</w:t>
            </w: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2.4.1. Применение стандартных методов для защиты объектов базы данных.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E670C2" w:rsidRDefault="00EB2397" w:rsidP="00EB2397">
            <w:pPr>
              <w:pStyle w:val="a6"/>
              <w:widowControl w:val="0"/>
              <w:tabs>
                <w:tab w:val="left" w:pos="56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eastAsia="Calibri"/>
                <w:sz w:val="24"/>
                <w:szCs w:val="24"/>
                <w:lang w:bidi="en-US"/>
              </w:rPr>
            </w:pPr>
            <w:r w:rsidRPr="00E670C2">
              <w:rPr>
                <w:rFonts w:eastAsia="Calibri"/>
                <w:sz w:val="24"/>
                <w:szCs w:val="24"/>
                <w:lang w:bidi="en-US"/>
              </w:rPr>
              <w:t>ОПОР 2.4.2. Качество рекомендаций по повышению работоспособности базы данных.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 xml:space="preserve">ПК 3.1. Анализировать проектную и техническую документацию на уровне </w:t>
            </w:r>
            <w:r w:rsidRPr="002A0C06">
              <w:rPr>
                <w:lang w:bidi="en-US"/>
              </w:rPr>
              <w:lastRenderedPageBreak/>
              <w:t>взаимодействия компонент программного обеспечения.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lastRenderedPageBreak/>
              <w:t>ОПОР 3.1.1. Выполнение анализа спроектированной схемы базы данных.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3.1.2. Качество анализа работы с современными Case-средствами проектирования баз данных.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 xml:space="preserve">ОПОР 3.1.3. </w:t>
            </w:r>
            <w:r w:rsidRPr="002A0C06">
              <w:rPr>
                <w:rFonts w:eastAsia="Calibri"/>
                <w:sz w:val="24"/>
                <w:szCs w:val="24"/>
                <w:lang w:bidi="en-US"/>
              </w:rPr>
              <w:t>Выбор и использование пакетов прикладных программ для разработки конструкторской документации и проектирования технологических процессов.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3.1.4. Точность и грамотность оформления технологической документации.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ПК 3.3. Выполнять отладку программного продукта с использованием специализированных программных средств.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 xml:space="preserve">ОПОР 3.3.1. Своевременное выполнения тестирования программного продукта и его частей с применением разных типов тестирования. 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3.3.2. Применение экспериментального тестирования программной системы на этапе опытной эксплуатации и нахождения ошибок кодирования в разрабатываемых модулях программного продукта.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ПК 3.5. Производить инспектирование компонент программного продукта на предмет соответствия стандартам кодирования.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3.5.1. Производить модификацию отдельных модулей информационной системы в соответствии с рабочим заданием, документировать произведенные изменения.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3.5.2.  Своевременное оформление технической документации по описанию программного продукта в соответствии стандарта кодирования .</w:t>
            </w:r>
          </w:p>
        </w:tc>
      </w:tr>
      <w:tr w:rsidR="00EB2397" w:rsidRPr="002A0C06" w:rsidTr="002043CE">
        <w:trPr>
          <w:trHeight w:val="419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3.5.3. Контроль работоспособности отдельных компонентов программного продукта.</w:t>
            </w:r>
          </w:p>
        </w:tc>
      </w:tr>
      <w:tr w:rsidR="00EB2397" w:rsidRPr="002A0C06" w:rsidTr="002043CE">
        <w:trPr>
          <w:trHeight w:val="870"/>
          <w:jc w:val="center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ПК 3.</w:t>
            </w:r>
            <w:r w:rsidR="00716A09" w:rsidRPr="002A0C06">
              <w:rPr>
                <w:lang w:bidi="en-US"/>
              </w:rPr>
              <w:t>6. Разрабатывать</w:t>
            </w:r>
            <w:r w:rsidRPr="002A0C06">
              <w:rPr>
                <w:lang w:bidi="en-US"/>
              </w:rPr>
              <w:t xml:space="preserve"> технологическую документацию.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3.6.1.</w:t>
            </w:r>
            <w:r w:rsidRPr="002A0C0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Осуществления сопровождения программного продукта, настройку под конкретного пользователя, согласно технической документации.</w:t>
            </w:r>
          </w:p>
        </w:tc>
      </w:tr>
      <w:tr w:rsidR="00EB2397" w:rsidRPr="002A0C06" w:rsidTr="002043CE">
        <w:trPr>
          <w:trHeight w:val="186"/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1. Понимать сущность и социальную значимость своей будущей профессии, проявлять к ней устойчивый интерес.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о1.1. Обоснование актуальности,  новизны и практической значимости темы проекта.</w:t>
            </w:r>
          </w:p>
        </w:tc>
      </w:tr>
      <w:tr w:rsidR="00EB2397" w:rsidRPr="002A0C06" w:rsidTr="002043CE">
        <w:trPr>
          <w:trHeight w:val="700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2. Организовывать собственную деятельность, определять методы и способы выполнения профессиональных задач, оценивать их эффективность и качество.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о2.1. Постановка задач дипломного проектирования.</w:t>
            </w:r>
          </w:p>
        </w:tc>
      </w:tr>
      <w:tr w:rsidR="00EB2397" w:rsidRPr="002A0C06" w:rsidTr="002043CE">
        <w:trPr>
          <w:trHeight w:val="77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о2.2. Своевременность выполнения задания дипломного проекта.</w:t>
            </w:r>
          </w:p>
        </w:tc>
      </w:tr>
      <w:tr w:rsidR="00EB2397" w:rsidRPr="002A0C06" w:rsidTr="002043CE">
        <w:trPr>
          <w:trHeight w:val="177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о2.3. Соответствие выводов поставленным задачам.</w:t>
            </w:r>
          </w:p>
        </w:tc>
      </w:tr>
      <w:tr w:rsidR="00EB2397" w:rsidRPr="002A0C06" w:rsidTr="002043CE">
        <w:trPr>
          <w:trHeight w:val="688"/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4. Осуществлять поиск, анализ и оценку информации, необходимой для постановки и решения профессиональных задач, профессионального и личностного развития.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pStyle w:val="affd"/>
              <w:widowControl w:val="0"/>
              <w:rPr>
                <w:rFonts w:ascii="Times New Roman" w:hAnsi="Times New Roman"/>
                <w:sz w:val="24"/>
                <w:szCs w:val="24"/>
                <w:lang w:bidi="en-US"/>
              </w:rPr>
            </w:pPr>
            <w:r w:rsidRPr="002A0C06">
              <w:rPr>
                <w:rFonts w:ascii="Times New Roman" w:hAnsi="Times New Roman"/>
                <w:sz w:val="24"/>
                <w:szCs w:val="24"/>
                <w:lang w:bidi="en-US"/>
              </w:rPr>
              <w:t>ОПОР о4.1.Достаточность информации для постановки и решения задач ВКР.</w:t>
            </w:r>
          </w:p>
        </w:tc>
      </w:tr>
      <w:tr w:rsidR="00EB2397" w:rsidRPr="002A0C06" w:rsidTr="002043CE">
        <w:trPr>
          <w:trHeight w:val="77"/>
          <w:jc w:val="center"/>
        </w:trPr>
        <w:tc>
          <w:tcPr>
            <w:tcW w:w="0" w:type="auto"/>
            <w:vMerge w:val="restart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5. Использовать информационно-</w:t>
            </w:r>
            <w:r w:rsidRPr="002A0C06">
              <w:rPr>
                <w:lang w:bidi="en-US"/>
              </w:rPr>
              <w:lastRenderedPageBreak/>
              <w:t>коммуникационные технологии для совершенствования профессиональной деятельности.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lastRenderedPageBreak/>
              <w:t xml:space="preserve">ОПОР о5.1. Разработка программного </w:t>
            </w:r>
            <w:r w:rsidRPr="002A0C06">
              <w:rPr>
                <w:sz w:val="24"/>
                <w:szCs w:val="24"/>
                <w:lang w:bidi="en-US"/>
              </w:rPr>
              <w:lastRenderedPageBreak/>
              <w:t>продукта.</w:t>
            </w:r>
          </w:p>
        </w:tc>
      </w:tr>
      <w:tr w:rsidR="00EB2397" w:rsidRPr="002A0C06" w:rsidTr="002043CE">
        <w:trPr>
          <w:trHeight w:val="77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о5.2. Разработка интерфейса пользователя.</w:t>
            </w:r>
          </w:p>
        </w:tc>
      </w:tr>
      <w:tr w:rsidR="00EB2397" w:rsidRPr="002A0C06" w:rsidTr="002043CE">
        <w:trPr>
          <w:trHeight w:val="67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о5. 3. Подготовка презентации выполненного проекта.</w:t>
            </w:r>
          </w:p>
        </w:tc>
      </w:tr>
      <w:tr w:rsidR="00EB2397" w:rsidRPr="002A0C06" w:rsidTr="002043CE">
        <w:trPr>
          <w:trHeight w:val="508"/>
          <w:jc w:val="center"/>
        </w:trPr>
        <w:tc>
          <w:tcPr>
            <w:tcW w:w="0" w:type="auto"/>
            <w:vMerge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о5.4. Участие в обсуждении результатов проекта, ответы на вопросы членов экзаменационной комиссии.</w:t>
            </w:r>
          </w:p>
        </w:tc>
      </w:tr>
      <w:tr w:rsidR="00EB2397" w:rsidRPr="002A0C06" w:rsidTr="002043CE">
        <w:trPr>
          <w:trHeight w:val="508"/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7. Ставить цели, мотивизировать деятельность подчиненных, организовывать и контролировать их работу с принятием на себя ответственности з результат выполнения заданий.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о7.1. Умение ставить цели и задачи для успешной разработки дипломного проекта и своевременного достижения поставленных целей и задач.</w:t>
            </w:r>
          </w:p>
        </w:tc>
      </w:tr>
      <w:tr w:rsidR="00EB2397" w:rsidRPr="002A0C06" w:rsidTr="002043CE">
        <w:trPr>
          <w:jc w:val="center"/>
        </w:trPr>
        <w:tc>
          <w:tcPr>
            <w:tcW w:w="0" w:type="auto"/>
          </w:tcPr>
          <w:p w:rsidR="00EB2397" w:rsidRPr="002A0C06" w:rsidRDefault="00EB2397" w:rsidP="00EB2397">
            <w:pPr>
              <w:pStyle w:val="af0"/>
              <w:widowControl w:val="0"/>
              <w:ind w:left="0" w:firstLine="0"/>
              <w:rPr>
                <w:lang w:bidi="en-US"/>
              </w:rPr>
            </w:pPr>
            <w:r w:rsidRPr="002A0C06">
              <w:rPr>
                <w:lang w:bidi="en-US"/>
              </w:rPr>
              <w:t>ОК 8. 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      </w:r>
          </w:p>
        </w:tc>
        <w:tc>
          <w:tcPr>
            <w:tcW w:w="0" w:type="auto"/>
          </w:tcPr>
          <w:p w:rsidR="00EB2397" w:rsidRPr="002A0C06" w:rsidRDefault="00EB2397" w:rsidP="00EB2397">
            <w:pPr>
              <w:widowControl w:val="0"/>
              <w:rPr>
                <w:sz w:val="24"/>
                <w:szCs w:val="24"/>
                <w:lang w:bidi="en-US"/>
              </w:rPr>
            </w:pPr>
            <w:r w:rsidRPr="002A0C06">
              <w:rPr>
                <w:sz w:val="24"/>
                <w:szCs w:val="24"/>
                <w:lang w:bidi="en-US"/>
              </w:rPr>
              <w:t>ОПОР о8.1. Описание достигнутых результатов в процессе проектирования программного продукта в соответствии с техническим заданием и поставленными задачами.</w:t>
            </w:r>
          </w:p>
        </w:tc>
      </w:tr>
    </w:tbl>
    <w:p w:rsidR="00EC2AA2" w:rsidRDefault="00EC2AA2" w:rsidP="00E20911">
      <w:pPr>
        <w:pStyle w:val="af0"/>
        <w:widowControl w:val="0"/>
        <w:spacing w:line="276" w:lineRule="auto"/>
        <w:ind w:left="0" w:firstLine="0"/>
        <w:rPr>
          <w:sz w:val="28"/>
          <w:szCs w:val="28"/>
        </w:rPr>
      </w:pPr>
    </w:p>
    <w:p w:rsidR="006210C3" w:rsidRDefault="006210C3" w:rsidP="004916D7">
      <w:pPr>
        <w:widowControl w:val="0"/>
        <w:adjustRightInd w:val="0"/>
        <w:spacing w:line="276" w:lineRule="auto"/>
        <w:ind w:firstLine="851"/>
        <w:jc w:val="both"/>
      </w:pPr>
      <w:r w:rsidRPr="00383C14">
        <w:t>В целях оказания выпускнику методологической помощи в период подготовки дипломн</w:t>
      </w:r>
      <w:r>
        <w:t>ого</w:t>
      </w:r>
      <w:r w:rsidR="00601922">
        <w:t xml:space="preserve"> </w:t>
      </w:r>
      <w:r>
        <w:t>проекта</w:t>
      </w:r>
      <w:r w:rsidRPr="00383C14">
        <w:t xml:space="preserve"> и для контроля процесса </w:t>
      </w:r>
      <w:r w:rsidR="00586589">
        <w:t xml:space="preserve">его </w:t>
      </w:r>
      <w:r w:rsidRPr="00383C14">
        <w:t xml:space="preserve">выполнения </w:t>
      </w:r>
      <w:r>
        <w:t xml:space="preserve">назначается </w:t>
      </w:r>
      <w:r w:rsidRPr="00383C14">
        <w:t>руководител</w:t>
      </w:r>
      <w:r>
        <w:t>ь дипломного проект</w:t>
      </w:r>
      <w:r w:rsidR="00586589">
        <w:t>а</w:t>
      </w:r>
      <w:r w:rsidRPr="00383C14">
        <w:t>, который утверждается приказом директора колледжа.</w:t>
      </w:r>
    </w:p>
    <w:p w:rsidR="006210C3" w:rsidRPr="00383C14" w:rsidRDefault="006210C3" w:rsidP="004916D7">
      <w:pPr>
        <w:widowControl w:val="0"/>
        <w:adjustRightInd w:val="0"/>
        <w:spacing w:line="276" w:lineRule="auto"/>
        <w:ind w:firstLine="851"/>
        <w:jc w:val="both"/>
      </w:pPr>
      <w:r w:rsidRPr="00383C14">
        <w:t>Руководитель дипломн</w:t>
      </w:r>
      <w:r>
        <w:t>ого</w:t>
      </w:r>
      <w:r w:rsidR="00601922">
        <w:t xml:space="preserve"> </w:t>
      </w:r>
      <w:r>
        <w:t>проекта</w:t>
      </w:r>
      <w:r w:rsidRPr="00383C14">
        <w:t>: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оказывает </w:t>
      </w:r>
      <w:r w:rsidR="006210C3" w:rsidRPr="00383C14">
        <w:t>помощь студенту в выборе темы дипломно</w:t>
      </w:r>
      <w:r w:rsidR="00586589">
        <w:t>го</w:t>
      </w:r>
      <w:r w:rsidR="00601922">
        <w:t xml:space="preserve"> </w:t>
      </w:r>
      <w:r w:rsidR="00586589">
        <w:t>проекта</w:t>
      </w:r>
      <w:r w:rsidR="006210C3" w:rsidRPr="00383C14">
        <w:t xml:space="preserve"> и разработке графика е</w:t>
      </w:r>
      <w:r w:rsidR="00586589">
        <w:t>го</w:t>
      </w:r>
      <w:r w:rsidR="006210C3" w:rsidRPr="00383C14">
        <w:t xml:space="preserve"> выполнения.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выдает </w:t>
      </w:r>
      <w:r w:rsidR="006210C3" w:rsidRPr="00383C14">
        <w:t>задание на дипломн</w:t>
      </w:r>
      <w:r w:rsidR="00586589">
        <w:t>ый</w:t>
      </w:r>
      <w:r w:rsidR="00601922">
        <w:t xml:space="preserve"> </w:t>
      </w:r>
      <w:r w:rsidR="00586589">
        <w:t>проект</w:t>
      </w:r>
      <w:r w:rsidR="006210C3" w:rsidRPr="00383C14">
        <w:t>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оказывает </w:t>
      </w:r>
      <w:r w:rsidR="006210C3" w:rsidRPr="00383C14">
        <w:t>методологическую помощь в проведении исследования в соответствии с требованиями данных методических указаний.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дает </w:t>
      </w:r>
      <w:r w:rsidR="006210C3" w:rsidRPr="00383C14">
        <w:t xml:space="preserve">квалифицированную консультацию по подбору литературных источников и фактических материалов, необходимых для выполнения </w:t>
      </w:r>
      <w:r w:rsidR="00586589">
        <w:t>проекта</w:t>
      </w:r>
      <w:r w:rsidR="006210C3" w:rsidRPr="00383C14">
        <w:t>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осуществляет </w:t>
      </w:r>
      <w:r w:rsidR="006210C3" w:rsidRPr="00383C14">
        <w:t>контроль сроков выполнения студентом графика работы</w:t>
      </w:r>
      <w:r w:rsidR="00586589">
        <w:t xml:space="preserve"> над дипломным проектом</w:t>
      </w:r>
      <w:r w:rsidR="006210C3" w:rsidRPr="00383C14">
        <w:t>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проводит </w:t>
      </w:r>
      <w:r w:rsidR="006210C3" w:rsidRPr="00383C14">
        <w:t>плановые консультации для студентов в соответствии с утвержденным графиком.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после </w:t>
      </w:r>
      <w:r w:rsidR="006210C3" w:rsidRPr="00383C14">
        <w:t>получения окончательного варианта дипломно</w:t>
      </w:r>
      <w:r w:rsidR="00586589">
        <w:t>го</w:t>
      </w:r>
      <w:r w:rsidR="00601922">
        <w:t xml:space="preserve"> </w:t>
      </w:r>
      <w:r w:rsidR="00586589">
        <w:t>проекта</w:t>
      </w:r>
      <w:r w:rsidR="006210C3" w:rsidRPr="00383C14">
        <w:t xml:space="preserve"> руководитель дает оценку качества его выполнения и соответствия требованиям настоящих методических указаний, подписывает работу и составляет письменный отзыв.</w:t>
      </w:r>
    </w:p>
    <w:p w:rsidR="006210C3" w:rsidRPr="00383C14" w:rsidRDefault="00E20911" w:rsidP="003A3B98">
      <w:pPr>
        <w:widowControl w:val="0"/>
        <w:numPr>
          <w:ilvl w:val="0"/>
          <w:numId w:val="26"/>
        </w:numPr>
        <w:tabs>
          <w:tab w:val="left" w:pos="0"/>
          <w:tab w:val="left" w:pos="1276"/>
        </w:tabs>
        <w:overflowPunct w:val="0"/>
        <w:autoSpaceDE w:val="0"/>
        <w:autoSpaceDN w:val="0"/>
        <w:adjustRightInd w:val="0"/>
        <w:spacing w:line="276" w:lineRule="auto"/>
        <w:ind w:left="0" w:firstLine="851"/>
        <w:jc w:val="both"/>
      </w:pPr>
      <w:r w:rsidRPr="00383C14">
        <w:t xml:space="preserve">консультирует </w:t>
      </w:r>
      <w:r w:rsidR="006210C3" w:rsidRPr="00383C14">
        <w:t xml:space="preserve">студента по подготовке доклада </w:t>
      </w:r>
      <w:r w:rsidR="00205019">
        <w:t>к</w:t>
      </w:r>
      <w:r w:rsidR="006210C3" w:rsidRPr="00383C14">
        <w:t xml:space="preserve"> защите.</w:t>
      </w:r>
    </w:p>
    <w:p w:rsidR="006210C3" w:rsidRPr="00383C14" w:rsidRDefault="006210C3" w:rsidP="004916D7">
      <w:pPr>
        <w:widowControl w:val="0"/>
        <w:adjustRightInd w:val="0"/>
        <w:spacing w:line="276" w:lineRule="auto"/>
        <w:ind w:firstLine="851"/>
        <w:jc w:val="both"/>
      </w:pPr>
      <w:r w:rsidRPr="00383C14">
        <w:lastRenderedPageBreak/>
        <w:t>В отзыве руководитель дает оценку тому, как решены поставленные задачи и приводит свои рекомендации по применению результатов работы.</w:t>
      </w:r>
      <w:r w:rsidR="0098635B">
        <w:t xml:space="preserve"> </w:t>
      </w:r>
      <w:r w:rsidRPr="00383C14">
        <w:t xml:space="preserve"> Кроме того, в отзыве руководитель отмечает: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степень самостоятельности студента при выполнении дипломно</w:t>
      </w:r>
      <w:r w:rsidR="00586589">
        <w:t>го проекта</w:t>
      </w:r>
      <w:r w:rsidRPr="00383C14">
        <w:t xml:space="preserve">, личного творчества и </w:t>
      </w:r>
      <w:r w:rsidR="008B615C" w:rsidRPr="00383C14">
        <w:t>инициативы,</w:t>
      </w:r>
      <w:r w:rsidR="006672AA">
        <w:t xml:space="preserve"> и </w:t>
      </w:r>
      <w:r w:rsidRPr="00383C14">
        <w:t>уровень его ответственности;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 xml:space="preserve">полноту </w:t>
      </w:r>
      <w:r w:rsidR="006515EC">
        <w:t xml:space="preserve">реализации требований </w:t>
      </w:r>
      <w:r w:rsidR="00586589">
        <w:t>технического задания</w:t>
      </w:r>
      <w:r w:rsidRPr="00383C14">
        <w:t>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достоинства и не устраненные недостатки работы;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умение выявлять и решать проблемы в процессе выполнения дипломно</w:t>
      </w:r>
      <w:r w:rsidR="00586589">
        <w:t>го</w:t>
      </w:r>
      <w:r w:rsidR="00601922">
        <w:t xml:space="preserve"> </w:t>
      </w:r>
      <w:r w:rsidR="00586589">
        <w:t>проекта</w:t>
      </w:r>
      <w:r w:rsidRPr="00383C14">
        <w:t>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понимание студентом методологического инструментария, используемого им при решении задач дипломно</w:t>
      </w:r>
      <w:r w:rsidR="00586589">
        <w:t>го</w:t>
      </w:r>
      <w:r w:rsidR="00601922">
        <w:t xml:space="preserve"> </w:t>
      </w:r>
      <w:r w:rsidR="00586589">
        <w:t>проекта</w:t>
      </w:r>
      <w:r w:rsidRPr="00383C14">
        <w:t>, обоснованность использованных методов исследования и методик экономического анализа;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умение работать с литературой, производить расчеты, анализировать, обобщать, делать теоретические и практические выводы;</w:t>
      </w:r>
    </w:p>
    <w:p w:rsidR="006210C3" w:rsidRPr="00383C14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квалифицированность и грамотность изложения материала;</w:t>
      </w:r>
    </w:p>
    <w:p w:rsidR="0081454B" w:rsidRDefault="006210C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83C14">
        <w:t>наличие ссылок в тексте работы, полноту использования источников</w:t>
      </w:r>
      <w:r w:rsidR="0098635B">
        <w:t xml:space="preserve">, </w:t>
      </w:r>
      <w:r w:rsidR="009A56E6" w:rsidRPr="00383C14">
        <w:t>качество оформления всей работы</w:t>
      </w:r>
      <w:r w:rsidR="009A56E6">
        <w:t>.</w:t>
      </w:r>
    </w:p>
    <w:p w:rsidR="00B62AEC" w:rsidRDefault="00B62AEC">
      <w:pPr>
        <w:spacing w:after="200" w:line="276" w:lineRule="auto"/>
      </w:pPr>
      <w:r>
        <w:br w:type="page"/>
      </w:r>
    </w:p>
    <w:p w:rsidR="0081454B" w:rsidRDefault="0081454B" w:rsidP="0081454B">
      <w:pPr>
        <w:widowControl w:val="0"/>
        <w:overflowPunct w:val="0"/>
        <w:autoSpaceDE w:val="0"/>
        <w:autoSpaceDN w:val="0"/>
        <w:adjustRightInd w:val="0"/>
        <w:spacing w:line="276" w:lineRule="auto"/>
        <w:jc w:val="both"/>
        <w:rPr>
          <w:b/>
          <w:caps/>
        </w:rPr>
      </w:pPr>
    </w:p>
    <w:p w:rsidR="00D70652" w:rsidRPr="00601922" w:rsidRDefault="00601922" w:rsidP="003A3B98">
      <w:pPr>
        <w:pStyle w:val="a6"/>
        <w:widowControl w:val="0"/>
        <w:numPr>
          <w:ilvl w:val="0"/>
          <w:numId w:val="24"/>
        </w:numPr>
        <w:spacing w:line="276" w:lineRule="auto"/>
        <w:ind w:left="0" w:firstLine="0"/>
        <w:jc w:val="center"/>
        <w:outlineLvl w:val="0"/>
        <w:rPr>
          <w:sz w:val="32"/>
          <w:szCs w:val="32"/>
        </w:rPr>
      </w:pPr>
      <w:bookmarkStart w:id="19" w:name="_Toc7645484"/>
      <w:r w:rsidRPr="00601922">
        <w:rPr>
          <w:sz w:val="32"/>
          <w:szCs w:val="32"/>
        </w:rPr>
        <w:t>МЕТОДИЧЕСКИЕ РЕКОМЕНДАЦИИ ПО ВЫПОЛНЕНИЮ ДИПЛОМНОГО ПРОЕКТА ДЛЯ СТУДЕНТОВ</w:t>
      </w:r>
      <w:bookmarkEnd w:id="19"/>
    </w:p>
    <w:p w:rsidR="0092288E" w:rsidRPr="00D55857" w:rsidRDefault="0092288E" w:rsidP="00BD7ABE">
      <w:pPr>
        <w:widowControl w:val="0"/>
        <w:spacing w:line="276" w:lineRule="auto"/>
      </w:pPr>
    </w:p>
    <w:p w:rsidR="00F4316C" w:rsidRPr="00150C98" w:rsidRDefault="00F4316C" w:rsidP="004916D7">
      <w:pPr>
        <w:pStyle w:val="20"/>
        <w:spacing w:before="0" w:line="276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287946692"/>
      <w:bookmarkStart w:id="21" w:name="_Toc7645485"/>
      <w:r w:rsidRPr="00150C98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E47846" w:rsidRPr="00150C98">
        <w:rPr>
          <w:rFonts w:ascii="Times New Roman" w:hAnsi="Times New Roman" w:cs="Times New Roman"/>
          <w:color w:val="auto"/>
          <w:sz w:val="28"/>
          <w:szCs w:val="28"/>
        </w:rPr>
        <w:t xml:space="preserve">Организация </w:t>
      </w:r>
      <w:r w:rsidRPr="00150C98">
        <w:rPr>
          <w:rFonts w:ascii="Times New Roman" w:hAnsi="Times New Roman" w:cs="Times New Roman"/>
          <w:color w:val="auto"/>
          <w:sz w:val="28"/>
          <w:szCs w:val="28"/>
        </w:rPr>
        <w:t>дипломного проектирования</w:t>
      </w:r>
      <w:bookmarkEnd w:id="20"/>
      <w:bookmarkEnd w:id="21"/>
    </w:p>
    <w:p w:rsidR="00BD7ABE" w:rsidRDefault="00BD7ABE" w:rsidP="004916D7">
      <w:pPr>
        <w:widowControl w:val="0"/>
        <w:spacing w:line="276" w:lineRule="auto"/>
        <w:ind w:firstLine="851"/>
        <w:jc w:val="both"/>
      </w:pPr>
    </w:p>
    <w:p w:rsidR="00F4316C" w:rsidRPr="00A22C91" w:rsidRDefault="00F4316C" w:rsidP="004916D7">
      <w:pPr>
        <w:widowControl w:val="0"/>
        <w:spacing w:line="276" w:lineRule="auto"/>
        <w:ind w:firstLine="851"/>
        <w:jc w:val="both"/>
        <w:rPr>
          <w:color w:val="000000"/>
          <w:spacing w:val="-5"/>
        </w:rPr>
      </w:pPr>
      <w:r w:rsidRPr="00A22C91">
        <w:t xml:space="preserve">При выполнении дипломного проекта используется индивидуальная или </w:t>
      </w:r>
      <w:r w:rsidRPr="00A22C91">
        <w:rPr>
          <w:color w:val="000000"/>
          <w:spacing w:val="-3"/>
        </w:rPr>
        <w:t xml:space="preserve">бригадная форма (творческая группа разработчиков) </w:t>
      </w:r>
      <w:r w:rsidRPr="00A22C91">
        <w:rPr>
          <w:color w:val="000000"/>
          <w:spacing w:val="-4"/>
        </w:rPr>
        <w:t>организации работ, являющаяся в практике разработки программных продуктов обще</w:t>
      </w:r>
      <w:r w:rsidRPr="00A22C91">
        <w:rPr>
          <w:color w:val="000000"/>
          <w:spacing w:val="-5"/>
        </w:rPr>
        <w:t xml:space="preserve">принятой и наиболее эффективной. </w:t>
      </w:r>
      <w:bookmarkStart w:id="22" w:name="_Toc189819695"/>
      <w:bookmarkStart w:id="23" w:name="_Toc260493793"/>
      <w:bookmarkStart w:id="24" w:name="_Toc260494686"/>
      <w:bookmarkStart w:id="25" w:name="_Toc260495093"/>
    </w:p>
    <w:p w:rsidR="000F3B67" w:rsidRPr="00711C41" w:rsidRDefault="00F4316C" w:rsidP="00711C41">
      <w:pPr>
        <w:pStyle w:val="3"/>
        <w:spacing w:before="120" w:after="120" w:line="276" w:lineRule="auto"/>
        <w:ind w:firstLine="851"/>
        <w:jc w:val="both"/>
        <w:rPr>
          <w:rFonts w:ascii="Times New Roman" w:hAnsi="Times New Roman" w:cs="Times New Roman"/>
          <w:b w:val="0"/>
          <w:color w:val="000000"/>
        </w:rPr>
      </w:pPr>
      <w:bookmarkStart w:id="26" w:name="_Toc287946693"/>
      <w:bookmarkStart w:id="27" w:name="_Toc508552035"/>
      <w:bookmarkStart w:id="28" w:name="_Toc508557657"/>
      <w:bookmarkStart w:id="29" w:name="_Toc508559862"/>
      <w:bookmarkStart w:id="30" w:name="_Toc7645486"/>
      <w:r w:rsidRPr="00711C41">
        <w:rPr>
          <w:rFonts w:ascii="Times New Roman" w:hAnsi="Times New Roman" w:cs="Times New Roman"/>
          <w:b w:val="0"/>
          <w:color w:val="000000"/>
        </w:rPr>
        <w:t xml:space="preserve">2.1.1 </w:t>
      </w:r>
      <w:r w:rsidR="00E47846" w:rsidRPr="00711C41">
        <w:rPr>
          <w:rFonts w:ascii="Times New Roman" w:hAnsi="Times New Roman" w:cs="Times New Roman"/>
          <w:b w:val="0"/>
          <w:color w:val="000000"/>
        </w:rPr>
        <w:t xml:space="preserve">Выбор </w:t>
      </w:r>
      <w:r w:rsidRPr="00711C41">
        <w:rPr>
          <w:rFonts w:ascii="Times New Roman" w:hAnsi="Times New Roman" w:cs="Times New Roman"/>
          <w:b w:val="0"/>
          <w:color w:val="000000"/>
        </w:rPr>
        <w:t>темы</w:t>
      </w:r>
      <w:bookmarkEnd w:id="22"/>
      <w:bookmarkEnd w:id="23"/>
      <w:bookmarkEnd w:id="24"/>
      <w:bookmarkEnd w:id="25"/>
      <w:bookmarkEnd w:id="26"/>
      <w:r w:rsidR="000F3B67" w:rsidRPr="00711C41">
        <w:rPr>
          <w:rFonts w:ascii="Times New Roman" w:hAnsi="Times New Roman" w:cs="Times New Roman"/>
          <w:b w:val="0"/>
          <w:color w:val="000000"/>
        </w:rPr>
        <w:t>. Уточнение и согласование задания на дипломное проектирование</w:t>
      </w:r>
      <w:bookmarkEnd w:id="27"/>
      <w:bookmarkEnd w:id="28"/>
      <w:bookmarkEnd w:id="29"/>
      <w:bookmarkEnd w:id="30"/>
    </w:p>
    <w:p w:rsidR="00F4316C" w:rsidRPr="00A22C91" w:rsidRDefault="00F4316C" w:rsidP="004916D7">
      <w:pPr>
        <w:widowControl w:val="0"/>
        <w:spacing w:line="276" w:lineRule="auto"/>
        <w:ind w:firstLine="851"/>
        <w:jc w:val="both"/>
      </w:pPr>
      <w:r w:rsidRPr="00A22C91">
        <w:t xml:space="preserve">Тематика дипломных проектов должна отражать актуальные вопросы совершенствования и развития науки, техники и производства. Тема дипломного проекта должна отвечать современным требованиям развития науки, техники, производства, экономики, культуры и образования и отражать основное содержание дипломного проекта. </w:t>
      </w:r>
      <w:r w:rsidR="000F3B67" w:rsidRPr="00D55857">
        <w:t xml:space="preserve">При этом тема должна соответствовать содержанию одного или нескольких профессиональных модулей, входящих в </w:t>
      </w:r>
      <w:r w:rsidR="0048523F">
        <w:t>программы подготовки специалистов среднего звена.</w:t>
      </w:r>
    </w:p>
    <w:p w:rsidR="000F3B67" w:rsidRDefault="00F4316C" w:rsidP="004916D7">
      <w:pPr>
        <w:widowControl w:val="0"/>
        <w:spacing w:line="276" w:lineRule="auto"/>
        <w:ind w:firstLine="851"/>
        <w:jc w:val="both"/>
        <w:rPr>
          <w:color w:val="000000"/>
        </w:rPr>
      </w:pPr>
      <w:r w:rsidRPr="00A22C91">
        <w:t>Темы дипломных проектов разрабатываются преподавателями учебного заведения совместно со специалистами предприятий или организаций, заинтересованных в разработке данных тем, рассматриваются и принимаются цикловой комиссией на заседании ЦМК, утверждаются заместителем директора по учебной работе колледжа. Тема дипломного проекта может быть предложена студентом, в соответствии с его интересами и возможностями раскрытия предлагаемой проблемы, при условии обоснования им ее целесообразности.</w:t>
      </w:r>
      <w:r w:rsidR="00601922">
        <w:t xml:space="preserve"> </w:t>
      </w:r>
      <w:r w:rsidRPr="00A22C91">
        <w:rPr>
          <w:bCs/>
          <w:iCs/>
          <w:color w:val="000000"/>
        </w:rPr>
        <w:t>Название темы</w:t>
      </w:r>
      <w:r w:rsidR="00601922">
        <w:rPr>
          <w:bCs/>
          <w:iCs/>
          <w:color w:val="000000"/>
        </w:rPr>
        <w:t xml:space="preserve"> </w:t>
      </w:r>
      <w:r w:rsidRPr="00A22C91">
        <w:rPr>
          <w:bCs/>
          <w:iCs/>
          <w:color w:val="000000"/>
        </w:rPr>
        <w:t>дипломного проекта</w:t>
      </w:r>
      <w:r w:rsidRPr="00A22C91">
        <w:rPr>
          <w:color w:val="000000"/>
        </w:rPr>
        <w:t xml:space="preserve"> должно быть кратким и отражающим суть проекта; в названии должно быть указано наименование разрабатываемого программного продукта. Ни одна из тем проекта не может повторяться в списке тем дипломных проектов дипломников одного года выпуска. </w:t>
      </w:r>
    </w:p>
    <w:p w:rsidR="00F4316C" w:rsidRPr="00A22C91" w:rsidRDefault="00F4316C" w:rsidP="004916D7">
      <w:pPr>
        <w:widowControl w:val="0"/>
        <w:spacing w:line="276" w:lineRule="auto"/>
        <w:ind w:firstLine="851"/>
        <w:jc w:val="both"/>
        <w:rPr>
          <w:color w:val="000000"/>
        </w:rPr>
      </w:pPr>
      <w:r w:rsidRPr="00A22C91">
        <w:rPr>
          <w:color w:val="000000"/>
        </w:rPr>
        <w:t>При повторении формулировки темы в списках тем других годов выпуска должны быть назначены другие параметры технического задания.</w:t>
      </w:r>
    </w:p>
    <w:p w:rsidR="009A56E6" w:rsidRDefault="00F4316C" w:rsidP="004916D7">
      <w:pPr>
        <w:widowControl w:val="0"/>
        <w:spacing w:line="276" w:lineRule="auto"/>
        <w:ind w:firstLine="851"/>
        <w:jc w:val="both"/>
      </w:pPr>
      <w:r w:rsidRPr="00A22C91">
        <w:rPr>
          <w:color w:val="000000"/>
        </w:rPr>
        <w:t xml:space="preserve">Тема дипломного проекта окончательно </w:t>
      </w:r>
      <w:r w:rsidRPr="00A22C91">
        <w:t xml:space="preserve">согласуется руководителем дипломного проекта и дипломником, предложения по корректировке темы представляются студентом </w:t>
      </w:r>
      <w:r w:rsidRPr="009A56E6">
        <w:t>не позднее 7 дней</w:t>
      </w:r>
      <w:r w:rsidRPr="00A22C91">
        <w:t xml:space="preserve"> с </w:t>
      </w:r>
      <w:r w:rsidR="009A56E6">
        <w:t xml:space="preserve">момента утверждения и закрепления </w:t>
      </w:r>
      <w:r w:rsidR="009A56E6" w:rsidRPr="009A56E6">
        <w:t>приказом директора колледжа</w:t>
      </w:r>
      <w:r w:rsidRPr="00A22C91">
        <w:t>. В случае необходимости изменения темы или замены руководителя дипломного проекта предоставляется обоснование и готовится приказ об изменении.</w:t>
      </w:r>
      <w:r w:rsidR="009A56E6">
        <w:t xml:space="preserve"> </w:t>
      </w:r>
      <w:r w:rsidRPr="00A22C91">
        <w:lastRenderedPageBreak/>
        <w:t>Формулировка темы в задании должна точно соответствовать теме, утвержденной приказом по колледжу.</w:t>
      </w:r>
      <w:r w:rsidR="009A56E6">
        <w:t xml:space="preserve"> </w:t>
      </w:r>
    </w:p>
    <w:p w:rsidR="00F4316C" w:rsidRPr="00A22C91" w:rsidRDefault="009A56E6" w:rsidP="004916D7">
      <w:pPr>
        <w:widowControl w:val="0"/>
        <w:spacing w:line="276" w:lineRule="auto"/>
        <w:ind w:firstLine="851"/>
        <w:jc w:val="both"/>
        <w:rPr>
          <w:color w:val="000000"/>
        </w:rPr>
      </w:pPr>
      <w:r w:rsidRPr="009A56E6">
        <w:t>По выбранному направлению исследования руководитель ВКР разрабатывает совместно со студентом индивидуальное задание по подготовке и выполнению</w:t>
      </w:r>
      <w:r>
        <w:t>.</w:t>
      </w:r>
    </w:p>
    <w:p w:rsidR="000F3B67" w:rsidRPr="00A22C91" w:rsidRDefault="000F3B67" w:rsidP="004916D7">
      <w:pPr>
        <w:widowControl w:val="0"/>
        <w:spacing w:line="276" w:lineRule="auto"/>
        <w:ind w:firstLine="851"/>
        <w:jc w:val="both"/>
      </w:pPr>
      <w:r w:rsidRPr="00A22C91">
        <w:rPr>
          <w:color w:val="000000"/>
          <w:spacing w:val="-5"/>
        </w:rPr>
        <w:t>Каждый студент получает отдель</w:t>
      </w:r>
      <w:r w:rsidRPr="00A22C91">
        <w:rPr>
          <w:color w:val="000000"/>
          <w:spacing w:val="-4"/>
        </w:rPr>
        <w:t xml:space="preserve">ное задание согласно теме дипломного проекта. </w:t>
      </w:r>
      <w:r w:rsidR="009A56E6" w:rsidRPr="009A56E6">
        <w:rPr>
          <w:color w:val="000000"/>
          <w:spacing w:val="-4"/>
        </w:rPr>
        <w:t>Индивидуальное задание выдается студенту не позднее, чем за 2 недели до начала преддипломной практики</w:t>
      </w:r>
      <w:r w:rsidR="009A56E6">
        <w:rPr>
          <w:color w:val="000000"/>
          <w:spacing w:val="-4"/>
        </w:rPr>
        <w:t>.</w:t>
      </w:r>
      <w:r w:rsidR="009A56E6" w:rsidRPr="009A56E6">
        <w:rPr>
          <w:color w:val="000000"/>
          <w:spacing w:val="-4"/>
        </w:rPr>
        <w:t xml:space="preserve"> </w:t>
      </w:r>
      <w:r w:rsidRPr="00A22C91">
        <w:rPr>
          <w:color w:val="000000"/>
          <w:spacing w:val="-4"/>
        </w:rPr>
        <w:t>При создании бригады (творческой группы разработчиков) индивидуальное задание выдается каждому студенту.</w:t>
      </w:r>
      <w:r w:rsidRPr="00A22C91">
        <w:t xml:space="preserve"> Задание обобщает и систематизирует все требования, предъявляемые к программному продукту со стороны будущих пользователей, и является исходным документом, содержащим всю необходимую информацию для </w:t>
      </w:r>
      <w:r w:rsidR="009A56E6">
        <w:t xml:space="preserve">выполнения </w:t>
      </w:r>
      <w:r w:rsidR="009A56E6" w:rsidRPr="005D41BB">
        <w:t>дипломного проекта</w:t>
      </w:r>
      <w:r w:rsidRPr="005D41BB">
        <w:t xml:space="preserve">. В нем формулируется задача автоматизации и </w:t>
      </w:r>
      <w:r w:rsidRPr="00A22C91">
        <w:t xml:space="preserve">требования к функционированию </w:t>
      </w:r>
      <w:r w:rsidR="009A56E6">
        <w:t>приложения</w:t>
      </w:r>
      <w:r w:rsidRPr="00A22C91">
        <w:t xml:space="preserve"> на языке пользователя.</w:t>
      </w:r>
    </w:p>
    <w:p w:rsidR="000F3B67" w:rsidRPr="00A22C91" w:rsidRDefault="000F3B67" w:rsidP="004916D7">
      <w:pPr>
        <w:widowControl w:val="0"/>
        <w:spacing w:line="276" w:lineRule="auto"/>
        <w:ind w:firstLine="851"/>
        <w:jc w:val="both"/>
      </w:pPr>
      <w:r w:rsidRPr="00A22C91">
        <w:t>Задани</w:t>
      </w:r>
      <w:r w:rsidR="00E73D0D">
        <w:t>е</w:t>
      </w:r>
      <w:r w:rsidRPr="00A22C91">
        <w:t xml:space="preserve"> должн</w:t>
      </w:r>
      <w:r w:rsidR="00E73D0D">
        <w:t>о</w:t>
      </w:r>
      <w:r w:rsidRPr="00A22C91">
        <w:t xml:space="preserve"> обеспечить разработчика информацией о сущности и </w:t>
      </w:r>
      <w:r w:rsidRPr="005D41BB">
        <w:t xml:space="preserve">особенностях </w:t>
      </w:r>
      <w:r w:rsidR="0011319D" w:rsidRPr="005D41BB">
        <w:rPr>
          <w:rFonts w:eastAsia="MS Mincho"/>
        </w:rPr>
        <w:t xml:space="preserve">функциональной модели, </w:t>
      </w:r>
      <w:r w:rsidRPr="005D41BB">
        <w:t xml:space="preserve">о структурах и содержании </w:t>
      </w:r>
      <w:r w:rsidR="0011319D" w:rsidRPr="005D41BB">
        <w:rPr>
          <w:rFonts w:eastAsia="MS Mincho"/>
        </w:rPr>
        <w:t>модели данных</w:t>
      </w:r>
      <w:r w:rsidRPr="005D41BB">
        <w:t xml:space="preserve">, характеризующих технологический процесс, об алгоритмах </w:t>
      </w:r>
      <w:r w:rsidRPr="00A22C91">
        <w:t>обработки данных, реализующих технологический процесс, и о формах представления выходной информации, требуемой пользователю.</w:t>
      </w:r>
      <w:r w:rsidR="002E587E">
        <w:t xml:space="preserve"> Задание на разработку дипломного проекта приведено в </w:t>
      </w:r>
      <w:r w:rsidR="007C1D6C" w:rsidRPr="007C1D6C">
        <w:t>приложении Б</w:t>
      </w:r>
      <w:r w:rsidR="002E587E" w:rsidRPr="007C1D6C">
        <w:t>.</w:t>
      </w:r>
    </w:p>
    <w:p w:rsidR="000F3B67" w:rsidRDefault="000F3B67" w:rsidP="004916D7">
      <w:pPr>
        <w:widowControl w:val="0"/>
        <w:spacing w:line="276" w:lineRule="auto"/>
        <w:ind w:firstLine="851"/>
        <w:jc w:val="both"/>
        <w:rPr>
          <w:color w:val="000000"/>
        </w:rPr>
      </w:pPr>
      <w:r w:rsidRPr="00A22C91">
        <w:rPr>
          <w:color w:val="000000"/>
        </w:rPr>
        <w:t xml:space="preserve">Студент выполняет дипломный проект по утвержденной теме в соответствии с заданием и планом-графиком под руководством преподавателя, являющегося его руководителем. </w:t>
      </w:r>
    </w:p>
    <w:p w:rsidR="00F4316C" w:rsidRPr="00711C41" w:rsidRDefault="00E47846" w:rsidP="00711C41">
      <w:pPr>
        <w:pStyle w:val="3"/>
        <w:spacing w:before="120" w:after="120" w:line="276" w:lineRule="auto"/>
        <w:ind w:firstLine="851"/>
        <w:jc w:val="both"/>
        <w:rPr>
          <w:rFonts w:ascii="Times New Roman" w:hAnsi="Times New Roman" w:cs="Times New Roman"/>
          <w:b w:val="0"/>
          <w:color w:val="000000"/>
        </w:rPr>
      </w:pPr>
      <w:bookmarkStart w:id="31" w:name="_Toc188975206"/>
      <w:bookmarkStart w:id="32" w:name="_Toc189819696"/>
      <w:bookmarkStart w:id="33" w:name="_Toc260493794"/>
      <w:bookmarkStart w:id="34" w:name="_Toc260494687"/>
      <w:bookmarkStart w:id="35" w:name="_Toc260495094"/>
      <w:bookmarkStart w:id="36" w:name="_Toc287946694"/>
      <w:bookmarkStart w:id="37" w:name="_Toc508552036"/>
      <w:bookmarkStart w:id="38" w:name="_Toc508557658"/>
      <w:bookmarkStart w:id="39" w:name="_Toc508559863"/>
      <w:bookmarkStart w:id="40" w:name="_Toc7645487"/>
      <w:r w:rsidRPr="00711C41">
        <w:rPr>
          <w:rFonts w:ascii="Times New Roman" w:hAnsi="Times New Roman" w:cs="Times New Roman"/>
          <w:b w:val="0"/>
          <w:color w:val="000000"/>
        </w:rPr>
        <w:t xml:space="preserve">2.1.2 </w:t>
      </w:r>
      <w:bookmarkEnd w:id="31"/>
      <w:r w:rsidRPr="00711C41">
        <w:rPr>
          <w:rFonts w:ascii="Times New Roman" w:hAnsi="Times New Roman" w:cs="Times New Roman"/>
          <w:b w:val="0"/>
          <w:color w:val="000000"/>
        </w:rPr>
        <w:t>Основные этапы работы над дипломным проектом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F4316C" w:rsidRPr="00A22C91" w:rsidRDefault="00F4316C" w:rsidP="004916D7">
      <w:pPr>
        <w:widowControl w:val="0"/>
        <w:spacing w:line="276" w:lineRule="auto"/>
        <w:ind w:firstLine="851"/>
        <w:jc w:val="both"/>
      </w:pPr>
      <w:r w:rsidRPr="00A22C91">
        <w:rPr>
          <w:color w:val="000000"/>
          <w:spacing w:val="-3"/>
        </w:rPr>
        <w:t xml:space="preserve">Задание на дипломное проектирование является для студентов руководящим документом для дальнейшей </w:t>
      </w:r>
      <w:r w:rsidRPr="00A22C91">
        <w:rPr>
          <w:color w:val="000000"/>
          <w:spacing w:val="-6"/>
        </w:rPr>
        <w:t>работы над проектом.</w:t>
      </w:r>
    </w:p>
    <w:p w:rsidR="00F4316C" w:rsidRPr="00A22C91" w:rsidRDefault="00F4316C" w:rsidP="004916D7">
      <w:pPr>
        <w:widowControl w:val="0"/>
        <w:spacing w:line="276" w:lineRule="auto"/>
        <w:ind w:firstLine="851"/>
        <w:jc w:val="both"/>
      </w:pPr>
      <w:r w:rsidRPr="00A22C91">
        <w:t>Контроль над выполнением дипломного проекта осуществляется руководителем в сроки, установленные заведующим отделением</w:t>
      </w:r>
      <w:r w:rsidR="009A56E6">
        <w:t xml:space="preserve"> и ру</w:t>
      </w:r>
      <w:r w:rsidR="00A61B29">
        <w:t>к</w:t>
      </w:r>
      <w:r w:rsidR="009A56E6">
        <w:t>оводите</w:t>
      </w:r>
      <w:r w:rsidR="00A61B29">
        <w:t>ле</w:t>
      </w:r>
      <w:r w:rsidR="009A56E6">
        <w:t>м</w:t>
      </w:r>
      <w:r w:rsidRPr="00A22C91">
        <w:t xml:space="preserve"> (контрольные точки).</w:t>
      </w:r>
    </w:p>
    <w:p w:rsidR="00F4316C" w:rsidRPr="00A22C91" w:rsidRDefault="00F4316C" w:rsidP="004916D7">
      <w:pPr>
        <w:widowControl w:val="0"/>
        <w:suppressAutoHyphens/>
        <w:autoSpaceDE w:val="0"/>
        <w:autoSpaceDN w:val="0"/>
        <w:adjustRightInd w:val="0"/>
        <w:spacing w:line="276" w:lineRule="auto"/>
        <w:ind w:firstLine="851"/>
        <w:jc w:val="both"/>
      </w:pPr>
      <w:r w:rsidRPr="00A22C91">
        <w:t>Руководитель дипломного проекта в течение всего периода выполнения дипломного проекта:</w:t>
      </w:r>
    </w:p>
    <w:p w:rsidR="00F4316C" w:rsidRPr="00A22C91" w:rsidRDefault="00F4316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осуществляет общий контроль над ходом выполнения проекта и предоставляет сведения о проценте его готовности заведующему отделением;</w:t>
      </w:r>
    </w:p>
    <w:p w:rsidR="00F4316C" w:rsidRDefault="00F4316C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представляет законченный дипломный проект со своим отзывом заведующему отделением для направления на рецензию и выхода на защиту.</w:t>
      </w:r>
    </w:p>
    <w:p w:rsidR="00185BBC" w:rsidRPr="00185BBC" w:rsidRDefault="00185BBC" w:rsidP="00185BBC">
      <w:pPr>
        <w:widowControl w:val="0"/>
        <w:spacing w:line="276" w:lineRule="auto"/>
        <w:ind w:firstLine="851"/>
        <w:jc w:val="both"/>
      </w:pPr>
      <w:r w:rsidRPr="00185BBC">
        <w:t xml:space="preserve">Дипломный проект оформляется в двух частях - текстовой и графической. Для специальности 09.02.03 вместо графической части оформляется электронное приложение (программный продукт), которое представляется на диске. </w:t>
      </w:r>
    </w:p>
    <w:p w:rsidR="00185BBC" w:rsidRPr="001B256B" w:rsidRDefault="00185BBC" w:rsidP="00185BBC">
      <w:pPr>
        <w:widowControl w:val="0"/>
        <w:spacing w:line="276" w:lineRule="auto"/>
        <w:ind w:firstLine="851"/>
        <w:jc w:val="both"/>
      </w:pPr>
      <w:r w:rsidRPr="00185BBC">
        <w:lastRenderedPageBreak/>
        <w:t xml:space="preserve">Текстовая часть проекта оформляется в виде пояснительной записки, содержащей обоснования, расчеты и показатели разработанных и </w:t>
      </w:r>
      <w:r w:rsidRPr="001B256B">
        <w:t xml:space="preserve">рекомендуемых решений. </w:t>
      </w:r>
    </w:p>
    <w:p w:rsidR="00185BBC" w:rsidRPr="001B256B" w:rsidRDefault="00185BBC" w:rsidP="00185BBC">
      <w:pPr>
        <w:widowControl w:val="0"/>
        <w:spacing w:line="276" w:lineRule="auto"/>
        <w:ind w:firstLine="851"/>
        <w:jc w:val="both"/>
      </w:pPr>
      <w:r w:rsidRPr="001B256B">
        <w:t xml:space="preserve">Графическая часть проекта оформляется в виде иллюстративных и рабочих чертежей, а также схем, диаграмм и таблиц. </w:t>
      </w:r>
    </w:p>
    <w:p w:rsidR="00E672EA" w:rsidRDefault="00F4316C" w:rsidP="0098635B">
      <w:pPr>
        <w:widowControl w:val="0"/>
        <w:spacing w:line="276" w:lineRule="auto"/>
        <w:ind w:firstLine="851"/>
        <w:jc w:val="both"/>
      </w:pPr>
      <w:r w:rsidRPr="00A22C91">
        <w:t>Рекомендуемый график выполнения дипломного проекта приведен в табл</w:t>
      </w:r>
      <w:r w:rsidR="004916D7">
        <w:t>.</w:t>
      </w:r>
      <w:r w:rsidRPr="00A22C91">
        <w:t xml:space="preserve"> </w:t>
      </w:r>
      <w:r w:rsidR="000F3B67">
        <w:t>2</w:t>
      </w:r>
      <w:r w:rsidRPr="00A22C91">
        <w:t>.</w:t>
      </w:r>
      <w:r w:rsidR="00185BBC">
        <w:t xml:space="preserve"> </w:t>
      </w:r>
    </w:p>
    <w:p w:rsidR="00F4316C" w:rsidRPr="005D41BB" w:rsidRDefault="00F4316C" w:rsidP="0011319D">
      <w:pPr>
        <w:widowControl w:val="0"/>
        <w:spacing w:line="276" w:lineRule="auto"/>
      </w:pPr>
      <w:r w:rsidRPr="005D41BB">
        <w:t xml:space="preserve">Таблица </w:t>
      </w:r>
      <w:r w:rsidR="000F3B67" w:rsidRPr="005D41BB">
        <w:t>2</w:t>
      </w:r>
      <w:r w:rsidRPr="005D41BB">
        <w:t xml:space="preserve"> – График выполнения дипломного проекта</w:t>
      </w:r>
    </w:p>
    <w:tbl>
      <w:tblPr>
        <w:tblW w:w="9356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513"/>
        <w:gridCol w:w="1843"/>
      </w:tblGrid>
      <w:tr w:rsidR="00F4316C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E47846" w:rsidRDefault="00F4316C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E47846">
              <w:rPr>
                <w:color w:val="000000"/>
                <w:sz w:val="24"/>
                <w:szCs w:val="24"/>
              </w:rPr>
              <w:t>Содержание работ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E47846" w:rsidRDefault="00F4316C" w:rsidP="001C29E4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E47846">
              <w:rPr>
                <w:color w:val="000000"/>
                <w:sz w:val="24"/>
                <w:szCs w:val="24"/>
              </w:rPr>
              <w:t>Отведенное время</w:t>
            </w:r>
          </w:p>
          <w:p w:rsidR="00F4316C" w:rsidRPr="00E47846" w:rsidRDefault="00F4316C" w:rsidP="001C29E4">
            <w:pPr>
              <w:widowControl w:val="0"/>
              <w:jc w:val="center"/>
              <w:rPr>
                <w:color w:val="000000"/>
                <w:sz w:val="24"/>
                <w:szCs w:val="24"/>
              </w:rPr>
            </w:pPr>
            <w:r w:rsidRPr="00E47846">
              <w:rPr>
                <w:color w:val="000000"/>
                <w:sz w:val="24"/>
                <w:szCs w:val="24"/>
              </w:rPr>
              <w:t>(в час.)</w:t>
            </w:r>
          </w:p>
        </w:tc>
      </w:tr>
      <w:tr w:rsidR="00F4316C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Определение темы. Уточнение и согласование задания на дипломное проектирование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CB4EA2" w:rsidRDefault="00CB4EA2" w:rsidP="00493525">
            <w:pPr>
              <w:widowControl w:val="0"/>
              <w:jc w:val="center"/>
              <w:rPr>
                <w:sz w:val="24"/>
                <w:szCs w:val="24"/>
              </w:rPr>
            </w:pPr>
            <w:r w:rsidRPr="00CB4EA2">
              <w:rPr>
                <w:sz w:val="24"/>
                <w:szCs w:val="24"/>
              </w:rPr>
              <w:t>6</w:t>
            </w:r>
            <w:r w:rsidR="00493525">
              <w:rPr>
                <w:sz w:val="24"/>
                <w:szCs w:val="24"/>
              </w:rPr>
              <w:t xml:space="preserve"> </w:t>
            </w:r>
          </w:p>
        </w:tc>
      </w:tr>
      <w:tr w:rsidR="00F4316C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sz w:val="24"/>
                <w:szCs w:val="24"/>
              </w:rPr>
              <w:t>Анализ предметной области разрабатываемого программного продукта</w:t>
            </w:r>
            <w:r w:rsidR="006720F2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CB4EA2" w:rsidRDefault="00CB4EA2" w:rsidP="001C29E4">
            <w:pPr>
              <w:widowControl w:val="0"/>
              <w:jc w:val="center"/>
              <w:rPr>
                <w:spacing w:val="3"/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12</w:t>
            </w:r>
          </w:p>
        </w:tc>
      </w:tr>
      <w:tr w:rsidR="00F4316C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pacing w:val="3"/>
                <w:sz w:val="24"/>
                <w:szCs w:val="24"/>
              </w:rPr>
              <w:t>Разработка и согласование технического задания.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F124DF" w:rsidP="001C29E4">
            <w:pPr>
              <w:widowControl w:val="0"/>
              <w:jc w:val="center"/>
              <w:rPr>
                <w:spacing w:val="4"/>
                <w:sz w:val="24"/>
                <w:szCs w:val="24"/>
              </w:rPr>
            </w:pPr>
            <w:r w:rsidRPr="003F2D42">
              <w:rPr>
                <w:spacing w:val="4"/>
                <w:sz w:val="24"/>
                <w:szCs w:val="24"/>
              </w:rPr>
              <w:t>12</w:t>
            </w:r>
          </w:p>
        </w:tc>
      </w:tr>
      <w:tr w:rsidR="003C08A5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C08A5" w:rsidRPr="00500047" w:rsidRDefault="00500047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color w:val="000000"/>
                <w:spacing w:val="3"/>
                <w:sz w:val="24"/>
                <w:szCs w:val="24"/>
              </w:rPr>
            </w:pPr>
            <w:r w:rsidRPr="00500047">
              <w:rPr>
                <w:sz w:val="24"/>
                <w:szCs w:val="24"/>
              </w:rPr>
              <w:t>Описание технологии разработки программного продукта – алгоритмы, структуры баз данных, диаграммы, модули программы.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C08A5" w:rsidRPr="003F2D42" w:rsidRDefault="00F124DF" w:rsidP="001C29E4">
            <w:pPr>
              <w:widowControl w:val="0"/>
              <w:jc w:val="center"/>
              <w:rPr>
                <w:spacing w:val="4"/>
                <w:sz w:val="24"/>
                <w:szCs w:val="24"/>
              </w:rPr>
            </w:pPr>
            <w:r w:rsidRPr="003F2D42">
              <w:rPr>
                <w:spacing w:val="4"/>
                <w:sz w:val="24"/>
                <w:szCs w:val="24"/>
              </w:rPr>
              <w:t>18</w:t>
            </w:r>
          </w:p>
        </w:tc>
      </w:tr>
      <w:tr w:rsidR="00F4316C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Кодирование (программирование)  программных модулей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F124DF" w:rsidP="001C29E4">
            <w:pPr>
              <w:widowControl w:val="0"/>
              <w:jc w:val="center"/>
              <w:rPr>
                <w:spacing w:val="3"/>
                <w:sz w:val="24"/>
                <w:szCs w:val="24"/>
              </w:rPr>
            </w:pPr>
            <w:r w:rsidRPr="003F2D42">
              <w:rPr>
                <w:spacing w:val="3"/>
                <w:sz w:val="24"/>
                <w:szCs w:val="24"/>
              </w:rPr>
              <w:t>24</w:t>
            </w:r>
          </w:p>
        </w:tc>
      </w:tr>
      <w:tr w:rsidR="00500047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00047" w:rsidRPr="00500047" w:rsidRDefault="00500047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Разработка интерфейса программного продукта, обеспечение разноуровневого доступа пользователей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500047" w:rsidRPr="003F2D42" w:rsidRDefault="002043C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3F2D42">
              <w:rPr>
                <w:sz w:val="24"/>
                <w:szCs w:val="24"/>
              </w:rPr>
              <w:t>12</w:t>
            </w:r>
          </w:p>
        </w:tc>
      </w:tr>
      <w:tr w:rsidR="00F4316C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sz w:val="24"/>
                <w:szCs w:val="24"/>
              </w:rPr>
              <w:t>Комплексная отладка и тестирование программного продукта</w:t>
            </w:r>
            <w:r w:rsidR="006720F2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F124DF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3F2D42">
              <w:rPr>
                <w:sz w:val="24"/>
                <w:szCs w:val="24"/>
              </w:rPr>
              <w:t>12</w:t>
            </w:r>
          </w:p>
        </w:tc>
      </w:tr>
      <w:tr w:rsidR="000F3B67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F3B67" w:rsidRPr="00500047" w:rsidRDefault="00500047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color w:val="000000"/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Разработка «Руководства пользователя» и инструкции по использованию программного продукта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F3B67" w:rsidRPr="003F2D42" w:rsidRDefault="002043CE" w:rsidP="001C29E4">
            <w:pPr>
              <w:widowControl w:val="0"/>
              <w:jc w:val="center"/>
              <w:rPr>
                <w:spacing w:val="3"/>
                <w:sz w:val="24"/>
                <w:szCs w:val="24"/>
              </w:rPr>
            </w:pPr>
            <w:r w:rsidRPr="003F2D42">
              <w:rPr>
                <w:spacing w:val="3"/>
                <w:sz w:val="24"/>
                <w:szCs w:val="24"/>
              </w:rPr>
              <w:t>12</w:t>
            </w:r>
          </w:p>
        </w:tc>
      </w:tr>
      <w:tr w:rsidR="00F4316C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500047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Определение необходимых параметров компьютерной техники (смета затрат) на эксплуатацию программы.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CB4EA2" w:rsidP="001C29E4">
            <w:pPr>
              <w:widowControl w:val="0"/>
              <w:jc w:val="center"/>
              <w:rPr>
                <w:spacing w:val="3"/>
                <w:sz w:val="24"/>
                <w:szCs w:val="24"/>
              </w:rPr>
            </w:pPr>
            <w:r w:rsidRPr="003F2D42">
              <w:rPr>
                <w:spacing w:val="3"/>
                <w:sz w:val="24"/>
                <w:szCs w:val="24"/>
              </w:rPr>
              <w:t>1</w:t>
            </w:r>
            <w:r w:rsidR="00F124DF" w:rsidRPr="003F2D42">
              <w:rPr>
                <w:spacing w:val="3"/>
                <w:sz w:val="24"/>
                <w:szCs w:val="24"/>
              </w:rPr>
              <w:t>2</w:t>
            </w:r>
          </w:p>
        </w:tc>
      </w:tr>
      <w:tr w:rsidR="00AD73C6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D73C6" w:rsidRPr="00500047" w:rsidRDefault="00500047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color w:val="000000"/>
                <w:sz w:val="24"/>
                <w:szCs w:val="24"/>
              </w:rPr>
            </w:pPr>
            <w:r w:rsidRPr="00500047">
              <w:rPr>
                <w:color w:val="000000"/>
                <w:sz w:val="24"/>
                <w:szCs w:val="24"/>
              </w:rPr>
              <w:t>Оформление пояснительной записки и сдача ее на проверку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D73C6" w:rsidRPr="003F2D42" w:rsidRDefault="002043C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3F2D42">
              <w:rPr>
                <w:sz w:val="24"/>
                <w:szCs w:val="24"/>
              </w:rPr>
              <w:t>18</w:t>
            </w:r>
          </w:p>
        </w:tc>
      </w:tr>
      <w:tr w:rsidR="00F4316C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5"/>
              <w:widowControl w:val="0"/>
              <w:numPr>
                <w:ilvl w:val="0"/>
                <w:numId w:val="32"/>
              </w:numPr>
              <w:tabs>
                <w:tab w:val="left" w:pos="0"/>
              </w:tabs>
              <w:spacing w:before="0" w:after="0" w:line="276" w:lineRule="auto"/>
              <w:ind w:left="477"/>
              <w:rPr>
                <w:b w:val="0"/>
                <w:i w:val="0"/>
                <w:sz w:val="24"/>
                <w:szCs w:val="24"/>
              </w:rPr>
            </w:pPr>
            <w:r w:rsidRPr="00500047">
              <w:rPr>
                <w:b w:val="0"/>
                <w:bCs w:val="0"/>
                <w:i w:val="0"/>
                <w:iCs w:val="0"/>
                <w:color w:val="000000"/>
                <w:spacing w:val="4"/>
                <w:sz w:val="24"/>
                <w:szCs w:val="24"/>
              </w:rPr>
              <w:t xml:space="preserve">Оформление </w:t>
            </w:r>
            <w:r w:rsidR="00500047" w:rsidRPr="00500047">
              <w:rPr>
                <w:b w:val="0"/>
                <w:bCs w:val="0"/>
                <w:i w:val="0"/>
                <w:iCs w:val="0"/>
                <w:color w:val="000000"/>
                <w:spacing w:val="4"/>
                <w:sz w:val="24"/>
                <w:szCs w:val="24"/>
              </w:rPr>
              <w:t>демонстрационного материала (диск с программным продуктом)</w:t>
            </w:r>
            <w:r w:rsidR="006720F2">
              <w:rPr>
                <w:b w:val="0"/>
                <w:bCs w:val="0"/>
                <w:i w:val="0"/>
                <w:iCs w:val="0"/>
                <w:color w:val="000000"/>
                <w:spacing w:val="4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2043C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3F2D42">
              <w:rPr>
                <w:sz w:val="24"/>
                <w:szCs w:val="24"/>
              </w:rPr>
              <w:t>6</w:t>
            </w:r>
          </w:p>
        </w:tc>
      </w:tr>
      <w:tr w:rsidR="00F4316C" w:rsidRPr="00A22C91" w:rsidTr="009410D0">
        <w:trPr>
          <w:trHeight w:val="567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4316C" w:rsidRPr="00500047" w:rsidRDefault="00F4316C" w:rsidP="003A3B98">
            <w:pPr>
              <w:pStyle w:val="a6"/>
              <w:widowControl w:val="0"/>
              <w:numPr>
                <w:ilvl w:val="0"/>
                <w:numId w:val="32"/>
              </w:numPr>
              <w:tabs>
                <w:tab w:val="left" w:pos="527"/>
              </w:tabs>
              <w:ind w:left="477"/>
              <w:rPr>
                <w:sz w:val="24"/>
                <w:szCs w:val="24"/>
              </w:rPr>
            </w:pPr>
            <w:r w:rsidRPr="00500047">
              <w:rPr>
                <w:color w:val="000000"/>
                <w:spacing w:val="4"/>
                <w:sz w:val="24"/>
                <w:szCs w:val="24"/>
              </w:rPr>
              <w:t>Приемо-сдаточные испытания программного продукта (внедрение)  и за</w:t>
            </w:r>
            <w:r w:rsidRPr="00500047">
              <w:rPr>
                <w:color w:val="000000"/>
                <w:sz w:val="24"/>
                <w:szCs w:val="24"/>
              </w:rPr>
              <w:t>щита дипломного проекта</w:t>
            </w:r>
            <w:r w:rsidR="006720F2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4316C" w:rsidRPr="003F2D42" w:rsidRDefault="00CB4EA2" w:rsidP="001C29E4">
            <w:pPr>
              <w:widowControl w:val="0"/>
              <w:jc w:val="center"/>
              <w:rPr>
                <w:spacing w:val="4"/>
                <w:sz w:val="24"/>
                <w:szCs w:val="24"/>
              </w:rPr>
            </w:pPr>
            <w:r w:rsidRPr="003F2D42">
              <w:rPr>
                <w:spacing w:val="4"/>
                <w:sz w:val="24"/>
                <w:szCs w:val="24"/>
              </w:rPr>
              <w:t>36</w:t>
            </w:r>
          </w:p>
        </w:tc>
      </w:tr>
      <w:tr w:rsidR="00CB4EA2" w:rsidRPr="00A22C91" w:rsidTr="009410D0">
        <w:trPr>
          <w:trHeight w:val="454"/>
        </w:trPr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B4EA2" w:rsidRPr="00F4316C" w:rsidRDefault="00CB4EA2" w:rsidP="001C29E4">
            <w:pPr>
              <w:widowControl w:val="0"/>
              <w:tabs>
                <w:tab w:val="left" w:pos="386"/>
              </w:tabs>
              <w:jc w:val="right"/>
              <w:rPr>
                <w:color w:val="000000"/>
                <w:spacing w:val="4"/>
                <w:sz w:val="24"/>
                <w:szCs w:val="24"/>
              </w:rPr>
            </w:pPr>
            <w:r>
              <w:rPr>
                <w:color w:val="000000"/>
                <w:spacing w:val="4"/>
                <w:sz w:val="24"/>
                <w:szCs w:val="24"/>
              </w:rPr>
              <w:t>Итого: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B4EA2" w:rsidRPr="003F2D42" w:rsidRDefault="00CB4EA2" w:rsidP="001C29E4">
            <w:pPr>
              <w:widowControl w:val="0"/>
              <w:jc w:val="center"/>
              <w:rPr>
                <w:spacing w:val="4"/>
                <w:sz w:val="24"/>
                <w:szCs w:val="24"/>
              </w:rPr>
            </w:pPr>
            <w:r w:rsidRPr="003F2D42">
              <w:rPr>
                <w:spacing w:val="4"/>
                <w:sz w:val="24"/>
                <w:szCs w:val="24"/>
              </w:rPr>
              <w:t>1</w:t>
            </w:r>
            <w:r w:rsidR="00F124DF" w:rsidRPr="003F2D42">
              <w:rPr>
                <w:spacing w:val="4"/>
                <w:sz w:val="24"/>
                <w:szCs w:val="24"/>
              </w:rPr>
              <w:t>80</w:t>
            </w:r>
          </w:p>
        </w:tc>
      </w:tr>
    </w:tbl>
    <w:p w:rsidR="00BD7ABE" w:rsidRDefault="00BD7ABE" w:rsidP="006672AA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287946706"/>
    </w:p>
    <w:p w:rsidR="009B3D71" w:rsidRPr="00711C41" w:rsidRDefault="009B3D71" w:rsidP="00711C41">
      <w:pPr>
        <w:pStyle w:val="3"/>
        <w:spacing w:before="120" w:after="120" w:line="276" w:lineRule="auto"/>
        <w:ind w:firstLine="851"/>
        <w:jc w:val="both"/>
        <w:rPr>
          <w:rFonts w:ascii="Times New Roman" w:hAnsi="Times New Roman" w:cs="Times New Roman"/>
          <w:b w:val="0"/>
          <w:color w:val="000000"/>
        </w:rPr>
      </w:pPr>
      <w:bookmarkStart w:id="42" w:name="_Toc188975209"/>
      <w:bookmarkStart w:id="43" w:name="_Toc189819710"/>
      <w:bookmarkStart w:id="44" w:name="_Toc260493807"/>
      <w:bookmarkStart w:id="45" w:name="_Toc260494700"/>
      <w:bookmarkStart w:id="46" w:name="_Toc260495107"/>
      <w:bookmarkStart w:id="47" w:name="_Toc287946707"/>
      <w:bookmarkStart w:id="48" w:name="_Toc508552038"/>
      <w:bookmarkStart w:id="49" w:name="_Toc508557660"/>
      <w:bookmarkStart w:id="50" w:name="_Toc508559865"/>
      <w:bookmarkStart w:id="51" w:name="_Toc7645488"/>
      <w:bookmarkEnd w:id="41"/>
      <w:r w:rsidRPr="00711C41">
        <w:rPr>
          <w:rFonts w:ascii="Times New Roman" w:hAnsi="Times New Roman" w:cs="Times New Roman"/>
          <w:b w:val="0"/>
          <w:color w:val="000000"/>
        </w:rPr>
        <w:t>2.</w:t>
      </w:r>
      <w:r w:rsidR="00717093" w:rsidRPr="00711C41">
        <w:rPr>
          <w:rFonts w:ascii="Times New Roman" w:hAnsi="Times New Roman" w:cs="Times New Roman"/>
          <w:b w:val="0"/>
          <w:color w:val="000000"/>
        </w:rPr>
        <w:t>2</w:t>
      </w:r>
      <w:r w:rsidRPr="00711C41">
        <w:rPr>
          <w:rFonts w:ascii="Times New Roman" w:hAnsi="Times New Roman" w:cs="Times New Roman"/>
          <w:b w:val="0"/>
          <w:color w:val="000000"/>
        </w:rPr>
        <w:t xml:space="preserve">.1 Структура </w:t>
      </w:r>
      <w:bookmarkEnd w:id="42"/>
      <w:r w:rsidRPr="00711C41">
        <w:rPr>
          <w:rFonts w:ascii="Times New Roman" w:hAnsi="Times New Roman" w:cs="Times New Roman"/>
          <w:b w:val="0"/>
          <w:color w:val="000000"/>
        </w:rPr>
        <w:t>дипломного проекта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857F10" w:rsidRPr="00A22C91" w:rsidRDefault="00857F10" w:rsidP="004916D7">
      <w:pPr>
        <w:widowControl w:val="0"/>
        <w:spacing w:line="276" w:lineRule="auto"/>
        <w:ind w:firstLine="851"/>
        <w:jc w:val="both"/>
      </w:pPr>
      <w:r w:rsidRPr="00A22C91">
        <w:t xml:space="preserve">Пояснительная записка дипломного проекта имеет следующую </w:t>
      </w:r>
      <w:r w:rsidRPr="00A22C91">
        <w:rPr>
          <w:bCs/>
        </w:rPr>
        <w:t>структуру</w:t>
      </w:r>
      <w:r w:rsidRPr="00A22C91">
        <w:t>: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титульный лист установленного образца (</w:t>
      </w:r>
      <w:r w:rsidRPr="00F124DF">
        <w:t>Приложение В</w:t>
      </w:r>
      <w:r w:rsidRPr="00A22C91">
        <w:t>);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задание на дипломное проектирование (</w:t>
      </w:r>
      <w:r w:rsidRPr="00F124DF">
        <w:t>Приложение Б</w:t>
      </w:r>
      <w:r w:rsidRPr="00A22C91">
        <w:t>);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содержание;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разделы пояснительной записки в рекомендованном порядке и соответствующие содержанию;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приложения;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lastRenderedPageBreak/>
        <w:t>отзыв руководителя;</w:t>
      </w:r>
    </w:p>
    <w:p w:rsidR="00857F10" w:rsidRPr="00A22C91" w:rsidRDefault="00857F10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22C91">
        <w:t>рецензия.</w:t>
      </w:r>
    </w:p>
    <w:p w:rsidR="00857F10" w:rsidRPr="00A22C91" w:rsidRDefault="00857F10" w:rsidP="004916D7">
      <w:pPr>
        <w:widowControl w:val="0"/>
        <w:spacing w:line="276" w:lineRule="auto"/>
        <w:ind w:firstLine="851"/>
        <w:jc w:val="both"/>
      </w:pPr>
      <w:r w:rsidRPr="00A22C91">
        <w:t xml:space="preserve">Пояснительная записка должна иметь объем </w:t>
      </w:r>
      <w:r w:rsidR="00A61B29" w:rsidRPr="00F2419C">
        <w:rPr>
          <w:b/>
        </w:rPr>
        <w:t>40 - 60 страниц</w:t>
      </w:r>
      <w:r w:rsidR="00A61B29" w:rsidRPr="00A61B29">
        <w:t xml:space="preserve"> (не более 80)</w:t>
      </w:r>
      <w:r w:rsidR="00A61B29">
        <w:t xml:space="preserve"> </w:t>
      </w:r>
      <w:r w:rsidRPr="00A22C91">
        <w:t xml:space="preserve">печатного текста с приложениями и переплетена </w:t>
      </w:r>
      <w:r w:rsidR="003C2C91">
        <w:rPr>
          <w:color w:val="000000"/>
        </w:rPr>
        <w:t xml:space="preserve">в твердый переплет </w:t>
      </w:r>
      <w:r w:rsidRPr="00A22C91">
        <w:t xml:space="preserve">или сброшюрована в папке для дипломного проектирования. </w:t>
      </w:r>
      <w:r w:rsidR="00A53273">
        <w:t>На обложке папки должна быть размещена наклейка</w:t>
      </w:r>
      <w:r w:rsidR="009410D0">
        <w:t xml:space="preserve"> (</w:t>
      </w:r>
      <w:r w:rsidR="009410D0" w:rsidRPr="003C2C91">
        <w:rPr>
          <w:color w:val="FF0000"/>
        </w:rPr>
        <w:t>прил</w:t>
      </w:r>
      <w:r w:rsidR="006D6B1D">
        <w:rPr>
          <w:color w:val="FF0000"/>
        </w:rPr>
        <w:t>ожение</w:t>
      </w:r>
      <w:r w:rsidR="009410D0" w:rsidRPr="003C2C91">
        <w:rPr>
          <w:color w:val="FF0000"/>
        </w:rPr>
        <w:t xml:space="preserve"> Г)</w:t>
      </w:r>
      <w:r w:rsidR="00A53273" w:rsidRPr="003C2C91">
        <w:rPr>
          <w:color w:val="FF0000"/>
        </w:rPr>
        <w:t>.</w:t>
      </w:r>
      <w:r w:rsidR="003C2C91" w:rsidRPr="003C2C91">
        <w:rPr>
          <w:color w:val="FF0000"/>
        </w:rPr>
        <w:t xml:space="preserve"> </w:t>
      </w:r>
    </w:p>
    <w:p w:rsidR="00E672EA" w:rsidRDefault="00857F10" w:rsidP="00D43D3C">
      <w:pPr>
        <w:widowControl w:val="0"/>
        <w:spacing w:line="276" w:lineRule="auto"/>
        <w:ind w:firstLine="851"/>
        <w:jc w:val="both"/>
      </w:pPr>
      <w:r w:rsidRPr="00A22C91">
        <w:t>В обязательное содержание пояснительной записки входят разделы</w:t>
      </w:r>
      <w:r w:rsidR="00CB5644">
        <w:t>, представленные в</w:t>
      </w:r>
      <w:r w:rsidRPr="00A22C91">
        <w:t xml:space="preserve"> табл</w:t>
      </w:r>
      <w:r w:rsidR="004916D7">
        <w:t>.</w:t>
      </w:r>
      <w:r>
        <w:t>3</w:t>
      </w:r>
      <w:r w:rsidR="00CB5644">
        <w:t>.</w:t>
      </w:r>
    </w:p>
    <w:p w:rsidR="00857F10" w:rsidRDefault="00857F10" w:rsidP="00E47846">
      <w:pPr>
        <w:widowControl w:val="0"/>
        <w:spacing w:line="276" w:lineRule="auto"/>
        <w:jc w:val="both"/>
      </w:pPr>
      <w:r w:rsidRPr="00A22C91">
        <w:t xml:space="preserve">Таблица </w:t>
      </w:r>
      <w:r>
        <w:t>3</w:t>
      </w:r>
      <w:r w:rsidRPr="00A22C91">
        <w:t xml:space="preserve"> – Содержание пояснительной записки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0"/>
        <w:gridCol w:w="2126"/>
      </w:tblGrid>
      <w:tr w:rsidR="00857F10" w:rsidRPr="006D6B1D" w:rsidTr="009410D0">
        <w:trPr>
          <w:trHeight w:val="567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Наименование раздела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Объем (стр.)</w:t>
            </w:r>
          </w:p>
        </w:tc>
      </w:tr>
      <w:tr w:rsidR="00857F10" w:rsidRPr="006D6B1D" w:rsidTr="009410D0">
        <w:trPr>
          <w:trHeight w:val="454"/>
        </w:trPr>
        <w:tc>
          <w:tcPr>
            <w:tcW w:w="7230" w:type="dxa"/>
            <w:tcBorders>
              <w:top w:val="nil"/>
            </w:tcBorders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Введение</w:t>
            </w:r>
          </w:p>
        </w:tc>
        <w:tc>
          <w:tcPr>
            <w:tcW w:w="2126" w:type="dxa"/>
            <w:vAlign w:val="center"/>
          </w:tcPr>
          <w:p w:rsidR="00857F10" w:rsidRPr="006D6B1D" w:rsidRDefault="00CB5644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2</w:t>
            </w:r>
            <w:r w:rsidR="009B090B" w:rsidRPr="006D6B1D">
              <w:rPr>
                <w:sz w:val="24"/>
                <w:szCs w:val="24"/>
              </w:rPr>
              <w:t>-</w:t>
            </w:r>
            <w:r w:rsidRPr="006D6B1D">
              <w:rPr>
                <w:sz w:val="24"/>
                <w:szCs w:val="24"/>
              </w:rPr>
              <w:t>3</w:t>
            </w:r>
          </w:p>
        </w:tc>
      </w:tr>
      <w:tr w:rsidR="00857F10" w:rsidRPr="006D6B1D" w:rsidTr="009410D0"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Исследовательский раздел</w:t>
            </w:r>
          </w:p>
        </w:tc>
        <w:tc>
          <w:tcPr>
            <w:tcW w:w="2126" w:type="dxa"/>
            <w:vAlign w:val="center"/>
          </w:tcPr>
          <w:p w:rsidR="00857F10" w:rsidRPr="006D6B1D" w:rsidRDefault="003F2D42" w:rsidP="003F2D42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8</w:t>
            </w:r>
            <w:r w:rsidR="00857F10" w:rsidRPr="006D6B1D">
              <w:rPr>
                <w:sz w:val="24"/>
                <w:szCs w:val="24"/>
              </w:rPr>
              <w:t>-</w:t>
            </w:r>
            <w:r w:rsidR="00CB5644" w:rsidRPr="006D6B1D">
              <w:rPr>
                <w:sz w:val="24"/>
                <w:szCs w:val="24"/>
              </w:rPr>
              <w:t>1</w:t>
            </w:r>
            <w:r w:rsidRPr="006D6B1D">
              <w:rPr>
                <w:sz w:val="24"/>
                <w:szCs w:val="24"/>
              </w:rPr>
              <w:t>3</w:t>
            </w:r>
          </w:p>
        </w:tc>
      </w:tr>
      <w:tr w:rsidR="00857F10" w:rsidRPr="006D6B1D" w:rsidTr="009410D0"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Технологический раздел</w:t>
            </w:r>
          </w:p>
        </w:tc>
        <w:tc>
          <w:tcPr>
            <w:tcW w:w="2126" w:type="dxa"/>
            <w:vAlign w:val="center"/>
          </w:tcPr>
          <w:p w:rsidR="00857F10" w:rsidRPr="006D6B1D" w:rsidRDefault="003F2D42" w:rsidP="003F2D42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18</w:t>
            </w:r>
            <w:r w:rsidR="00857F10" w:rsidRPr="006D6B1D">
              <w:rPr>
                <w:sz w:val="24"/>
                <w:szCs w:val="24"/>
              </w:rPr>
              <w:t>-</w:t>
            </w:r>
            <w:r w:rsidRPr="006D6B1D">
              <w:rPr>
                <w:sz w:val="24"/>
                <w:szCs w:val="24"/>
              </w:rPr>
              <w:t>27</w:t>
            </w:r>
          </w:p>
        </w:tc>
      </w:tr>
      <w:tr w:rsidR="00857F10" w:rsidRPr="006D6B1D" w:rsidTr="009410D0"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Организационный раздел</w:t>
            </w:r>
          </w:p>
        </w:tc>
        <w:tc>
          <w:tcPr>
            <w:tcW w:w="2126" w:type="dxa"/>
            <w:vAlign w:val="center"/>
          </w:tcPr>
          <w:p w:rsidR="00857F10" w:rsidRPr="006D6B1D" w:rsidRDefault="003F2D42" w:rsidP="003F2D42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8</w:t>
            </w:r>
            <w:r w:rsidR="00857F10" w:rsidRPr="006D6B1D">
              <w:rPr>
                <w:sz w:val="24"/>
                <w:szCs w:val="24"/>
              </w:rPr>
              <w:t>-1</w:t>
            </w:r>
            <w:r w:rsidRPr="006D6B1D">
              <w:rPr>
                <w:sz w:val="24"/>
                <w:szCs w:val="24"/>
              </w:rPr>
              <w:t>3</w:t>
            </w:r>
          </w:p>
        </w:tc>
      </w:tr>
      <w:tr w:rsidR="00857F10" w:rsidRPr="006D6B1D" w:rsidTr="009410D0"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9B090B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Заключение</w:t>
            </w:r>
          </w:p>
        </w:tc>
        <w:tc>
          <w:tcPr>
            <w:tcW w:w="2126" w:type="dxa"/>
            <w:vAlign w:val="center"/>
          </w:tcPr>
          <w:p w:rsidR="00857F10" w:rsidRPr="006D6B1D" w:rsidRDefault="00CB5644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3</w:t>
            </w:r>
            <w:r w:rsidR="009B090B" w:rsidRPr="006D6B1D">
              <w:rPr>
                <w:sz w:val="24"/>
                <w:szCs w:val="24"/>
              </w:rPr>
              <w:t>-5</w:t>
            </w:r>
          </w:p>
        </w:tc>
      </w:tr>
      <w:tr w:rsidR="00857F10" w:rsidRPr="006D6B1D" w:rsidTr="009410D0">
        <w:tblPrEx>
          <w:tblCellMar>
            <w:left w:w="95" w:type="dxa"/>
            <w:right w:w="95" w:type="dxa"/>
          </w:tblCellMar>
        </w:tblPrEx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857F10" w:rsidP="00A61B29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Список использованн</w:t>
            </w:r>
            <w:r w:rsidR="00A61B29" w:rsidRPr="006D6B1D">
              <w:rPr>
                <w:sz w:val="24"/>
                <w:szCs w:val="24"/>
              </w:rPr>
              <w:t xml:space="preserve">ых </w:t>
            </w:r>
            <w:r w:rsidRPr="006D6B1D">
              <w:rPr>
                <w:sz w:val="24"/>
                <w:szCs w:val="24"/>
              </w:rPr>
              <w:t xml:space="preserve">источников </w:t>
            </w:r>
          </w:p>
        </w:tc>
        <w:tc>
          <w:tcPr>
            <w:tcW w:w="2126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jc w:val="center"/>
              <w:rPr>
                <w:sz w:val="24"/>
                <w:szCs w:val="24"/>
                <w:lang w:val="en-US"/>
              </w:rPr>
            </w:pPr>
            <w:r w:rsidRPr="006D6B1D">
              <w:rPr>
                <w:sz w:val="24"/>
                <w:szCs w:val="24"/>
                <w:lang w:val="en-US"/>
              </w:rPr>
              <w:t>1-2</w:t>
            </w:r>
          </w:p>
        </w:tc>
      </w:tr>
      <w:tr w:rsidR="00857F10" w:rsidRPr="006D6B1D" w:rsidTr="009410D0">
        <w:tblPrEx>
          <w:tblCellMar>
            <w:left w:w="95" w:type="dxa"/>
            <w:right w:w="95" w:type="dxa"/>
          </w:tblCellMar>
        </w:tblPrEx>
        <w:trPr>
          <w:trHeight w:val="454"/>
        </w:trPr>
        <w:tc>
          <w:tcPr>
            <w:tcW w:w="7230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Приложения</w:t>
            </w:r>
          </w:p>
        </w:tc>
        <w:tc>
          <w:tcPr>
            <w:tcW w:w="2126" w:type="dxa"/>
            <w:vAlign w:val="center"/>
          </w:tcPr>
          <w:p w:rsidR="00857F10" w:rsidRPr="006D6B1D" w:rsidRDefault="00857F10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По необходимости</w:t>
            </w:r>
          </w:p>
        </w:tc>
      </w:tr>
      <w:tr w:rsidR="00BE3DA0" w:rsidRPr="00A61B29" w:rsidTr="009410D0">
        <w:tblPrEx>
          <w:tblCellMar>
            <w:left w:w="95" w:type="dxa"/>
            <w:right w:w="95" w:type="dxa"/>
          </w:tblCellMar>
        </w:tblPrEx>
        <w:trPr>
          <w:trHeight w:val="454"/>
        </w:trPr>
        <w:tc>
          <w:tcPr>
            <w:tcW w:w="7230" w:type="dxa"/>
            <w:vAlign w:val="center"/>
          </w:tcPr>
          <w:p w:rsidR="00BE3DA0" w:rsidRPr="006D6B1D" w:rsidRDefault="006D6B1D" w:rsidP="006D6B1D">
            <w:pPr>
              <w:widowControl w:val="0"/>
              <w:ind w:firstLine="142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 </w:t>
            </w:r>
          </w:p>
        </w:tc>
        <w:tc>
          <w:tcPr>
            <w:tcW w:w="2126" w:type="dxa"/>
            <w:vAlign w:val="center"/>
          </w:tcPr>
          <w:p w:rsidR="00BE3DA0" w:rsidRPr="00A61B29" w:rsidRDefault="003F2D42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40/63</w:t>
            </w:r>
          </w:p>
        </w:tc>
      </w:tr>
      <w:tr w:rsidR="006D6B1D" w:rsidRPr="00A61B29" w:rsidTr="009410D0">
        <w:tblPrEx>
          <w:tblCellMar>
            <w:left w:w="95" w:type="dxa"/>
            <w:right w:w="95" w:type="dxa"/>
          </w:tblCellMar>
        </w:tblPrEx>
        <w:trPr>
          <w:trHeight w:val="454"/>
        </w:trPr>
        <w:tc>
          <w:tcPr>
            <w:tcW w:w="7230" w:type="dxa"/>
            <w:vAlign w:val="center"/>
          </w:tcPr>
          <w:p w:rsidR="006D6B1D" w:rsidRPr="006D6B1D" w:rsidRDefault="006D6B1D" w:rsidP="001C29E4">
            <w:pPr>
              <w:widowControl w:val="0"/>
              <w:ind w:firstLine="142"/>
              <w:rPr>
                <w:sz w:val="24"/>
                <w:szCs w:val="24"/>
              </w:rPr>
            </w:pPr>
            <w:r w:rsidRPr="006D6B1D">
              <w:rPr>
                <w:sz w:val="24"/>
                <w:szCs w:val="24"/>
              </w:rPr>
              <w:t>Компакт-диск</w:t>
            </w:r>
          </w:p>
        </w:tc>
        <w:tc>
          <w:tcPr>
            <w:tcW w:w="2126" w:type="dxa"/>
            <w:vAlign w:val="center"/>
          </w:tcPr>
          <w:p w:rsidR="006D6B1D" w:rsidRPr="006D6B1D" w:rsidRDefault="006D6B1D" w:rsidP="001C29E4">
            <w:pPr>
              <w:widowControl w:val="0"/>
              <w:ind w:firstLine="142"/>
              <w:jc w:val="center"/>
              <w:rPr>
                <w:sz w:val="24"/>
                <w:szCs w:val="24"/>
              </w:rPr>
            </w:pPr>
          </w:p>
        </w:tc>
      </w:tr>
    </w:tbl>
    <w:p w:rsidR="00857F10" w:rsidRPr="00711C41" w:rsidRDefault="00857F10" w:rsidP="00711C41">
      <w:pPr>
        <w:pStyle w:val="3"/>
        <w:spacing w:before="120" w:after="120" w:line="276" w:lineRule="auto"/>
        <w:ind w:firstLine="851"/>
        <w:jc w:val="both"/>
        <w:rPr>
          <w:rFonts w:ascii="Times New Roman" w:hAnsi="Times New Roman" w:cs="Times New Roman"/>
          <w:b w:val="0"/>
          <w:color w:val="000000"/>
        </w:rPr>
      </w:pPr>
      <w:bookmarkStart w:id="52" w:name="_Toc260493808"/>
      <w:bookmarkStart w:id="53" w:name="_Toc260494701"/>
      <w:bookmarkStart w:id="54" w:name="_Toc260495108"/>
      <w:bookmarkStart w:id="55" w:name="_Toc287946708"/>
      <w:bookmarkStart w:id="56" w:name="_Toc508552039"/>
      <w:bookmarkStart w:id="57" w:name="_Toc508557661"/>
      <w:bookmarkStart w:id="58" w:name="_Toc508559866"/>
      <w:bookmarkStart w:id="59" w:name="_Toc7645489"/>
      <w:r w:rsidRPr="00711C41">
        <w:rPr>
          <w:rFonts w:ascii="Times New Roman" w:hAnsi="Times New Roman" w:cs="Times New Roman"/>
          <w:b w:val="0"/>
          <w:color w:val="000000"/>
        </w:rPr>
        <w:t>2.</w:t>
      </w:r>
      <w:r w:rsidR="00717093" w:rsidRPr="00711C41">
        <w:rPr>
          <w:rFonts w:ascii="Times New Roman" w:hAnsi="Times New Roman" w:cs="Times New Roman"/>
          <w:b w:val="0"/>
          <w:color w:val="000000"/>
        </w:rPr>
        <w:t>2</w:t>
      </w:r>
      <w:r w:rsidRPr="00711C41">
        <w:rPr>
          <w:rFonts w:ascii="Times New Roman" w:hAnsi="Times New Roman" w:cs="Times New Roman"/>
          <w:b w:val="0"/>
          <w:color w:val="000000"/>
        </w:rPr>
        <w:t xml:space="preserve">.2 Содержание </w:t>
      </w:r>
      <w:bookmarkEnd w:id="52"/>
      <w:bookmarkEnd w:id="53"/>
      <w:bookmarkEnd w:id="54"/>
      <w:r w:rsidRPr="00711C41">
        <w:rPr>
          <w:rFonts w:ascii="Times New Roman" w:hAnsi="Times New Roman" w:cs="Times New Roman"/>
          <w:b w:val="0"/>
          <w:color w:val="000000"/>
        </w:rPr>
        <w:t>разделов пояснительной записки</w:t>
      </w:r>
      <w:bookmarkEnd w:id="55"/>
      <w:bookmarkEnd w:id="56"/>
      <w:bookmarkEnd w:id="57"/>
      <w:bookmarkEnd w:id="58"/>
      <w:bookmarkEnd w:id="59"/>
    </w:p>
    <w:p w:rsidR="00F44961" w:rsidRPr="00CB5644" w:rsidRDefault="00F44961" w:rsidP="004916D7">
      <w:pPr>
        <w:spacing w:line="276" w:lineRule="auto"/>
        <w:ind w:firstLine="851"/>
        <w:jc w:val="both"/>
      </w:pPr>
      <w:bookmarkStart w:id="60" w:name="_Toc309891670"/>
      <w:bookmarkStart w:id="61" w:name="_Toc374975082"/>
      <w:bookmarkStart w:id="62" w:name="_Toc409377142"/>
      <w:r w:rsidRPr="00A61B29">
        <w:t>2.</w:t>
      </w:r>
      <w:r w:rsidR="00717093" w:rsidRPr="00A61B29">
        <w:t>2</w:t>
      </w:r>
      <w:r w:rsidRPr="00A61B29">
        <w:t xml:space="preserve">.2.1 </w:t>
      </w:r>
      <w:bookmarkEnd w:id="60"/>
      <w:bookmarkEnd w:id="61"/>
      <w:bookmarkEnd w:id="62"/>
      <w:r>
        <w:t xml:space="preserve">Задание на </w:t>
      </w:r>
      <w:r w:rsidR="009B090B">
        <w:t>дипломный</w:t>
      </w:r>
      <w:r>
        <w:t xml:space="preserve"> проект оформляют в соответствии с </w:t>
      </w:r>
      <w:r w:rsidR="00CB5644" w:rsidRPr="00CB5644">
        <w:t xml:space="preserve">Приложением </w:t>
      </w:r>
      <w:r w:rsidRPr="00CB5644">
        <w:rPr>
          <w:caps/>
        </w:rPr>
        <w:t>Б</w:t>
      </w:r>
      <w:r w:rsidRPr="00CB5644">
        <w:t>.</w:t>
      </w:r>
    </w:p>
    <w:p w:rsidR="00F44961" w:rsidRDefault="00F44961" w:rsidP="00185BBC">
      <w:pPr>
        <w:widowControl w:val="0"/>
        <w:spacing w:line="276" w:lineRule="auto"/>
        <w:ind w:firstLine="851"/>
        <w:jc w:val="both"/>
      </w:pPr>
      <w:r>
        <w:t>Заполнять формы бланков заданий необходимо в соответствии с требованиями, в электронном виде либо четким почерком тушью, чернилами или пастой только одного цвета (черного, синего или фиолетового).</w:t>
      </w:r>
    </w:p>
    <w:p w:rsidR="00A75442" w:rsidRPr="003F2380" w:rsidRDefault="00F44961" w:rsidP="00185BBC">
      <w:pPr>
        <w:spacing w:line="276" w:lineRule="auto"/>
        <w:ind w:firstLine="709"/>
        <w:jc w:val="both"/>
      </w:pPr>
      <w:bookmarkStart w:id="63" w:name="_Toc309891671"/>
      <w:bookmarkStart w:id="64" w:name="_Toc374975083"/>
      <w:bookmarkStart w:id="65" w:name="_Toc409377143"/>
      <w:r w:rsidRPr="003F2380">
        <w:t>2.</w:t>
      </w:r>
      <w:r w:rsidR="00717093" w:rsidRPr="003F2380">
        <w:t>2</w:t>
      </w:r>
      <w:r w:rsidRPr="003F2380">
        <w:t xml:space="preserve">.2.2 </w:t>
      </w:r>
      <w:bookmarkEnd w:id="63"/>
      <w:bookmarkEnd w:id="64"/>
      <w:bookmarkEnd w:id="65"/>
      <w:r w:rsidRPr="003F2380">
        <w:t xml:space="preserve">Содержание включает введение, наименование всех разделов, подразделов, пунктов (если они имеют наименование), </w:t>
      </w:r>
      <w:r w:rsidR="001573AC" w:rsidRPr="003F2380">
        <w:rPr>
          <w:color w:val="000000"/>
        </w:rPr>
        <w:t>перечень условных обозначений;</w:t>
      </w:r>
      <w:r w:rsidR="001573AC" w:rsidRPr="003F2380">
        <w:rPr>
          <w:rFonts w:ascii="Symbol" w:hAnsi="Symbol"/>
          <w:color w:val="000000"/>
        </w:rPr>
        <w:t></w:t>
      </w:r>
      <w:r w:rsidR="001573AC" w:rsidRPr="003F2380">
        <w:rPr>
          <w:color w:val="000000"/>
        </w:rPr>
        <w:t>основная часть;</w:t>
      </w:r>
      <w:r w:rsidR="001573AC" w:rsidRPr="003F2380">
        <w:t xml:space="preserve"> </w:t>
      </w:r>
      <w:r w:rsidRPr="003F2380">
        <w:t xml:space="preserve">заключение, список литературы, наименование приложений с указанием номеров страниц, с которых начинаются элементы пояснительной записки. </w:t>
      </w:r>
    </w:p>
    <w:p w:rsidR="001573AC" w:rsidRPr="001573AC" w:rsidRDefault="00F44961" w:rsidP="003F2380">
      <w:pPr>
        <w:spacing w:line="276" w:lineRule="auto"/>
        <w:ind w:firstLine="709"/>
        <w:jc w:val="both"/>
        <w:rPr>
          <w:bCs/>
          <w:color w:val="000000"/>
        </w:rPr>
      </w:pPr>
      <w:r w:rsidRPr="003F2380">
        <w:t>Рекомендуется автоматическое формирование оглавления.</w:t>
      </w:r>
      <w:r w:rsidR="00801557" w:rsidRPr="003F2380">
        <w:t xml:space="preserve"> Содержание должно начинаться на листе с большой рамкой </w:t>
      </w:r>
      <w:r w:rsidR="00A61B29" w:rsidRPr="003F2380">
        <w:t>(</w:t>
      </w:r>
      <w:r w:rsidR="00CB5644" w:rsidRPr="003F2380">
        <w:t xml:space="preserve">Приложение </w:t>
      </w:r>
      <w:r w:rsidR="00801557" w:rsidRPr="003F2380">
        <w:t>Д</w:t>
      </w:r>
      <w:r w:rsidR="00A61B29" w:rsidRPr="003F2380">
        <w:t>)</w:t>
      </w:r>
      <w:r w:rsidR="00801557" w:rsidRPr="003F2380">
        <w:t>.</w:t>
      </w:r>
      <w:r w:rsidR="00A61B29" w:rsidRPr="003F2380">
        <w:t xml:space="preserve"> </w:t>
      </w:r>
      <w:r w:rsidR="00D96128" w:rsidRPr="003F2380">
        <w:t>Остальной</w:t>
      </w:r>
      <w:r w:rsidR="00A61B29" w:rsidRPr="003F2380">
        <w:t xml:space="preserve"> </w:t>
      </w:r>
      <w:r w:rsidR="00D96128" w:rsidRPr="003F2380">
        <w:t xml:space="preserve">текст пояснительной записки размещается на листах с малой рамкой </w:t>
      </w:r>
      <w:r w:rsidR="00A61B29" w:rsidRPr="003F2380">
        <w:t>(</w:t>
      </w:r>
      <w:r w:rsidR="001258F5" w:rsidRPr="003F2380">
        <w:t xml:space="preserve">Приложение </w:t>
      </w:r>
      <w:r w:rsidR="00BD7ABE" w:rsidRPr="003F2380">
        <w:t>Е</w:t>
      </w:r>
      <w:r w:rsidR="00A61B29" w:rsidRPr="003F2380">
        <w:t>)</w:t>
      </w:r>
      <w:r w:rsidR="00D96128" w:rsidRPr="003F2380">
        <w:t>.</w:t>
      </w:r>
      <w:r w:rsidR="001573AC" w:rsidRPr="003F2380">
        <w:t xml:space="preserve"> </w:t>
      </w:r>
      <w:r w:rsidR="001573AC" w:rsidRPr="003F2380">
        <w:rPr>
          <w:bCs/>
          <w:color w:val="000000"/>
        </w:rPr>
        <w:t xml:space="preserve">Структура обозначения учебных документов </w:t>
      </w:r>
      <w:r w:rsidR="001573AC" w:rsidRPr="003F2380">
        <w:t>(Приложение Ж).</w:t>
      </w:r>
    </w:p>
    <w:p w:rsidR="00F44961" w:rsidRDefault="00857F10" w:rsidP="004916D7">
      <w:pPr>
        <w:spacing w:line="276" w:lineRule="auto"/>
        <w:ind w:firstLine="851"/>
        <w:jc w:val="both"/>
      </w:pPr>
      <w:bookmarkStart w:id="66" w:name="_Toc260493809"/>
      <w:bookmarkStart w:id="67" w:name="_Toc260494702"/>
      <w:bookmarkStart w:id="68" w:name="_Toc260495109"/>
      <w:bookmarkStart w:id="69" w:name="_Toc287946709"/>
      <w:bookmarkStart w:id="70" w:name="_Toc409377144"/>
      <w:r w:rsidRPr="00A61B29">
        <w:lastRenderedPageBreak/>
        <w:t>2.</w:t>
      </w:r>
      <w:r w:rsidR="00717093" w:rsidRPr="00A61B29">
        <w:t>2</w:t>
      </w:r>
      <w:r w:rsidRPr="00A61B29">
        <w:t>.2.</w:t>
      </w:r>
      <w:r w:rsidR="00F44961" w:rsidRPr="00A61B29">
        <w:t>3</w:t>
      </w:r>
      <w:r w:rsidRPr="00A61B29">
        <w:t xml:space="preserve"> </w:t>
      </w:r>
      <w:bookmarkStart w:id="71" w:name="_Toc260493810"/>
      <w:bookmarkStart w:id="72" w:name="_Toc260494703"/>
      <w:bookmarkStart w:id="73" w:name="_Toc260495110"/>
      <w:bookmarkStart w:id="74" w:name="_Toc287946710"/>
      <w:bookmarkEnd w:id="66"/>
      <w:bookmarkEnd w:id="67"/>
      <w:bookmarkEnd w:id="68"/>
      <w:bookmarkEnd w:id="69"/>
      <w:bookmarkEnd w:id="70"/>
      <w:r w:rsidR="00F44961">
        <w:t>Во введении должна быть дана оценка современного состояния решаемой научно-технической проблемы, обоснована необходимость проведения этой работы, показана актуальность темы.</w:t>
      </w:r>
    </w:p>
    <w:p w:rsidR="00F44961" w:rsidRDefault="00F44961" w:rsidP="004916D7">
      <w:pPr>
        <w:widowControl w:val="0"/>
        <w:spacing w:line="276" w:lineRule="auto"/>
        <w:ind w:firstLine="851"/>
        <w:jc w:val="both"/>
      </w:pPr>
      <w:r>
        <w:t xml:space="preserve">Введение должно содержать основание </w:t>
      </w:r>
      <w:r w:rsidR="002C5E90">
        <w:t xml:space="preserve">и исходные данные </w:t>
      </w:r>
      <w:r>
        <w:t>для разработки темы, а также должны быть показаны цели и задачи проекта.</w:t>
      </w:r>
      <w:r w:rsidR="002C5E90" w:rsidRPr="002C5E90">
        <w:t xml:space="preserve"> </w:t>
      </w:r>
    </w:p>
    <w:p w:rsidR="00F44961" w:rsidRDefault="00F44961" w:rsidP="004916D7">
      <w:pPr>
        <w:widowControl w:val="0"/>
        <w:spacing w:line="276" w:lineRule="auto"/>
        <w:ind w:firstLine="851"/>
        <w:jc w:val="both"/>
      </w:pPr>
      <w:r>
        <w:t>Не допускается введение составлять как аннотацию и не рекомендуется во введение включать таблицы и рисунки.</w:t>
      </w:r>
    </w:p>
    <w:p w:rsidR="001825DB" w:rsidRPr="001825DB" w:rsidRDefault="00F44961" w:rsidP="004916D7">
      <w:pPr>
        <w:spacing w:line="276" w:lineRule="auto"/>
        <w:ind w:firstLine="851"/>
        <w:jc w:val="both"/>
      </w:pPr>
      <w:bookmarkStart w:id="75" w:name="_Toc409377145"/>
      <w:r w:rsidRPr="00A61B29">
        <w:t>2.</w:t>
      </w:r>
      <w:r w:rsidR="00717093" w:rsidRPr="00A61B29">
        <w:t>2</w:t>
      </w:r>
      <w:r w:rsidR="00857F10" w:rsidRPr="00A61B29">
        <w:t>.2.</w:t>
      </w:r>
      <w:r w:rsidRPr="00A61B29">
        <w:t>4</w:t>
      </w:r>
      <w:r w:rsidR="00857F10" w:rsidRPr="00A61B29">
        <w:t xml:space="preserve"> </w:t>
      </w:r>
      <w:bookmarkEnd w:id="71"/>
      <w:bookmarkEnd w:id="72"/>
      <w:bookmarkEnd w:id="73"/>
      <w:bookmarkEnd w:id="74"/>
      <w:bookmarkEnd w:id="75"/>
      <w:r w:rsidR="001825DB">
        <w:t>Исследовательский раздел является важной частью дипломного проекта</w:t>
      </w:r>
      <w:r w:rsidR="0058531F">
        <w:t>,</w:t>
      </w:r>
      <w:r w:rsidR="001825DB">
        <w:t xml:space="preserve"> из которого </w:t>
      </w:r>
      <w:r w:rsidR="006515EC">
        <w:t xml:space="preserve">вытекает технология реализации </w:t>
      </w:r>
      <w:r w:rsidR="001825DB">
        <w:t>программного продукта, обеспечивающего автоматизацию</w:t>
      </w:r>
      <w:r w:rsidR="00A61B29">
        <w:t xml:space="preserve"> </w:t>
      </w:r>
      <w:r w:rsidR="00A429FF">
        <w:t>предметной области, согласно теме проекта.</w:t>
      </w:r>
    </w:p>
    <w:p w:rsidR="001825DB" w:rsidRDefault="00A429FF" w:rsidP="004916D7">
      <w:pPr>
        <w:widowControl w:val="0"/>
        <w:adjustRightInd w:val="0"/>
        <w:spacing w:line="276" w:lineRule="auto"/>
        <w:ind w:firstLine="851"/>
        <w:jc w:val="both"/>
      </w:pPr>
      <w:r>
        <w:t>Исследовательский раздел</w:t>
      </w:r>
      <w:r w:rsidR="001825DB" w:rsidRPr="00383C14">
        <w:t xml:space="preserve"> состоит из нескольких частей</w:t>
      </w:r>
      <w:r>
        <w:t>:</w:t>
      </w:r>
    </w:p>
    <w:p w:rsidR="00A429FF" w:rsidRDefault="00A429FF" w:rsidP="003A3B98">
      <w:pPr>
        <w:pStyle w:val="a6"/>
        <w:widowControl w:val="0"/>
        <w:numPr>
          <w:ilvl w:val="0"/>
          <w:numId w:val="6"/>
        </w:numPr>
        <w:tabs>
          <w:tab w:val="left" w:pos="1134"/>
        </w:tabs>
        <w:adjustRightInd w:val="0"/>
        <w:spacing w:line="276" w:lineRule="auto"/>
        <w:ind w:left="0" w:firstLine="851"/>
        <w:jc w:val="both"/>
      </w:pPr>
      <w:r>
        <w:t>Анализ и описание предметной области</w:t>
      </w:r>
      <w:r w:rsidR="00B5048B">
        <w:t>.</w:t>
      </w:r>
    </w:p>
    <w:p w:rsidR="00A429FF" w:rsidRPr="001374BB" w:rsidRDefault="00A429FF" w:rsidP="003A3B98">
      <w:pPr>
        <w:pStyle w:val="a6"/>
        <w:widowControl w:val="0"/>
        <w:numPr>
          <w:ilvl w:val="0"/>
          <w:numId w:val="6"/>
        </w:numPr>
        <w:tabs>
          <w:tab w:val="left" w:pos="1134"/>
        </w:tabs>
        <w:adjustRightInd w:val="0"/>
        <w:spacing w:line="276" w:lineRule="auto"/>
        <w:ind w:left="0" w:firstLine="851"/>
        <w:jc w:val="both"/>
      </w:pPr>
      <w:r w:rsidRPr="001374BB">
        <w:t>Техническое задание</w:t>
      </w:r>
      <w:r w:rsidR="00B5048B" w:rsidRPr="001374BB">
        <w:t>.</w:t>
      </w:r>
    </w:p>
    <w:p w:rsidR="001825DB" w:rsidRPr="001374BB" w:rsidRDefault="00A429FF" w:rsidP="003A3B98">
      <w:pPr>
        <w:pStyle w:val="a6"/>
        <w:widowControl w:val="0"/>
        <w:numPr>
          <w:ilvl w:val="0"/>
          <w:numId w:val="6"/>
        </w:numPr>
        <w:tabs>
          <w:tab w:val="left" w:pos="1134"/>
        </w:tabs>
        <w:spacing w:line="276" w:lineRule="auto"/>
        <w:ind w:left="0" w:firstLine="851"/>
        <w:jc w:val="both"/>
      </w:pPr>
      <w:r w:rsidRPr="001374BB">
        <w:t xml:space="preserve">Проектирование </w:t>
      </w:r>
      <w:r w:rsidR="003C67BA" w:rsidRPr="001374BB">
        <w:t>программных модулей</w:t>
      </w:r>
      <w:r w:rsidR="00B5048B" w:rsidRPr="001374BB">
        <w:t>.</w:t>
      </w:r>
    </w:p>
    <w:p w:rsidR="00A429FF" w:rsidRPr="001374BB" w:rsidRDefault="00DD0192" w:rsidP="003A3B98">
      <w:pPr>
        <w:pStyle w:val="a6"/>
        <w:widowControl w:val="0"/>
        <w:numPr>
          <w:ilvl w:val="0"/>
          <w:numId w:val="6"/>
        </w:numPr>
        <w:tabs>
          <w:tab w:val="left" w:pos="1134"/>
        </w:tabs>
        <w:spacing w:line="276" w:lineRule="auto"/>
        <w:ind w:left="0" w:firstLine="851"/>
        <w:jc w:val="both"/>
      </w:pPr>
      <w:r w:rsidRPr="001374BB">
        <w:t xml:space="preserve">Выбор </w:t>
      </w:r>
      <w:r w:rsidR="00D70F6B" w:rsidRPr="001374BB">
        <w:t xml:space="preserve">и обоснование </w:t>
      </w:r>
      <w:r w:rsidRPr="001374BB">
        <w:t>языка (среды) создания программного продукта</w:t>
      </w:r>
      <w:r w:rsidR="00B5048B" w:rsidRPr="001374BB">
        <w:t>.</w:t>
      </w:r>
    </w:p>
    <w:p w:rsidR="00E73D0D" w:rsidRPr="001374BB" w:rsidRDefault="00FF2129" w:rsidP="004916D7">
      <w:pPr>
        <w:spacing w:line="276" w:lineRule="auto"/>
        <w:ind w:firstLine="851"/>
        <w:jc w:val="both"/>
      </w:pPr>
      <w:r w:rsidRPr="001374BB">
        <w:t xml:space="preserve">В соответствии с тематикой дипломных проектов производится </w:t>
      </w:r>
      <w:r w:rsidRPr="001374BB">
        <w:rPr>
          <w:b/>
        </w:rPr>
        <w:t xml:space="preserve">анализ </w:t>
      </w:r>
      <w:r w:rsidR="00546242" w:rsidRPr="001374BB">
        <w:rPr>
          <w:b/>
        </w:rPr>
        <w:t xml:space="preserve">и описание предметной </w:t>
      </w:r>
      <w:r w:rsidR="007B671C" w:rsidRPr="001374BB">
        <w:rPr>
          <w:b/>
        </w:rPr>
        <w:t xml:space="preserve">области </w:t>
      </w:r>
      <w:r w:rsidR="007B671C" w:rsidRPr="001374BB">
        <w:t>и</w:t>
      </w:r>
      <w:r w:rsidR="00231329" w:rsidRPr="001374BB">
        <w:t xml:space="preserve"> </w:t>
      </w:r>
      <w:r w:rsidR="0084481F" w:rsidRPr="001374BB">
        <w:t xml:space="preserve">формируются </w:t>
      </w:r>
      <w:r w:rsidR="00231329" w:rsidRPr="001374BB">
        <w:t>требовани</w:t>
      </w:r>
      <w:r w:rsidR="0084481F" w:rsidRPr="001374BB">
        <w:t>я</w:t>
      </w:r>
      <w:r w:rsidR="00231329" w:rsidRPr="001374BB">
        <w:t xml:space="preserve"> к</w:t>
      </w:r>
      <w:r w:rsidR="00231329" w:rsidRPr="001374BB">
        <w:rPr>
          <w:color w:val="FF0000"/>
        </w:rPr>
        <w:t xml:space="preserve"> </w:t>
      </w:r>
      <w:r w:rsidR="00B720CB" w:rsidRPr="001374BB">
        <w:rPr>
          <w:color w:val="000000"/>
        </w:rPr>
        <w:t>модели процесса разработки программного обеспечения</w:t>
      </w:r>
      <w:r w:rsidR="00231329" w:rsidRPr="001374BB">
        <w:t xml:space="preserve"> </w:t>
      </w:r>
    </w:p>
    <w:p w:rsidR="00231329" w:rsidRPr="001374BB" w:rsidRDefault="00231329" w:rsidP="004916D7">
      <w:pPr>
        <w:widowControl w:val="0"/>
        <w:spacing w:line="276" w:lineRule="auto"/>
        <w:ind w:firstLine="851"/>
        <w:jc w:val="both"/>
      </w:pPr>
      <w:r w:rsidRPr="001374BB">
        <w:t>Необходимо провести анализ технологического процесса, сравнить с аналогами и обосновать перспективность совершенствования</w:t>
      </w:r>
      <w:r w:rsidR="0058531F" w:rsidRPr="001374BB">
        <w:t xml:space="preserve"> или разработки процесса автоматизации предметной области</w:t>
      </w:r>
      <w:r w:rsidR="00B720CB" w:rsidRPr="001374BB">
        <w:t xml:space="preserve"> </w:t>
      </w:r>
      <w:r w:rsidR="00A00EAF" w:rsidRPr="001374BB">
        <w:rPr>
          <w:rFonts w:eastAsia="MS Mincho"/>
        </w:rPr>
        <w:t>программного продукта</w:t>
      </w:r>
      <w:r w:rsidRPr="001374BB">
        <w:t xml:space="preserve">. </w:t>
      </w:r>
    </w:p>
    <w:p w:rsidR="00A00EAF" w:rsidRPr="001374BB" w:rsidRDefault="00546242" w:rsidP="004916D7">
      <w:pPr>
        <w:widowControl w:val="0"/>
        <w:spacing w:line="276" w:lineRule="auto"/>
        <w:ind w:firstLine="851"/>
        <w:jc w:val="both"/>
      </w:pPr>
      <w:r w:rsidRPr="001374BB">
        <w:t xml:space="preserve">Основной вид деятельности на этом этапе – сбор </w:t>
      </w:r>
      <w:r w:rsidR="0084481F" w:rsidRPr="001374BB">
        <w:t xml:space="preserve">данных об автоматизируемом объекте и </w:t>
      </w:r>
      <w:r w:rsidRPr="001374BB">
        <w:t xml:space="preserve">требований пользователей и их тщательное документирование. </w:t>
      </w:r>
    </w:p>
    <w:p w:rsidR="00546242" w:rsidRPr="00546242" w:rsidRDefault="00546242" w:rsidP="004916D7">
      <w:pPr>
        <w:widowControl w:val="0"/>
        <w:spacing w:line="276" w:lineRule="auto"/>
        <w:ind w:firstLine="851"/>
        <w:jc w:val="both"/>
        <w:rPr>
          <w:b/>
        </w:rPr>
      </w:pPr>
      <w:r w:rsidRPr="001374BB">
        <w:t xml:space="preserve">Сбор требований пользователя </w:t>
      </w:r>
      <w:r w:rsidRPr="001374BB">
        <w:rPr>
          <w:color w:val="FF0000"/>
        </w:rPr>
        <w:t xml:space="preserve">к </w:t>
      </w:r>
      <w:r w:rsidR="00B720CB" w:rsidRPr="001374BB">
        <w:rPr>
          <w:color w:val="000000"/>
        </w:rPr>
        <w:t>процессу разработки программного</w:t>
      </w:r>
      <w:r w:rsidR="00B720CB">
        <w:rPr>
          <w:color w:val="000000"/>
        </w:rPr>
        <w:t xml:space="preserve"> </w:t>
      </w:r>
      <w:r w:rsidR="00B720CB" w:rsidRPr="00AF0C30">
        <w:rPr>
          <w:color w:val="000000"/>
        </w:rPr>
        <w:t>обеспечения</w:t>
      </w:r>
      <w:r w:rsidRPr="00A00EAF">
        <w:rPr>
          <w:color w:val="FF0000"/>
        </w:rPr>
        <w:t xml:space="preserve"> </w:t>
      </w:r>
      <w:r w:rsidRPr="00A22C91">
        <w:t>осуществляется путем обследования существующ</w:t>
      </w:r>
      <w:r>
        <w:t xml:space="preserve">их аналогов и </w:t>
      </w:r>
      <w:r w:rsidRPr="00A22C91">
        <w:t>технологи</w:t>
      </w:r>
      <w:r>
        <w:t>й</w:t>
      </w:r>
      <w:r w:rsidRPr="00A22C91">
        <w:t xml:space="preserve"> обработки данных, путем опроса специалистов, специально проводимыми интервью с пользователями</w:t>
      </w:r>
      <w:r>
        <w:t>, литературных источников, интернета</w:t>
      </w:r>
      <w:r w:rsidR="00231329">
        <w:t>.</w:t>
      </w:r>
    </w:p>
    <w:p w:rsidR="00A00EAF" w:rsidRDefault="00231329" w:rsidP="00A00EAF">
      <w:pPr>
        <w:widowControl w:val="0"/>
        <w:spacing w:line="276" w:lineRule="auto"/>
        <w:ind w:firstLine="851"/>
        <w:jc w:val="both"/>
      </w:pPr>
      <w:r>
        <w:t xml:space="preserve">Дипломный проект </w:t>
      </w:r>
      <w:r w:rsidR="00546242" w:rsidRPr="00A22C91">
        <w:t>может разрабатываться по индивидуальному заказу в соответствии с требованиями заказчика</w:t>
      </w:r>
      <w:r w:rsidR="00122163">
        <w:t>.</w:t>
      </w:r>
    </w:p>
    <w:p w:rsidR="00546242" w:rsidRDefault="00231329" w:rsidP="004916D7">
      <w:pPr>
        <w:widowControl w:val="0"/>
        <w:spacing w:line="276" w:lineRule="auto"/>
        <w:ind w:firstLine="851"/>
        <w:jc w:val="both"/>
      </w:pPr>
      <w:r>
        <w:t>В этом случае сбор данных</w:t>
      </w:r>
      <w:r w:rsidR="00FF2129">
        <w:t xml:space="preserve"> </w:t>
      </w:r>
      <w:r>
        <w:t>и требования к программному продукту определяются путем</w:t>
      </w:r>
      <w:r w:rsidR="006515EC">
        <w:t xml:space="preserve"> взаимодействия с заказчиком и </w:t>
      </w:r>
      <w:r>
        <w:t xml:space="preserve">специалистами смежного профиля. </w:t>
      </w:r>
      <w:r w:rsidR="00546242" w:rsidRPr="00A22C91">
        <w:t>Поскольку по мере сбора требования могут изменяться, уточняться и добавляться, вся эта деятельность в целом представляет собой интерактивный процесс</w:t>
      </w:r>
      <w:r w:rsidR="006D466D">
        <w:t xml:space="preserve"> взаимодействия с заказчиком</w:t>
      </w:r>
      <w:r w:rsidR="00546242" w:rsidRPr="00A22C91">
        <w:t xml:space="preserve">, предполагающий многократные повторения, необходимые для достижения максимальной детализации, четкости и однозначности в формулировке каждого требования, </w:t>
      </w:r>
      <w:r w:rsidR="00546242" w:rsidRPr="00A22C91">
        <w:lastRenderedPageBreak/>
        <w:t>а также полноты охвата всех требований пользователя.</w:t>
      </w:r>
    </w:p>
    <w:p w:rsidR="00B720CB" w:rsidRPr="001374BB" w:rsidRDefault="00B720CB" w:rsidP="00B720CB">
      <w:pPr>
        <w:widowControl w:val="0"/>
        <w:spacing w:line="276" w:lineRule="auto"/>
        <w:ind w:firstLine="851"/>
        <w:jc w:val="both"/>
      </w:pPr>
      <w:r>
        <w:t xml:space="preserve">Дипломный проект может носить виртуальный характер (автоматизация деятельности (участка деятельности) вымышленного, </w:t>
      </w:r>
      <w:r w:rsidRPr="001374BB">
        <w:t>приближенного к реальной деятельности предприятия) или быть выполненным по заказу предприятия. Виртуальный дипломный проект разрабатывается для широкого коммерческого применения, роль заказчика в этом случае выполняет рынок, требования которого обязан всесторонне учитывать разработчик.</w:t>
      </w:r>
    </w:p>
    <w:p w:rsidR="006928D3" w:rsidRPr="001374BB" w:rsidRDefault="006928D3" w:rsidP="004916D7">
      <w:pPr>
        <w:widowControl w:val="0"/>
        <w:spacing w:line="276" w:lineRule="auto"/>
        <w:ind w:firstLine="851"/>
        <w:jc w:val="both"/>
      </w:pPr>
      <w:r w:rsidRPr="001374BB">
        <w:t>Исследовав предметную область, в разделе необходимо отразить:</w:t>
      </w:r>
    </w:p>
    <w:p w:rsidR="006928D3" w:rsidRPr="001374BB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1374BB">
        <w:t>основное направление деятельности предприятия;</w:t>
      </w:r>
    </w:p>
    <w:p w:rsidR="006928D3" w:rsidRPr="00A40888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40888">
        <w:t xml:space="preserve">краткие сведения </w:t>
      </w:r>
      <w:r w:rsidRPr="00D4017F">
        <w:t xml:space="preserve">об объекте автоматизации </w:t>
      </w:r>
      <w:r w:rsidRPr="00A40888">
        <w:t xml:space="preserve">или ссылки на документы, содержащие такую информацию; </w:t>
      </w:r>
    </w:p>
    <w:p w:rsidR="006928D3" w:rsidRPr="00A40888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40888">
        <w:t>организационную структуру объекта автоматизации</w:t>
      </w:r>
      <w:r>
        <w:t>,</w:t>
      </w:r>
      <w:r w:rsidRPr="00A40888">
        <w:t xml:space="preserve"> если автоматизируется работа подразделения, то показать место подразделения в структуре предприятия и подробно описать само подразделение;</w:t>
      </w:r>
    </w:p>
    <w:p w:rsidR="006928D3" w:rsidRPr="0032034B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A40888">
        <w:t xml:space="preserve">исследовать информационную деятельность </w:t>
      </w:r>
      <w:r w:rsidR="00D4017F" w:rsidRPr="009B25F9">
        <w:rPr>
          <w:color w:val="000000"/>
          <w:szCs w:val="20"/>
        </w:rPr>
        <w:t>компьютерны</w:t>
      </w:r>
      <w:r w:rsidR="00D4017F">
        <w:rPr>
          <w:color w:val="000000"/>
          <w:szCs w:val="20"/>
        </w:rPr>
        <w:t>х систем</w:t>
      </w:r>
      <w:r w:rsidRPr="00A40888">
        <w:t>:</w:t>
      </w:r>
      <w:r w:rsidR="00FF2129">
        <w:t xml:space="preserve"> </w:t>
      </w:r>
      <w:r w:rsidRPr="0032034B">
        <w:t>исходные данные (документы), с которыми работают специалисты</w:t>
      </w:r>
      <w:r w:rsidR="009B090B" w:rsidRPr="0032034B">
        <w:t>:</w:t>
      </w:r>
    </w:p>
    <w:p w:rsidR="009B090B" w:rsidRPr="0032034B" w:rsidRDefault="009B090B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2034B">
        <w:t xml:space="preserve">сформулировать требования к </w:t>
      </w:r>
      <w:r w:rsidR="002F03D7" w:rsidRPr="0032034B">
        <w:rPr>
          <w:szCs w:val="20"/>
        </w:rPr>
        <w:t>программному обеспечению компьютерных систем</w:t>
      </w:r>
      <w:r w:rsidRPr="0032034B">
        <w:t>.</w:t>
      </w:r>
    </w:p>
    <w:p w:rsidR="004D75DA" w:rsidRPr="0032034B" w:rsidRDefault="00EE4C1C" w:rsidP="004D75DA">
      <w:pPr>
        <w:widowControl w:val="0"/>
        <w:spacing w:line="276" w:lineRule="auto"/>
        <w:ind w:firstLine="851"/>
        <w:jc w:val="both"/>
        <w:rPr>
          <w:b/>
        </w:rPr>
      </w:pPr>
      <w:r w:rsidRPr="0032034B">
        <w:t>Примеры описания предметной области приведены в</w:t>
      </w:r>
      <w:r w:rsidR="00FF2129" w:rsidRPr="0032034B">
        <w:t xml:space="preserve"> </w:t>
      </w:r>
      <w:r w:rsidR="004C67A9" w:rsidRPr="0032034B">
        <w:t xml:space="preserve">Приложении </w:t>
      </w:r>
      <w:r w:rsidR="004D75DA" w:rsidRPr="0032034B">
        <w:t>Л</w:t>
      </w:r>
      <w:r w:rsidRPr="0032034B">
        <w:t>.</w:t>
      </w:r>
    </w:p>
    <w:p w:rsidR="0092288E" w:rsidRPr="0032034B" w:rsidRDefault="006928D3" w:rsidP="004D75DA">
      <w:pPr>
        <w:widowControl w:val="0"/>
        <w:spacing w:line="276" w:lineRule="auto"/>
        <w:ind w:firstLine="851"/>
        <w:jc w:val="both"/>
        <w:rPr>
          <w:b/>
        </w:rPr>
      </w:pPr>
      <w:r w:rsidRPr="0032034B">
        <w:t xml:space="preserve">В результате анализа и исследования предметной области (объекта автоматизации) разрабатывается техническое задание. </w:t>
      </w:r>
    </w:p>
    <w:p w:rsidR="006928D3" w:rsidRPr="0037691B" w:rsidRDefault="006928D3" w:rsidP="004916D7">
      <w:pPr>
        <w:spacing w:line="276" w:lineRule="auto"/>
        <w:ind w:firstLine="851"/>
        <w:jc w:val="both"/>
      </w:pPr>
      <w:bookmarkStart w:id="76" w:name="_Toc374975086"/>
      <w:bookmarkStart w:id="77" w:name="_Toc409377146"/>
      <w:r w:rsidRPr="0032034B">
        <w:rPr>
          <w:b/>
        </w:rPr>
        <w:t>Техническое задание</w:t>
      </w:r>
      <w:bookmarkEnd w:id="76"/>
      <w:bookmarkEnd w:id="77"/>
      <w:r w:rsidR="00FF2129" w:rsidRPr="0032034B">
        <w:rPr>
          <w:b/>
        </w:rPr>
        <w:t xml:space="preserve"> </w:t>
      </w:r>
      <w:r w:rsidRPr="0032034B">
        <w:t xml:space="preserve">(ТЗ) на </w:t>
      </w:r>
      <w:r w:rsidR="00966222" w:rsidRPr="0032034B">
        <w:rPr>
          <w:szCs w:val="20"/>
        </w:rPr>
        <w:t>модуль программного обеспечения для компьютерных систем</w:t>
      </w:r>
      <w:r w:rsidR="00966222" w:rsidRPr="0032034B">
        <w:t xml:space="preserve"> </w:t>
      </w:r>
      <w:r w:rsidRPr="0032034B">
        <w:t xml:space="preserve">является основным документом, </w:t>
      </w:r>
      <w:r w:rsidRPr="0037691B">
        <w:t xml:space="preserve">определяющим требования и порядок создания (развития, модернизации) </w:t>
      </w:r>
      <w:r w:rsidR="00966222" w:rsidRPr="009B25F9">
        <w:rPr>
          <w:color w:val="000000"/>
          <w:szCs w:val="20"/>
        </w:rPr>
        <w:t>автоматизированны</w:t>
      </w:r>
      <w:r w:rsidR="00966222">
        <w:rPr>
          <w:color w:val="000000"/>
          <w:szCs w:val="20"/>
        </w:rPr>
        <w:t>х</w:t>
      </w:r>
      <w:r w:rsidR="00966222" w:rsidRPr="009B25F9">
        <w:rPr>
          <w:color w:val="000000"/>
          <w:szCs w:val="20"/>
        </w:rPr>
        <w:t xml:space="preserve"> систем обработки информации и управления</w:t>
      </w:r>
      <w:r w:rsidRPr="0037691B">
        <w:t xml:space="preserve">, в соответствии с которым проводится разработка </w:t>
      </w:r>
      <w:r>
        <w:t>системы</w:t>
      </w:r>
      <w:r w:rsidRPr="0037691B">
        <w:t xml:space="preserve"> и ее приемка при вводе в действие</w:t>
      </w:r>
      <w:r>
        <w:t>.</w:t>
      </w:r>
    </w:p>
    <w:p w:rsidR="006928D3" w:rsidRPr="0037691B" w:rsidRDefault="006928D3" w:rsidP="004916D7">
      <w:pPr>
        <w:pStyle w:val="af1"/>
        <w:widowControl w:val="0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37691B">
        <w:rPr>
          <w:sz w:val="28"/>
          <w:szCs w:val="28"/>
        </w:rPr>
        <w:t xml:space="preserve">Утвержденное техническое задание является документом, которым разработчики руководствуются на всех этапах создания системы. Изменения, вносимые в техническое задание, должны согласовываться с </w:t>
      </w:r>
      <w:r>
        <w:rPr>
          <w:sz w:val="28"/>
          <w:szCs w:val="28"/>
        </w:rPr>
        <w:t>преподавателем (</w:t>
      </w:r>
      <w:r w:rsidRPr="0037691B">
        <w:rPr>
          <w:sz w:val="28"/>
          <w:szCs w:val="28"/>
        </w:rPr>
        <w:t>заказчиком</w:t>
      </w:r>
      <w:r>
        <w:rPr>
          <w:sz w:val="28"/>
          <w:szCs w:val="28"/>
        </w:rPr>
        <w:t>)</w:t>
      </w:r>
      <w:r w:rsidRPr="0037691B">
        <w:rPr>
          <w:sz w:val="28"/>
          <w:szCs w:val="28"/>
        </w:rPr>
        <w:t xml:space="preserve"> и разработчиком вместе. При разработке технического задания следует:</w:t>
      </w:r>
    </w:p>
    <w:p w:rsidR="006928D3" w:rsidRPr="0037691B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7691B">
        <w:t xml:space="preserve">установить общую цель создания </w:t>
      </w:r>
      <w:r w:rsidR="001C1D11" w:rsidRPr="009B25F9">
        <w:rPr>
          <w:color w:val="000000"/>
          <w:szCs w:val="20"/>
        </w:rPr>
        <w:t>программно</w:t>
      </w:r>
      <w:r w:rsidR="001C1D11">
        <w:rPr>
          <w:color w:val="000000"/>
          <w:szCs w:val="20"/>
        </w:rPr>
        <w:t>го</w:t>
      </w:r>
      <w:r w:rsidR="001C1D11" w:rsidRPr="009B25F9">
        <w:rPr>
          <w:color w:val="000000"/>
          <w:szCs w:val="20"/>
        </w:rPr>
        <w:t xml:space="preserve"> обеспечени</w:t>
      </w:r>
      <w:r w:rsidR="001C1D11">
        <w:rPr>
          <w:color w:val="000000"/>
          <w:szCs w:val="20"/>
        </w:rPr>
        <w:t>я</w:t>
      </w:r>
      <w:r w:rsidR="001C1D11" w:rsidRPr="009B25F9">
        <w:rPr>
          <w:color w:val="000000"/>
          <w:szCs w:val="20"/>
        </w:rPr>
        <w:t xml:space="preserve"> компьютерных систем (программы, программные комплексы и системы)</w:t>
      </w:r>
      <w:r w:rsidRPr="0037691B">
        <w:t>;</w:t>
      </w:r>
    </w:p>
    <w:p w:rsidR="006928D3" w:rsidRPr="001C1D11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7691B">
        <w:t xml:space="preserve">разработать и обосновать </w:t>
      </w:r>
      <w:r w:rsidRPr="001C1D11">
        <w:t>требования к информационным подсистемам</w:t>
      </w:r>
      <w:r w:rsidR="00A00EAF" w:rsidRPr="001C1D11">
        <w:t xml:space="preserve"> к </w:t>
      </w:r>
      <w:r w:rsidR="00A00EAF" w:rsidRPr="001C1D11">
        <w:rPr>
          <w:rFonts w:eastAsia="MS Mincho"/>
        </w:rPr>
        <w:t>структуре и модулям программы</w:t>
      </w:r>
      <w:r w:rsidRPr="001C1D11">
        <w:t>;</w:t>
      </w:r>
    </w:p>
    <w:p w:rsidR="006928D3" w:rsidRPr="0037691B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7691B">
        <w:t>разработать и обосновать требования к информационной базе, программному обеспечению;</w:t>
      </w:r>
    </w:p>
    <w:p w:rsidR="006928D3" w:rsidRPr="0037691B" w:rsidRDefault="006928D3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7691B">
        <w:t>определить этапы создания системы и сроки их выполнения</w:t>
      </w:r>
      <w:r w:rsidR="00205019">
        <w:t>.</w:t>
      </w:r>
    </w:p>
    <w:p w:rsidR="00A00EAF" w:rsidRDefault="006928D3" w:rsidP="00A00EAF">
      <w:pPr>
        <w:widowControl w:val="0"/>
        <w:spacing w:line="276" w:lineRule="auto"/>
        <w:ind w:firstLine="851"/>
        <w:jc w:val="both"/>
        <w:rPr>
          <w:bCs/>
          <w:iCs/>
          <w:color w:val="000000"/>
        </w:rPr>
      </w:pPr>
      <w:r w:rsidRPr="00DD2C47">
        <w:lastRenderedPageBreak/>
        <w:t xml:space="preserve">Структура технического задания </w:t>
      </w:r>
      <w:r w:rsidR="001035BB" w:rsidRPr="001035BB">
        <w:t xml:space="preserve">(ТЗ) </w:t>
      </w:r>
      <w:r w:rsidRPr="00DD2C47">
        <w:t xml:space="preserve">определяется </w:t>
      </w:r>
      <w:r w:rsidRPr="00FF2129">
        <w:t>ГОСТ 34.602-89</w:t>
      </w:r>
      <w:r w:rsidR="004916D7">
        <w:t xml:space="preserve">. </w:t>
      </w:r>
      <w:r w:rsidR="0058531F" w:rsidRPr="00FF2129">
        <w:rPr>
          <w:bCs/>
          <w:iCs/>
          <w:color w:val="000000"/>
        </w:rPr>
        <w:t xml:space="preserve">Комплекс стандартов </w:t>
      </w:r>
      <w:r w:rsidR="0058531F" w:rsidRPr="00375839">
        <w:rPr>
          <w:bCs/>
          <w:iCs/>
        </w:rPr>
        <w:t>на автоматизированные системы</w:t>
      </w:r>
      <w:r w:rsidR="004D75DA">
        <w:rPr>
          <w:bCs/>
          <w:iCs/>
          <w:color w:val="000000"/>
        </w:rPr>
        <w:t>.</w:t>
      </w:r>
    </w:p>
    <w:p w:rsidR="00841A14" w:rsidRPr="009601C7" w:rsidRDefault="0058531F" w:rsidP="004916D7">
      <w:pPr>
        <w:widowControl w:val="0"/>
        <w:spacing w:line="276" w:lineRule="auto"/>
        <w:ind w:firstLine="851"/>
        <w:jc w:val="both"/>
        <w:rPr>
          <w:bCs/>
          <w:iCs/>
        </w:rPr>
      </w:pPr>
      <w:r w:rsidRPr="009601C7">
        <w:rPr>
          <w:bCs/>
          <w:iCs/>
        </w:rPr>
        <w:t>Техническое задание на создание автоматизированной системы</w:t>
      </w:r>
      <w:r w:rsidR="001035BB" w:rsidRPr="009601C7">
        <w:rPr>
          <w:bCs/>
          <w:iCs/>
        </w:rPr>
        <w:t>.</w:t>
      </w:r>
      <w:r w:rsidR="00FF2129" w:rsidRPr="009601C7">
        <w:rPr>
          <w:bCs/>
          <w:iCs/>
        </w:rPr>
        <w:t xml:space="preserve"> </w:t>
      </w:r>
    </w:p>
    <w:p w:rsidR="006928D3" w:rsidRPr="00DD2C47" w:rsidRDefault="001035BB" w:rsidP="004916D7">
      <w:pPr>
        <w:widowControl w:val="0"/>
        <w:spacing w:line="276" w:lineRule="auto"/>
        <w:ind w:firstLine="851"/>
        <w:jc w:val="both"/>
      </w:pPr>
      <w:r>
        <w:t xml:space="preserve">ТЗ </w:t>
      </w:r>
      <w:r w:rsidR="006928D3" w:rsidRPr="00DD2C47">
        <w:t>содержит разделы</w:t>
      </w:r>
      <w:r w:rsidR="009410D0">
        <w:t xml:space="preserve"> </w:t>
      </w:r>
      <w:r>
        <w:t>(н</w:t>
      </w:r>
      <w:r w:rsidR="006928D3" w:rsidRPr="00DD2C47">
        <w:t xml:space="preserve">екоторые разделы при </w:t>
      </w:r>
      <w:r w:rsidR="00073751">
        <w:t>дипломном</w:t>
      </w:r>
      <w:r w:rsidR="006928D3" w:rsidRPr="00DD2C47">
        <w:t xml:space="preserve"> проектировании могут отсутствовать</w:t>
      </w:r>
      <w:r>
        <w:t>)</w:t>
      </w:r>
      <w:r w:rsidR="009410D0">
        <w:t>:</w:t>
      </w:r>
    </w:p>
    <w:p w:rsidR="006928D3" w:rsidRPr="00DD2C4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DD2C47">
        <w:t>Общие сведения.</w:t>
      </w:r>
    </w:p>
    <w:p w:rsidR="006928D3" w:rsidRPr="00DD2C4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DD2C47">
        <w:t>Назначение и цели создания (развития) системы.</w:t>
      </w:r>
    </w:p>
    <w:p w:rsidR="006928D3" w:rsidRPr="009601C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9601C7">
        <w:t>Характеристика объектов автоматизации.</w:t>
      </w:r>
    </w:p>
    <w:p w:rsidR="006928D3" w:rsidRPr="009601C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9601C7">
        <w:t>Требования к системе</w:t>
      </w:r>
      <w:r w:rsidR="001035BB" w:rsidRPr="009601C7">
        <w:t>:</w:t>
      </w:r>
    </w:p>
    <w:p w:rsidR="006928D3" w:rsidRPr="009601C7" w:rsidRDefault="001035BB" w:rsidP="003A3B98">
      <w:pPr>
        <w:pStyle w:val="a6"/>
        <w:widowControl w:val="0"/>
        <w:numPr>
          <w:ilvl w:val="0"/>
          <w:numId w:val="8"/>
        </w:numPr>
        <w:tabs>
          <w:tab w:val="left" w:pos="1134"/>
          <w:tab w:val="left" w:pos="1560"/>
        </w:tabs>
        <w:spacing w:line="276" w:lineRule="auto"/>
        <w:ind w:left="1134" w:firstLine="851"/>
        <w:jc w:val="both"/>
      </w:pPr>
      <w:r w:rsidRPr="009601C7">
        <w:t>т</w:t>
      </w:r>
      <w:r w:rsidR="006928D3" w:rsidRPr="009601C7">
        <w:t>ребования к системе в целом</w:t>
      </w:r>
      <w:r w:rsidRPr="009601C7">
        <w:t>;</w:t>
      </w:r>
    </w:p>
    <w:p w:rsidR="006928D3" w:rsidRPr="009601C7" w:rsidRDefault="001035BB" w:rsidP="003A3B98">
      <w:pPr>
        <w:pStyle w:val="a6"/>
        <w:widowControl w:val="0"/>
        <w:numPr>
          <w:ilvl w:val="0"/>
          <w:numId w:val="8"/>
        </w:numPr>
        <w:tabs>
          <w:tab w:val="left" w:pos="1134"/>
          <w:tab w:val="left" w:pos="1560"/>
        </w:tabs>
        <w:spacing w:line="276" w:lineRule="auto"/>
        <w:ind w:left="1134" w:firstLine="851"/>
        <w:jc w:val="both"/>
      </w:pPr>
      <w:r w:rsidRPr="009601C7">
        <w:t>т</w:t>
      </w:r>
      <w:r w:rsidR="006928D3" w:rsidRPr="009601C7">
        <w:t>ребования к функциям (по подсистемам)</w:t>
      </w:r>
      <w:r w:rsidRPr="009601C7">
        <w:t>;</w:t>
      </w:r>
    </w:p>
    <w:p w:rsidR="006928D3" w:rsidRPr="009601C7" w:rsidRDefault="001035BB" w:rsidP="003A3B98">
      <w:pPr>
        <w:pStyle w:val="a6"/>
        <w:widowControl w:val="0"/>
        <w:numPr>
          <w:ilvl w:val="0"/>
          <w:numId w:val="8"/>
        </w:numPr>
        <w:tabs>
          <w:tab w:val="left" w:pos="1134"/>
          <w:tab w:val="left" w:pos="1560"/>
        </w:tabs>
        <w:spacing w:line="276" w:lineRule="auto"/>
        <w:ind w:left="1134" w:firstLine="851"/>
        <w:jc w:val="both"/>
      </w:pPr>
      <w:r w:rsidRPr="009601C7">
        <w:t>т</w:t>
      </w:r>
      <w:r w:rsidR="006928D3" w:rsidRPr="009601C7">
        <w:t>ребования к видам обеспечения</w:t>
      </w:r>
      <w:r w:rsidRPr="009601C7">
        <w:t>.</w:t>
      </w:r>
    </w:p>
    <w:p w:rsidR="006928D3" w:rsidRPr="009601C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9601C7">
        <w:t>Состав и содержание работ по созданию системы.</w:t>
      </w:r>
    </w:p>
    <w:p w:rsidR="006928D3" w:rsidRPr="009601C7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9601C7">
        <w:t>Порядок контроля и приемки системы.</w:t>
      </w:r>
    </w:p>
    <w:p w:rsidR="006928D3" w:rsidRPr="001374BB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1374BB">
        <w:t xml:space="preserve">Требования к составу и содержанию работ по подготовке объекта </w:t>
      </w:r>
      <w:r w:rsidR="00841A14" w:rsidRPr="001374BB">
        <w:t xml:space="preserve">программирования </w:t>
      </w:r>
      <w:r w:rsidRPr="001374BB">
        <w:t>автоматизации к вводу системы в действие.</w:t>
      </w:r>
    </w:p>
    <w:p w:rsidR="006928D3" w:rsidRPr="001374BB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1374BB">
        <w:t>Требования к документированию.</w:t>
      </w:r>
    </w:p>
    <w:p w:rsidR="006928D3" w:rsidRPr="001374BB" w:rsidRDefault="006928D3" w:rsidP="003A3B98">
      <w:pPr>
        <w:pStyle w:val="a6"/>
        <w:widowControl w:val="0"/>
        <w:numPr>
          <w:ilvl w:val="0"/>
          <w:numId w:val="17"/>
        </w:numPr>
        <w:tabs>
          <w:tab w:val="num" w:pos="1134"/>
        </w:tabs>
        <w:spacing w:line="276" w:lineRule="auto"/>
        <w:ind w:left="0" w:firstLine="851"/>
        <w:jc w:val="both"/>
      </w:pPr>
      <w:r w:rsidRPr="001374BB">
        <w:t>Источники разработки.</w:t>
      </w:r>
    </w:p>
    <w:p w:rsidR="00F836DC" w:rsidRPr="00F3109A" w:rsidRDefault="00F836DC" w:rsidP="004916D7">
      <w:pPr>
        <w:widowControl w:val="0"/>
        <w:shd w:val="clear" w:color="auto" w:fill="FFFFFF"/>
        <w:spacing w:line="276" w:lineRule="auto"/>
        <w:ind w:firstLine="851"/>
        <w:jc w:val="both"/>
        <w:rPr>
          <w:b/>
          <w:caps/>
        </w:rPr>
      </w:pPr>
      <w:r w:rsidRPr="001374BB">
        <w:t xml:space="preserve">Пример технического задания на </w:t>
      </w:r>
      <w:r w:rsidRPr="001374BB">
        <w:rPr>
          <w:color w:val="FF0000"/>
        </w:rPr>
        <w:t>разработку АСУ</w:t>
      </w:r>
      <w:r w:rsidRPr="001374BB">
        <w:rPr>
          <w:u w:color="0070C0"/>
        </w:rPr>
        <w:t xml:space="preserve"> сервисного центра</w:t>
      </w:r>
      <w:r w:rsidRPr="00A765B7">
        <w:rPr>
          <w:u w:color="0070C0"/>
        </w:rPr>
        <w:t xml:space="preserve"> по </w:t>
      </w:r>
      <w:r w:rsidRPr="007B671C">
        <w:rPr>
          <w:color w:val="FF0000"/>
          <w:u w:color="0070C0"/>
        </w:rPr>
        <w:t>ремонту сотовой техники, реализованно</w:t>
      </w:r>
      <w:r w:rsidR="00073751" w:rsidRPr="007B671C">
        <w:rPr>
          <w:color w:val="FF0000"/>
          <w:u w:color="0070C0"/>
        </w:rPr>
        <w:t xml:space="preserve">го </w:t>
      </w:r>
      <w:r w:rsidRPr="007B671C">
        <w:rPr>
          <w:color w:val="FF0000"/>
          <w:u w:color="0070C0"/>
        </w:rPr>
        <w:t xml:space="preserve">с использованием встроенного языка платформы 1С: Предприятие 8.2 </w:t>
      </w:r>
      <w:r w:rsidRPr="007B671C">
        <w:rPr>
          <w:color w:val="FF0000"/>
        </w:rPr>
        <w:t xml:space="preserve">приведено в </w:t>
      </w:r>
      <w:r w:rsidR="001374BB" w:rsidRPr="001374BB">
        <w:rPr>
          <w:color w:val="FF0000"/>
        </w:rPr>
        <w:t>приложении К.</w:t>
      </w:r>
      <w:r w:rsidR="009410D0">
        <w:rPr>
          <w:caps/>
        </w:rPr>
        <w:t xml:space="preserve"> </w:t>
      </w:r>
      <w:r w:rsidRPr="00FD154C">
        <w:t xml:space="preserve">Пример технического задания на разработку </w:t>
      </w:r>
      <w:r w:rsidR="00FD154C" w:rsidRPr="00FD154C">
        <w:t>ИС стоматологического салона</w:t>
      </w:r>
      <w:r w:rsidRPr="00FD154C">
        <w:t xml:space="preserve">, </w:t>
      </w:r>
      <w:r w:rsidRPr="00FD154C">
        <w:rPr>
          <w:u w:color="0070C0"/>
        </w:rPr>
        <w:t>реализованн</w:t>
      </w:r>
      <w:r w:rsidR="00073751">
        <w:rPr>
          <w:u w:color="0070C0"/>
        </w:rPr>
        <w:t>ого</w:t>
      </w:r>
      <w:r w:rsidRPr="00FD154C">
        <w:rPr>
          <w:u w:color="0070C0"/>
        </w:rPr>
        <w:t xml:space="preserve"> с использованием СУБД </w:t>
      </w:r>
      <w:r w:rsidRPr="00FD154C">
        <w:t xml:space="preserve">приведено в </w:t>
      </w:r>
      <w:r w:rsidR="004916D7">
        <w:t>прил.</w:t>
      </w:r>
      <w:r w:rsidR="006672AA">
        <w:t xml:space="preserve"> </w:t>
      </w:r>
      <w:r w:rsidR="009410D0">
        <w:rPr>
          <w:caps/>
        </w:rPr>
        <w:t>Л</w:t>
      </w:r>
      <w:r w:rsidRPr="00FD154C">
        <w:rPr>
          <w:caps/>
        </w:rPr>
        <w:t>.</w:t>
      </w:r>
      <w:r w:rsidR="007B671C">
        <w:rPr>
          <w:caps/>
        </w:rPr>
        <w:t xml:space="preserve"> </w:t>
      </w:r>
      <w:r w:rsidR="007B671C" w:rsidRPr="007B671C">
        <w:rPr>
          <w:caps/>
          <w:highlight w:val="yellow"/>
        </w:rPr>
        <w:t>добавитьсоздание сайта</w:t>
      </w:r>
    </w:p>
    <w:p w:rsidR="00841A14" w:rsidRDefault="00841A14" w:rsidP="004916D7">
      <w:pPr>
        <w:spacing w:line="276" w:lineRule="auto"/>
        <w:ind w:firstLine="851"/>
        <w:jc w:val="both"/>
        <w:rPr>
          <w:b/>
        </w:rPr>
      </w:pPr>
    </w:p>
    <w:p w:rsidR="00101403" w:rsidRPr="00FF2129" w:rsidRDefault="00101403" w:rsidP="004916D7">
      <w:pPr>
        <w:spacing w:line="276" w:lineRule="auto"/>
        <w:ind w:firstLine="851"/>
        <w:jc w:val="both"/>
        <w:rPr>
          <w:b/>
        </w:rPr>
      </w:pPr>
      <w:r w:rsidRPr="00FF2129">
        <w:rPr>
          <w:b/>
        </w:rPr>
        <w:t xml:space="preserve">Проектирование </w:t>
      </w:r>
      <w:r w:rsidR="00A72A20">
        <w:rPr>
          <w:b/>
        </w:rPr>
        <w:t>автоматизирован</w:t>
      </w:r>
      <w:r w:rsidR="00A72A20" w:rsidRPr="00FF2129">
        <w:rPr>
          <w:b/>
        </w:rPr>
        <w:t>ной</w:t>
      </w:r>
      <w:r w:rsidRPr="00FF2129">
        <w:rPr>
          <w:b/>
        </w:rPr>
        <w:t xml:space="preserve"> системы</w:t>
      </w:r>
      <w:r w:rsidR="00FF2129">
        <w:rPr>
          <w:b/>
        </w:rPr>
        <w:t xml:space="preserve"> </w:t>
      </w:r>
      <w:r w:rsidR="00FF2129" w:rsidRPr="00301BDC">
        <w:t>обычно включает:</w:t>
      </w:r>
    </w:p>
    <w:p w:rsidR="00606795" w:rsidRPr="00301BDC" w:rsidRDefault="00606795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01BDC">
        <w:t>проектирование общей структуры – определение основных частей (</w:t>
      </w:r>
      <w:r w:rsidRPr="00FD154C">
        <w:t>компонентов</w:t>
      </w:r>
      <w:r w:rsidRPr="00656D23">
        <w:t>)</w:t>
      </w:r>
      <w:r w:rsidRPr="00301BDC">
        <w:t xml:space="preserve"> и их взаимосвязей по управлению и данным;</w:t>
      </w:r>
    </w:p>
    <w:p w:rsidR="00606795" w:rsidRPr="00301BDC" w:rsidRDefault="00606795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01BDC">
        <w:t>декомпозицию компонентов и построение структурных иерархий в соответствии с рекомендациями блочно-иерархического подхода;</w:t>
      </w:r>
    </w:p>
    <w:p w:rsidR="00606795" w:rsidRPr="00301BDC" w:rsidRDefault="00606795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 w:rsidRPr="00301BDC">
        <w:t xml:space="preserve">проектирование компонентов. </w:t>
      </w:r>
    </w:p>
    <w:p w:rsidR="00606795" w:rsidRDefault="00606795" w:rsidP="004916D7">
      <w:pPr>
        <w:pStyle w:val="210"/>
        <w:widowControl w:val="0"/>
        <w:numPr>
          <w:ilvl w:val="12"/>
          <w:numId w:val="0"/>
        </w:numPr>
        <w:spacing w:line="276" w:lineRule="auto"/>
        <w:ind w:firstLine="851"/>
        <w:rPr>
          <w:sz w:val="28"/>
          <w:szCs w:val="28"/>
        </w:rPr>
      </w:pPr>
      <w:r w:rsidRPr="00301BDC">
        <w:rPr>
          <w:sz w:val="28"/>
          <w:szCs w:val="28"/>
        </w:rPr>
        <w:t xml:space="preserve">Результатом проектирования является детальная модель разрабатываемого </w:t>
      </w:r>
      <w:r w:rsidR="00467DD7" w:rsidRPr="00301BDC">
        <w:rPr>
          <w:sz w:val="28"/>
          <w:szCs w:val="28"/>
        </w:rPr>
        <w:t xml:space="preserve">программного продукта. </w:t>
      </w:r>
      <w:r w:rsidRPr="00301BDC">
        <w:rPr>
          <w:sz w:val="28"/>
          <w:szCs w:val="28"/>
        </w:rPr>
        <w:t xml:space="preserve">Тип модели зависит от выбранного или заданного подхода (структурный, объектно-ориентированный или компонентный) и конкретной технологии проектирования. Однако в любом случае процесс проектирования охватывает как проектирование обрабатывающих программ (подпрограмм) и определение взаимосвязей между ними, так и проектирование данных, с которыми взаимодействуют эти программы или подпрограммы. </w:t>
      </w:r>
    </w:p>
    <w:p w:rsidR="00301BDC" w:rsidRPr="00301BDC" w:rsidRDefault="00301BDC" w:rsidP="004916D7">
      <w:pPr>
        <w:pStyle w:val="210"/>
        <w:widowControl w:val="0"/>
        <w:numPr>
          <w:ilvl w:val="12"/>
          <w:numId w:val="0"/>
        </w:numPr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В дипломном </w:t>
      </w:r>
      <w:r w:rsidRPr="00A72A20">
        <w:rPr>
          <w:sz w:val="28"/>
          <w:szCs w:val="28"/>
        </w:rPr>
        <w:t xml:space="preserve">проекте этап проектирования </w:t>
      </w:r>
      <w:r w:rsidR="00D2505F" w:rsidRPr="00A72A20">
        <w:rPr>
          <w:rFonts w:eastAsia="MS Mincho"/>
          <w:sz w:val="28"/>
          <w:szCs w:val="28"/>
          <w:highlight w:val="yellow"/>
        </w:rPr>
        <w:t>функциональной модели</w:t>
      </w:r>
      <w:r w:rsidR="00D2505F" w:rsidRPr="00A72A20">
        <w:rPr>
          <w:rFonts w:eastAsia="MS Mincho"/>
          <w:sz w:val="28"/>
          <w:szCs w:val="28"/>
        </w:rPr>
        <w:t xml:space="preserve"> </w:t>
      </w:r>
      <w:r w:rsidR="00A72A20" w:rsidRPr="00A72A20">
        <w:rPr>
          <w:sz w:val="28"/>
          <w:szCs w:val="28"/>
        </w:rPr>
        <w:lastRenderedPageBreak/>
        <w:t>компьютер</w:t>
      </w:r>
      <w:r w:rsidRPr="00A72A20">
        <w:rPr>
          <w:sz w:val="28"/>
          <w:szCs w:val="28"/>
        </w:rPr>
        <w:t>ной системы н</w:t>
      </w:r>
      <w:r>
        <w:rPr>
          <w:sz w:val="28"/>
          <w:szCs w:val="28"/>
        </w:rPr>
        <w:t xml:space="preserve">еобходимо отобразить </w:t>
      </w:r>
      <w:r w:rsidR="007917CF">
        <w:rPr>
          <w:sz w:val="28"/>
          <w:szCs w:val="28"/>
        </w:rPr>
        <w:t>в виде графической модели.</w:t>
      </w:r>
    </w:p>
    <w:p w:rsidR="001F62FA" w:rsidRPr="001374BB" w:rsidRDefault="00467DD7" w:rsidP="004916D7">
      <w:pPr>
        <w:widowControl w:val="0"/>
        <w:spacing w:line="276" w:lineRule="auto"/>
        <w:ind w:firstLine="851"/>
        <w:jc w:val="both"/>
        <w:rPr>
          <w:color w:val="000000" w:themeColor="text1"/>
        </w:rPr>
      </w:pPr>
      <w:r w:rsidRPr="001374BB">
        <w:rPr>
          <w:color w:val="000000" w:themeColor="text1"/>
          <w:shd w:val="clear" w:color="auto" w:fill="FFFFFF"/>
        </w:rPr>
        <w:t xml:space="preserve">В качестве </w:t>
      </w:r>
      <w:r w:rsidR="00A244E7" w:rsidRPr="001374BB">
        <w:rPr>
          <w:color w:val="000000" w:themeColor="text1"/>
          <w:shd w:val="clear" w:color="auto" w:fill="FFFFFF"/>
        </w:rPr>
        <w:t>графического представления модели</w:t>
      </w:r>
      <w:r w:rsidR="00FF2129" w:rsidRPr="001374BB">
        <w:rPr>
          <w:color w:val="000000" w:themeColor="text1"/>
          <w:shd w:val="clear" w:color="auto" w:fill="FFFFFF"/>
        </w:rPr>
        <w:t xml:space="preserve"> </w:t>
      </w:r>
      <w:r w:rsidRPr="001374BB">
        <w:rPr>
          <w:color w:val="000000" w:themeColor="text1"/>
          <w:shd w:val="clear" w:color="auto" w:fill="FFFFFF"/>
        </w:rPr>
        <w:t xml:space="preserve">информационной системы </w:t>
      </w:r>
      <w:r w:rsidR="00A244E7" w:rsidRPr="001374BB">
        <w:rPr>
          <w:color w:val="000000" w:themeColor="text1"/>
          <w:shd w:val="clear" w:color="auto" w:fill="FFFFFF"/>
        </w:rPr>
        <w:t xml:space="preserve">можно использовать </w:t>
      </w:r>
      <w:r w:rsidR="003F58B4" w:rsidRPr="001374BB">
        <w:rPr>
          <w:color w:val="000000" w:themeColor="text1"/>
          <w:shd w:val="clear" w:color="auto" w:fill="FFFFFF"/>
        </w:rPr>
        <w:t>методологию функционального моделирования IDEF0. Методология IDEF0 предназначена для функционального моделирования, то есть моделирования выполнения функций объекта, путем создания описательной графической модели, показывающей что, как и кем делается в рамках функционирования любого предприятия. Разработанные IDEF0 модели предназначены для документирования процессов производства, отображения какая информация и ресурсы используются на каждом этапе</w:t>
      </w:r>
      <w:r w:rsidRPr="001374BB">
        <w:rPr>
          <w:color w:val="000000" w:themeColor="text1"/>
          <w:shd w:val="clear" w:color="auto" w:fill="FFFFFF"/>
        </w:rPr>
        <w:t xml:space="preserve">. </w:t>
      </w:r>
      <w:r w:rsidR="001F62FA" w:rsidRPr="001374BB">
        <w:rPr>
          <w:color w:val="000000" w:themeColor="text1"/>
          <w:shd w:val="clear" w:color="auto" w:fill="FFFFFF"/>
        </w:rPr>
        <w:t>И</w:t>
      </w:r>
      <w:r w:rsidR="001F62FA" w:rsidRPr="001374BB">
        <w:rPr>
          <w:color w:val="000000" w:themeColor="text1"/>
        </w:rPr>
        <w:t xml:space="preserve">спользуя методологию функционального моделирования </w:t>
      </w:r>
      <w:r w:rsidR="001F62FA" w:rsidRPr="001374BB">
        <w:rPr>
          <w:color w:val="000000" w:themeColor="text1"/>
          <w:lang w:val="en-US"/>
        </w:rPr>
        <w:t>IDEF</w:t>
      </w:r>
      <w:r w:rsidR="001F62FA" w:rsidRPr="001374BB">
        <w:rPr>
          <w:color w:val="000000" w:themeColor="text1"/>
        </w:rPr>
        <w:t>0 необходимо составить:</w:t>
      </w:r>
    </w:p>
    <w:p w:rsidR="001F62FA" w:rsidRPr="001374BB" w:rsidRDefault="001F62FA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  <w:rPr>
          <w:color w:val="000000" w:themeColor="text1"/>
        </w:rPr>
      </w:pPr>
      <w:r w:rsidRPr="001374BB">
        <w:rPr>
          <w:color w:val="000000" w:themeColor="text1"/>
        </w:rPr>
        <w:t>контекстную диаграмму верхнего уровня, которая отражает задачу в целом;</w:t>
      </w:r>
    </w:p>
    <w:p w:rsidR="001F62FA" w:rsidRDefault="001F62FA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>
        <w:t>дочернюю диаграмму следующего уровня, показывающую бизнес-процессы в целом;</w:t>
      </w:r>
    </w:p>
    <w:p w:rsidR="001F62FA" w:rsidRDefault="001F62FA" w:rsidP="003A3B98">
      <w:pPr>
        <w:widowControl w:val="0"/>
        <w:numPr>
          <w:ilvl w:val="1"/>
          <w:numId w:val="16"/>
        </w:numPr>
        <w:tabs>
          <w:tab w:val="clear" w:pos="1440"/>
          <w:tab w:val="num" w:pos="1128"/>
        </w:tabs>
        <w:overflowPunct w:val="0"/>
        <w:autoSpaceDE w:val="0"/>
        <w:autoSpaceDN w:val="0"/>
        <w:adjustRightInd w:val="0"/>
        <w:spacing w:line="276" w:lineRule="auto"/>
        <w:ind w:left="7" w:firstLine="851"/>
        <w:jc w:val="both"/>
      </w:pPr>
      <w:r>
        <w:t xml:space="preserve">дочерние диаграммы декомпозиции каждого из бизнес-процессов. </w:t>
      </w:r>
    </w:p>
    <w:p w:rsidR="00A244E7" w:rsidRPr="00301BDC" w:rsidRDefault="00467DD7" w:rsidP="004916D7">
      <w:pPr>
        <w:widowControl w:val="0"/>
        <w:tabs>
          <w:tab w:val="left" w:pos="600"/>
        </w:tabs>
        <w:spacing w:line="276" w:lineRule="auto"/>
        <w:ind w:firstLine="851"/>
        <w:jc w:val="both"/>
      </w:pPr>
      <w:r w:rsidRPr="00301BDC">
        <w:rPr>
          <w:shd w:val="clear" w:color="auto" w:fill="FFFFFF"/>
        </w:rPr>
        <w:t>Информационная система может быть представлена также</w:t>
      </w:r>
      <w:r w:rsidR="00A244E7" w:rsidRPr="00301BDC">
        <w:rPr>
          <w:shd w:val="clear" w:color="auto" w:fill="FFFFFF"/>
        </w:rPr>
        <w:t xml:space="preserve"> средств</w:t>
      </w:r>
      <w:r w:rsidRPr="00301BDC">
        <w:rPr>
          <w:shd w:val="clear" w:color="auto" w:fill="FFFFFF"/>
        </w:rPr>
        <w:t>ом</w:t>
      </w:r>
      <w:r w:rsidR="00A244E7" w:rsidRPr="00301BDC">
        <w:rPr>
          <w:shd w:val="clear" w:color="auto" w:fill="FFFFFF"/>
        </w:rPr>
        <w:t xml:space="preserve"> графического представления концептуальной модели предметной области в виде ER-диаграммы</w:t>
      </w:r>
      <w:r w:rsidRPr="00301BDC">
        <w:rPr>
          <w:shd w:val="clear" w:color="auto" w:fill="FFFFFF"/>
        </w:rPr>
        <w:t>.</w:t>
      </w:r>
    </w:p>
    <w:p w:rsidR="00101403" w:rsidRPr="009601C7" w:rsidRDefault="00301BDC" w:rsidP="004916D7">
      <w:pPr>
        <w:widowControl w:val="0"/>
        <w:spacing w:line="276" w:lineRule="auto"/>
        <w:ind w:firstLine="851"/>
        <w:jc w:val="both"/>
      </w:pPr>
      <w:r w:rsidRPr="009601C7">
        <w:t>Для построения</w:t>
      </w:r>
      <w:r w:rsidR="006515EC" w:rsidRPr="009601C7">
        <w:t xml:space="preserve"> моделей информационных систем </w:t>
      </w:r>
      <w:r w:rsidRPr="009601C7">
        <w:t xml:space="preserve">рекомендуется использовать </w:t>
      </w:r>
      <w:r w:rsidR="007B671C" w:rsidRPr="009601C7">
        <w:rPr>
          <w:lang w:val="en-US"/>
        </w:rPr>
        <w:t>MS</w:t>
      </w:r>
      <w:r w:rsidR="007B671C" w:rsidRPr="009601C7">
        <w:t xml:space="preserve"> </w:t>
      </w:r>
      <w:r w:rsidR="007B671C" w:rsidRPr="009601C7">
        <w:rPr>
          <w:lang w:val="en-US"/>
        </w:rPr>
        <w:t>Visio</w:t>
      </w:r>
      <w:r w:rsidR="007B671C" w:rsidRPr="009601C7">
        <w:t xml:space="preserve"> –</w:t>
      </w:r>
      <w:r w:rsidRPr="009601C7">
        <w:t xml:space="preserve"> </w:t>
      </w:r>
      <w:r w:rsidRPr="009601C7">
        <w:rPr>
          <w:shd w:val="clear" w:color="auto" w:fill="FFFFFF"/>
        </w:rPr>
        <w:t>универсальное средство моделирования данных и приложений, поддерживающее и создание моделей данных, и объектно-ориентированное моделирование приложений.</w:t>
      </w:r>
    </w:p>
    <w:p w:rsidR="00A802DB" w:rsidRDefault="00A802DB" w:rsidP="004916D7">
      <w:pPr>
        <w:widowControl w:val="0"/>
        <w:spacing w:line="276" w:lineRule="auto"/>
        <w:ind w:firstLine="851"/>
        <w:jc w:val="both"/>
        <w:rPr>
          <w:b/>
        </w:rPr>
      </w:pPr>
      <w:r w:rsidRPr="003E70EE">
        <w:rPr>
          <w:color w:val="FF0000"/>
        </w:rPr>
        <w:t xml:space="preserve">Пример функционального моделирования АСУ по ремонту сотовой техники по методологии IDEF0, реализованной с использованием встроенного языка платформы 1С: Предприятие приведен в </w:t>
      </w:r>
      <w:r w:rsidR="004916D7" w:rsidRPr="003E70EE">
        <w:rPr>
          <w:color w:val="FF0000"/>
        </w:rPr>
        <w:t>прил</w:t>
      </w:r>
      <w:r w:rsidR="003E70EE">
        <w:rPr>
          <w:color w:val="FF0000"/>
        </w:rPr>
        <w:t>ожении</w:t>
      </w:r>
      <w:r w:rsidR="00FD154C" w:rsidRPr="003E70EE">
        <w:rPr>
          <w:color w:val="FF0000"/>
        </w:rPr>
        <w:t xml:space="preserve"> </w:t>
      </w:r>
      <w:r w:rsidR="00CA7D74">
        <w:t>М</w:t>
      </w:r>
      <w:r w:rsidRPr="00FD154C">
        <w:t>.</w:t>
      </w:r>
    </w:p>
    <w:p w:rsidR="002F5443" w:rsidRDefault="00CA7D74" w:rsidP="004916D7">
      <w:pPr>
        <w:widowControl w:val="0"/>
        <w:spacing w:line="276" w:lineRule="auto"/>
        <w:ind w:firstLine="851"/>
        <w:jc w:val="both"/>
        <w:rPr>
          <w:b/>
        </w:rPr>
      </w:pPr>
      <w:r>
        <w:t xml:space="preserve">Пример </w:t>
      </w:r>
      <w:r w:rsidR="00A802DB" w:rsidRPr="00E02E9E">
        <w:t>построения модели информационной системы (ER-диаграммы), реализуемой с использование</w:t>
      </w:r>
      <w:r w:rsidR="00D70F6B">
        <w:t>м</w:t>
      </w:r>
      <w:r w:rsidR="00A802DB" w:rsidRPr="00E02E9E">
        <w:t xml:space="preserve"> СУБД приведен в </w:t>
      </w:r>
      <w:r w:rsidR="003E70EE" w:rsidRPr="003E70EE">
        <w:rPr>
          <w:color w:val="FF0000"/>
        </w:rPr>
        <w:t>прил</w:t>
      </w:r>
      <w:r w:rsidR="003E70EE">
        <w:rPr>
          <w:color w:val="FF0000"/>
        </w:rPr>
        <w:t>ожении</w:t>
      </w:r>
      <w:r w:rsidR="00FD154C" w:rsidRPr="00E02E9E">
        <w:t xml:space="preserve"> </w:t>
      </w:r>
      <w:r>
        <w:t>Н</w:t>
      </w:r>
      <w:r w:rsidR="00A802DB" w:rsidRPr="00E02E9E">
        <w:t>.</w:t>
      </w:r>
    </w:p>
    <w:p w:rsidR="00101403" w:rsidRPr="00A22C91" w:rsidRDefault="003C37B2" w:rsidP="004916D7">
      <w:pPr>
        <w:spacing w:line="276" w:lineRule="auto"/>
        <w:ind w:firstLine="851"/>
        <w:jc w:val="both"/>
      </w:pPr>
      <w:r w:rsidRPr="003C37B2">
        <w:t>При</w:t>
      </w:r>
      <w:r>
        <w:rPr>
          <w:b/>
        </w:rPr>
        <w:t xml:space="preserve"> </w:t>
      </w:r>
      <w:r w:rsidRPr="00101403">
        <w:rPr>
          <w:b/>
        </w:rPr>
        <w:t>выбор</w:t>
      </w:r>
      <w:r>
        <w:rPr>
          <w:b/>
        </w:rPr>
        <w:t>е</w:t>
      </w:r>
      <w:r w:rsidRPr="00101403">
        <w:rPr>
          <w:b/>
        </w:rPr>
        <w:t xml:space="preserve"> </w:t>
      </w:r>
      <w:r w:rsidR="00101403" w:rsidRPr="00101403">
        <w:rPr>
          <w:b/>
        </w:rPr>
        <w:t>языка (среды) создания программного продукта</w:t>
      </w:r>
      <w:r>
        <w:rPr>
          <w:b/>
        </w:rPr>
        <w:t xml:space="preserve"> </w:t>
      </w:r>
      <w:r w:rsidR="00656D23">
        <w:t>н</w:t>
      </w:r>
      <w:r w:rsidR="00101403" w:rsidRPr="00101403">
        <w:t>еобходимо провести сравнительный анализ современных информационных систем технологий программирования и обосновать свой выбор языка (среды) создания программного продукта.</w:t>
      </w:r>
    </w:p>
    <w:p w:rsidR="00101403" w:rsidRPr="008D182E" w:rsidRDefault="008D182E" w:rsidP="004916D7">
      <w:pPr>
        <w:widowControl w:val="0"/>
        <w:spacing w:line="276" w:lineRule="auto"/>
        <w:ind w:firstLine="851"/>
        <w:jc w:val="both"/>
        <w:rPr>
          <w:b/>
        </w:rPr>
      </w:pPr>
      <w:r w:rsidRPr="008D182E">
        <w:t xml:space="preserve">Правильный выбор языка </w:t>
      </w:r>
      <w:r>
        <w:t xml:space="preserve">(среды) </w:t>
      </w:r>
      <w:r w:rsidRPr="008D182E">
        <w:t xml:space="preserve">программирования в значительной степени определяет качество и надежность программного </w:t>
      </w:r>
      <w:r>
        <w:t>продукта</w:t>
      </w:r>
      <w:r w:rsidRPr="008D182E">
        <w:t xml:space="preserve">. </w:t>
      </w:r>
      <w:r w:rsidR="00656D23">
        <w:t xml:space="preserve">Необходимо </w:t>
      </w:r>
      <w:r w:rsidRPr="008D182E">
        <w:t>обосновать причины, по которым был выбран конкретный язык</w:t>
      </w:r>
      <w:r>
        <w:t xml:space="preserve"> или среда</w:t>
      </w:r>
      <w:r w:rsidR="00656D23">
        <w:t xml:space="preserve"> программирования</w:t>
      </w:r>
      <w:r w:rsidRPr="008D182E">
        <w:t xml:space="preserve"> для решения поставленной задачи</w:t>
      </w:r>
      <w:r w:rsidR="00656D23">
        <w:t>,</w:t>
      </w:r>
      <w:r w:rsidR="003C37B2">
        <w:t xml:space="preserve"> </w:t>
      </w:r>
      <w:r w:rsidR="00656D23">
        <w:t>с</w:t>
      </w:r>
      <w:r w:rsidRPr="008D182E">
        <w:t xml:space="preserve">ледует выделить </w:t>
      </w:r>
      <w:r w:rsidR="00656D23">
        <w:t xml:space="preserve">их </w:t>
      </w:r>
      <w:r w:rsidRPr="008D182E">
        <w:t>возможности</w:t>
      </w:r>
      <w:r w:rsidR="00656D23">
        <w:t xml:space="preserve">, преимущества и </w:t>
      </w:r>
      <w:r>
        <w:t>достоинства</w:t>
      </w:r>
      <w:r w:rsidR="00656D23">
        <w:t xml:space="preserve"> при реализации именно данного проекта.</w:t>
      </w:r>
    </w:p>
    <w:p w:rsidR="00D807FC" w:rsidRPr="003C37B2" w:rsidRDefault="00D807FC" w:rsidP="004916D7">
      <w:pPr>
        <w:spacing w:before="120" w:after="60" w:line="276" w:lineRule="auto"/>
        <w:ind w:firstLine="851"/>
        <w:jc w:val="both"/>
      </w:pPr>
      <w:bookmarkStart w:id="78" w:name="_Toc409377147"/>
      <w:r w:rsidRPr="003C37B2">
        <w:t>2.</w:t>
      </w:r>
      <w:r w:rsidR="00717093" w:rsidRPr="003C37B2">
        <w:t>2</w:t>
      </w:r>
      <w:r w:rsidRPr="003C37B2">
        <w:t>.2.5 Технологический раздел</w:t>
      </w:r>
      <w:bookmarkEnd w:id="78"/>
    </w:p>
    <w:p w:rsidR="003823AB" w:rsidRDefault="003823AB" w:rsidP="004916D7">
      <w:pPr>
        <w:pStyle w:val="aff7"/>
        <w:spacing w:line="276" w:lineRule="auto"/>
        <w:ind w:firstLine="851"/>
      </w:pPr>
      <w:r>
        <w:lastRenderedPageBreak/>
        <w:t>В этом разделе описывается непосредственная разработка программного продукта – экранные формы документооборота, алгоритмы, структуры баз данных, пользовательские интерфейсы</w:t>
      </w:r>
      <w:r w:rsidR="00A61DD2">
        <w:t>, описывается организация разноуровневого доступа пользователей.</w:t>
      </w:r>
      <w:r>
        <w:t xml:space="preserve"> Работа над разделом требует от дипломника практического применения знаний </w:t>
      </w:r>
      <w:r w:rsidR="00A61DD2">
        <w:t xml:space="preserve">и умений </w:t>
      </w:r>
      <w:r>
        <w:t xml:space="preserve">по всем профессиональным </w:t>
      </w:r>
      <w:r w:rsidR="006515EC">
        <w:t xml:space="preserve">модулям. Конкретное содержание </w:t>
      </w:r>
      <w:r>
        <w:t>раздела определяется темой дипломного проекта.</w:t>
      </w:r>
    </w:p>
    <w:p w:rsidR="003823AB" w:rsidRDefault="003823AB" w:rsidP="004916D7">
      <w:pPr>
        <w:pStyle w:val="aff7"/>
        <w:spacing w:line="276" w:lineRule="auto"/>
        <w:ind w:firstLine="851"/>
      </w:pPr>
      <w:r>
        <w:t>В разделе описывается технология, использованная при разработке программного продукта. Если разработка программного продукта велась с использованием методов объектно-ориентированного анализа, проектирования и программирования</w:t>
      </w:r>
      <w:r w:rsidR="00D178BD">
        <w:t>,</w:t>
      </w:r>
      <w:r>
        <w:t xml:space="preserve"> </w:t>
      </w:r>
      <w:r w:rsidR="00D178BD">
        <w:t xml:space="preserve">то </w:t>
      </w:r>
      <w:r w:rsidRPr="00D178BD">
        <w:t xml:space="preserve">в </w:t>
      </w:r>
      <w:r w:rsidR="00D178BD">
        <w:t xml:space="preserve">этом </w:t>
      </w:r>
      <w:r w:rsidRPr="00D178BD">
        <w:t>разделе необходимо отразить</w:t>
      </w:r>
      <w:r w:rsidR="00D178BD">
        <w:t>:</w:t>
      </w:r>
    </w:p>
    <w:p w:rsidR="001D18CF" w:rsidRPr="00E02E9E" w:rsidRDefault="001D18CF" w:rsidP="003A3B98">
      <w:pPr>
        <w:pStyle w:val="a6"/>
        <w:widowControl w:val="0"/>
        <w:numPr>
          <w:ilvl w:val="0"/>
          <w:numId w:val="20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 xml:space="preserve">Форматы ввода. Должны быть представлены форматы всех входных форм, которые </w:t>
      </w:r>
      <w:r w:rsidRPr="00061D88">
        <w:rPr>
          <w:color w:val="FF0000"/>
        </w:rPr>
        <w:t xml:space="preserve">используются для ввода данных. Достаточно подробно объясняется назначение каждого реквизита формы и принятые грамматические правила и ограничения при заполнении </w:t>
      </w:r>
      <w:r w:rsidRPr="00E02E9E">
        <w:t>каждого конкретного реквизита.</w:t>
      </w:r>
    </w:p>
    <w:p w:rsidR="001D18CF" w:rsidRPr="001D18CF" w:rsidRDefault="001D18CF" w:rsidP="003A3B98">
      <w:pPr>
        <w:pStyle w:val="a6"/>
        <w:widowControl w:val="0"/>
        <w:numPr>
          <w:ilvl w:val="0"/>
          <w:numId w:val="20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 xml:space="preserve">Выходы. Описываются подробно требования к каждому выходному </w:t>
      </w:r>
      <w:r w:rsidRPr="007B671C">
        <w:rPr>
          <w:color w:val="FF0000"/>
        </w:rPr>
        <w:t>результату работы</w:t>
      </w:r>
      <w:r w:rsidRPr="00E02E9E">
        <w:t xml:space="preserve"> системы и особенности каждого выхода. Отмечаются вид выходного результата (отчет, экран), область использования, способы проверки достоверности, а также режим выдачи информации и количественные характеристики выходного потока.</w:t>
      </w:r>
    </w:p>
    <w:p w:rsidR="001D18CF" w:rsidRPr="00E02E9E" w:rsidRDefault="001D18CF" w:rsidP="003A3B98">
      <w:pPr>
        <w:pStyle w:val="a6"/>
        <w:widowControl w:val="0"/>
        <w:numPr>
          <w:ilvl w:val="0"/>
          <w:numId w:val="20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Форматы вывода. Приводятся макеты всех выходных форм и экранов с объяснениями каждого раздела формы.</w:t>
      </w:r>
    </w:p>
    <w:p w:rsidR="001D18CF" w:rsidRPr="001D18CF" w:rsidRDefault="001D18CF" w:rsidP="003A3B98">
      <w:pPr>
        <w:pStyle w:val="a6"/>
        <w:widowControl w:val="0"/>
        <w:numPr>
          <w:ilvl w:val="0"/>
          <w:numId w:val="20"/>
        </w:numPr>
        <w:tabs>
          <w:tab w:val="left" w:pos="1134"/>
        </w:tabs>
        <w:spacing w:line="276" w:lineRule="auto"/>
        <w:ind w:left="0" w:firstLine="851"/>
        <w:jc w:val="both"/>
      </w:pPr>
      <w:r w:rsidRPr="00061D88">
        <w:rPr>
          <w:color w:val="FF0000"/>
        </w:rPr>
        <w:t xml:space="preserve">Возможные ошибки и процедуры их устранения. Перечисляются коды ошибок, возникающих в процессе работы программы, и описываются необходимые действия </w:t>
      </w:r>
      <w:r w:rsidRPr="00E02E9E">
        <w:t>пользователя по их корректировке. Указываются процедуры восстановления работоспособности системы при ошибках.</w:t>
      </w:r>
    </w:p>
    <w:p w:rsidR="003823AB" w:rsidRPr="00F53555" w:rsidRDefault="003823AB" w:rsidP="004916D7">
      <w:pPr>
        <w:pStyle w:val="aff7"/>
        <w:spacing w:line="276" w:lineRule="auto"/>
        <w:ind w:firstLine="851"/>
      </w:pPr>
      <w:r w:rsidRPr="00F53555">
        <w:t>Если проект</w:t>
      </w:r>
      <w:r w:rsidR="00D178BD" w:rsidRPr="00F53555">
        <w:t xml:space="preserve"> реализуется с использованием </w:t>
      </w:r>
      <w:r w:rsidRPr="00F53555">
        <w:t>баз</w:t>
      </w:r>
      <w:r w:rsidR="00D178BD" w:rsidRPr="00F53555">
        <w:t>ы</w:t>
      </w:r>
      <w:r w:rsidRPr="00F53555">
        <w:t xml:space="preserve"> данных, в технологическом разделе </w:t>
      </w:r>
      <w:r w:rsidR="00D178BD" w:rsidRPr="00F53555">
        <w:t>должны быть описаны:</w:t>
      </w:r>
    </w:p>
    <w:p w:rsidR="00D178BD" w:rsidRPr="00E02E9E" w:rsidRDefault="00D178BD" w:rsidP="003A3B98">
      <w:pPr>
        <w:pStyle w:val="a6"/>
        <w:widowControl w:val="0"/>
        <w:numPr>
          <w:ilvl w:val="0"/>
          <w:numId w:val="21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Схема базы данных.</w:t>
      </w:r>
    </w:p>
    <w:p w:rsidR="00D178BD" w:rsidRPr="00E02E9E" w:rsidRDefault="00D178BD" w:rsidP="003A3B98">
      <w:pPr>
        <w:pStyle w:val="a6"/>
        <w:widowControl w:val="0"/>
        <w:numPr>
          <w:ilvl w:val="0"/>
          <w:numId w:val="21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Средства прикладного программирования: интерфейс прикладного</w:t>
      </w:r>
      <w:r w:rsidR="003C37B2">
        <w:t xml:space="preserve"> </w:t>
      </w:r>
      <w:r w:rsidRPr="00E02E9E">
        <w:t xml:space="preserve">программирования (например, BDE, ODBC, ADO), среда разработки прикладных программ (MS Visual </w:t>
      </w:r>
      <w:r w:rsidR="007B671C" w:rsidRPr="007B671C">
        <w:rPr>
          <w:color w:val="FF0000"/>
        </w:rPr>
        <w:t>Studio,</w:t>
      </w:r>
      <w:r w:rsidRPr="007B671C">
        <w:rPr>
          <w:color w:val="FF0000"/>
        </w:rPr>
        <w:t xml:space="preserve"> VBA</w:t>
      </w:r>
      <w:r w:rsidRPr="00E02E9E">
        <w:t xml:space="preserve"> и т.д.).</w:t>
      </w:r>
    </w:p>
    <w:p w:rsidR="00D178BD" w:rsidRPr="00E02E9E" w:rsidRDefault="00D178BD" w:rsidP="003A3B98">
      <w:pPr>
        <w:pStyle w:val="a6"/>
        <w:widowControl w:val="0"/>
        <w:numPr>
          <w:ilvl w:val="0"/>
          <w:numId w:val="21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Интерфейс конечного пользователя в виде пользовательских меню, экранных форм, шаблонов печатных документов.</w:t>
      </w:r>
    </w:p>
    <w:p w:rsidR="003823AB" w:rsidRPr="00E02E9E" w:rsidRDefault="00D178BD" w:rsidP="003A3B98">
      <w:pPr>
        <w:pStyle w:val="a6"/>
        <w:widowControl w:val="0"/>
        <w:numPr>
          <w:ilvl w:val="0"/>
          <w:numId w:val="21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Создан прототип базы данных, наполненный содержательной информацией в объеме, достаточном для тестирования базы данных.</w:t>
      </w:r>
    </w:p>
    <w:p w:rsidR="001D18CF" w:rsidRPr="00E02E9E" w:rsidRDefault="008A38E0" w:rsidP="003A3B98">
      <w:pPr>
        <w:pStyle w:val="a6"/>
        <w:widowControl w:val="0"/>
        <w:numPr>
          <w:ilvl w:val="0"/>
          <w:numId w:val="21"/>
        </w:numPr>
        <w:tabs>
          <w:tab w:val="left" w:pos="1134"/>
        </w:tabs>
        <w:spacing w:line="276" w:lineRule="auto"/>
        <w:ind w:left="0" w:firstLine="851"/>
        <w:jc w:val="both"/>
      </w:pPr>
      <w:r w:rsidRPr="00E02E9E">
        <w:t>Описаны з</w:t>
      </w:r>
      <w:r w:rsidR="001D18CF" w:rsidRPr="00E02E9E">
        <w:t>апросы к базе данных и инструкции по их инициализации, формам и содержанию данных, используемым командам. Характеризуются особенности каждого типа запроса и существующие ограничения.</w:t>
      </w:r>
    </w:p>
    <w:p w:rsidR="001F62FA" w:rsidRPr="007B671C" w:rsidRDefault="00D178BD" w:rsidP="004916D7">
      <w:pPr>
        <w:widowControl w:val="0"/>
        <w:spacing w:line="276" w:lineRule="auto"/>
        <w:ind w:firstLine="851"/>
        <w:jc w:val="both"/>
        <w:rPr>
          <w:color w:val="FF0000"/>
        </w:rPr>
      </w:pPr>
      <w:r w:rsidRPr="007B671C">
        <w:rPr>
          <w:color w:val="FF0000"/>
        </w:rPr>
        <w:lastRenderedPageBreak/>
        <w:t>Если проект реализуется с использование</w:t>
      </w:r>
      <w:r w:rsidR="00147D94" w:rsidRPr="007B671C">
        <w:rPr>
          <w:color w:val="FF0000"/>
        </w:rPr>
        <w:t>м</w:t>
      </w:r>
      <w:r w:rsidRPr="007B671C">
        <w:rPr>
          <w:color w:val="FF0000"/>
        </w:rPr>
        <w:t xml:space="preserve"> встроенного языка платформы 1С: Предприятие, </w:t>
      </w:r>
      <w:r w:rsidR="008A38E0" w:rsidRPr="007B671C">
        <w:rPr>
          <w:color w:val="FF0000"/>
        </w:rPr>
        <w:t>в</w:t>
      </w:r>
      <w:r w:rsidRPr="007B671C">
        <w:rPr>
          <w:color w:val="FF0000"/>
        </w:rPr>
        <w:t xml:space="preserve"> разделе необходимо:</w:t>
      </w:r>
    </w:p>
    <w:p w:rsidR="001F62FA" w:rsidRPr="00817C81" w:rsidRDefault="001F62FA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 w:rsidRPr="007B671C">
        <w:rPr>
          <w:color w:val="FF0000"/>
        </w:rPr>
        <w:t>Определить перечень</w:t>
      </w:r>
      <w:r>
        <w:t xml:space="preserve"> основных и дополнительных объектов конфигурации</w:t>
      </w:r>
      <w:r w:rsidR="003C37B2">
        <w:t xml:space="preserve"> </w:t>
      </w:r>
      <w:r>
        <w:t xml:space="preserve">для реализации </w:t>
      </w:r>
      <w:r w:rsidRPr="00817C81">
        <w:t>документооборота всех подсистем.</w:t>
      </w:r>
    </w:p>
    <w:p w:rsidR="001F62FA" w:rsidRDefault="001F62FA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 w:rsidRPr="00817C81">
        <w:t xml:space="preserve">Разработать и описать </w:t>
      </w:r>
      <w:r w:rsidR="00A61DD2">
        <w:t xml:space="preserve">все </w:t>
      </w:r>
      <w:r w:rsidRPr="00817C81">
        <w:t xml:space="preserve">объекты конфигурации со скриншотами. </w:t>
      </w:r>
    </w:p>
    <w:p w:rsidR="0011457B" w:rsidRDefault="0011457B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>
        <w:t>Описать макеты и печатные формы</w:t>
      </w:r>
      <w:r w:rsidR="00A61DD2">
        <w:t>.</w:t>
      </w:r>
    </w:p>
    <w:p w:rsidR="001F62FA" w:rsidRDefault="001F62FA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>
        <w:t>Описать доступ пользователей (создание ролей).</w:t>
      </w:r>
    </w:p>
    <w:p w:rsidR="001F62FA" w:rsidRDefault="001F62FA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>
        <w:t>Разработать и описать пользовательский интерфейс.</w:t>
      </w:r>
    </w:p>
    <w:p w:rsidR="001F62FA" w:rsidRDefault="001F62FA" w:rsidP="003A3B98">
      <w:pPr>
        <w:pStyle w:val="a6"/>
        <w:widowControl w:val="0"/>
        <w:numPr>
          <w:ilvl w:val="0"/>
          <w:numId w:val="27"/>
        </w:numPr>
        <w:tabs>
          <w:tab w:val="left" w:pos="1134"/>
        </w:tabs>
        <w:spacing w:line="276" w:lineRule="auto"/>
        <w:ind w:left="0" w:firstLine="851"/>
        <w:jc w:val="both"/>
      </w:pPr>
      <w:r>
        <w:t>Выполнить администрирование работы пользователей.</w:t>
      </w:r>
    </w:p>
    <w:p w:rsidR="00A61DD2" w:rsidRDefault="00A61DD2" w:rsidP="004916D7">
      <w:pPr>
        <w:widowControl w:val="0"/>
        <w:spacing w:line="276" w:lineRule="auto"/>
        <w:ind w:firstLine="851"/>
        <w:jc w:val="both"/>
      </w:pPr>
      <w:r w:rsidRPr="00817C81">
        <w:t>Программные коды</w:t>
      </w:r>
      <w:r w:rsidR="00147D94">
        <w:t xml:space="preserve"> (листинги) при любой реализации</w:t>
      </w:r>
      <w:r w:rsidRPr="00817C81">
        <w:t xml:space="preserve"> необходимо поместить в приложения, выполнив на них ссылку.</w:t>
      </w:r>
    </w:p>
    <w:p w:rsidR="009E374B" w:rsidRPr="003C37B2" w:rsidRDefault="009E374B" w:rsidP="004916D7">
      <w:pPr>
        <w:spacing w:before="120" w:after="60" w:line="276" w:lineRule="auto"/>
        <w:ind w:firstLine="851"/>
        <w:jc w:val="both"/>
      </w:pPr>
      <w:bookmarkStart w:id="79" w:name="_Toc409377148"/>
      <w:r w:rsidRPr="003C37B2">
        <w:t>2.</w:t>
      </w:r>
      <w:r w:rsidR="00717093" w:rsidRPr="003C37B2">
        <w:t>2</w:t>
      </w:r>
      <w:r w:rsidRPr="003C37B2">
        <w:t>.2.6 Организационный раздел</w:t>
      </w:r>
      <w:bookmarkEnd w:id="79"/>
    </w:p>
    <w:p w:rsidR="006E3693" w:rsidRPr="009601C7" w:rsidRDefault="006E3693" w:rsidP="009601C7">
      <w:pPr>
        <w:pStyle w:val="Default"/>
        <w:widowControl w:val="0"/>
        <w:spacing w:line="276" w:lineRule="auto"/>
        <w:ind w:firstLine="851"/>
        <w:jc w:val="both"/>
        <w:rPr>
          <w:lang w:bidi="en-US"/>
        </w:rPr>
      </w:pPr>
      <w:r>
        <w:rPr>
          <w:sz w:val="28"/>
          <w:szCs w:val="28"/>
        </w:rPr>
        <w:t xml:space="preserve">В данном разделе </w:t>
      </w:r>
      <w:r w:rsidRPr="006E3693">
        <w:rPr>
          <w:sz w:val="28"/>
          <w:szCs w:val="28"/>
        </w:rPr>
        <w:t xml:space="preserve">обосновывается рациональный выбор необходимого аппаратного и программного обеспечения для реализации </w:t>
      </w:r>
      <w:r w:rsidR="009601C7" w:rsidRPr="009601C7">
        <w:rPr>
          <w:sz w:val="28"/>
          <w:szCs w:val="28"/>
        </w:rPr>
        <w:t>программных модулей</w:t>
      </w:r>
      <w:r w:rsidRPr="006E3693">
        <w:rPr>
          <w:sz w:val="28"/>
          <w:szCs w:val="28"/>
        </w:rPr>
        <w:t>. Производится оценка требований к вычислительным ресурсам, необходимым для функционирования системы, например, требования надежности, эффективности, модифицируемости, мобильности, затрат на сопровождение и поддержку</w:t>
      </w:r>
      <w:r>
        <w:rPr>
          <w:sz w:val="28"/>
          <w:szCs w:val="28"/>
        </w:rPr>
        <w:t>.</w:t>
      </w:r>
      <w:r w:rsidRPr="006E3693">
        <w:rPr>
          <w:sz w:val="28"/>
          <w:szCs w:val="28"/>
        </w:rPr>
        <w:t xml:space="preserve"> Описыва</w:t>
      </w:r>
      <w:r>
        <w:rPr>
          <w:sz w:val="28"/>
          <w:szCs w:val="28"/>
        </w:rPr>
        <w:t>ю</w:t>
      </w:r>
      <w:r w:rsidRPr="006E3693">
        <w:rPr>
          <w:sz w:val="28"/>
          <w:szCs w:val="28"/>
        </w:rPr>
        <w:t>тся способ</w:t>
      </w:r>
      <w:r>
        <w:rPr>
          <w:sz w:val="28"/>
          <w:szCs w:val="28"/>
        </w:rPr>
        <w:t>ы</w:t>
      </w:r>
      <w:r w:rsidRPr="006E3693">
        <w:rPr>
          <w:sz w:val="28"/>
          <w:szCs w:val="28"/>
        </w:rPr>
        <w:t xml:space="preserve"> защиты от несанкционированного доступа, примененны</w:t>
      </w:r>
      <w:r>
        <w:rPr>
          <w:sz w:val="28"/>
          <w:szCs w:val="28"/>
        </w:rPr>
        <w:t>е</w:t>
      </w:r>
      <w:r w:rsidRPr="006E3693">
        <w:rPr>
          <w:sz w:val="28"/>
          <w:szCs w:val="28"/>
        </w:rPr>
        <w:t xml:space="preserve"> при создании данной информационной системы</w:t>
      </w:r>
      <w:r>
        <w:rPr>
          <w:sz w:val="28"/>
          <w:szCs w:val="28"/>
        </w:rPr>
        <w:t xml:space="preserve">, </w:t>
      </w:r>
      <w:r w:rsidRPr="006E3693">
        <w:rPr>
          <w:sz w:val="28"/>
          <w:szCs w:val="28"/>
        </w:rPr>
        <w:t>политик</w:t>
      </w:r>
      <w:r w:rsidR="008C5C4F">
        <w:rPr>
          <w:sz w:val="28"/>
          <w:szCs w:val="28"/>
        </w:rPr>
        <w:t>а</w:t>
      </w:r>
      <w:r w:rsidRPr="006E3693">
        <w:rPr>
          <w:sz w:val="28"/>
          <w:szCs w:val="28"/>
        </w:rPr>
        <w:t xml:space="preserve"> безопасности предприятия (организации)</w:t>
      </w:r>
      <w:r w:rsidR="008C5C4F">
        <w:rPr>
          <w:sz w:val="28"/>
          <w:szCs w:val="28"/>
        </w:rPr>
        <w:t>, приводится план резервного копирования, и алгоритм восстановления данных из резервной копии в аварийных ситуациях.</w:t>
      </w:r>
      <w:r w:rsidRPr="006E3693">
        <w:rPr>
          <w:sz w:val="28"/>
          <w:szCs w:val="28"/>
        </w:rPr>
        <w:t xml:space="preserve"> В этом разделе можно описать </w:t>
      </w:r>
      <w:r w:rsidR="008C5C4F">
        <w:rPr>
          <w:sz w:val="28"/>
          <w:szCs w:val="28"/>
        </w:rPr>
        <w:t xml:space="preserve">также </w:t>
      </w:r>
      <w:r w:rsidRPr="006E3693">
        <w:rPr>
          <w:sz w:val="28"/>
          <w:szCs w:val="28"/>
        </w:rPr>
        <w:t>требования к технике безопасности и охран</w:t>
      </w:r>
      <w:r w:rsidR="008C5C4F">
        <w:rPr>
          <w:sz w:val="28"/>
          <w:szCs w:val="28"/>
        </w:rPr>
        <w:t>е</w:t>
      </w:r>
      <w:r w:rsidRPr="006E3693">
        <w:rPr>
          <w:sz w:val="28"/>
          <w:szCs w:val="28"/>
        </w:rPr>
        <w:t xml:space="preserve"> труда.</w:t>
      </w:r>
    </w:p>
    <w:p w:rsidR="006E3693" w:rsidRPr="008C5C4F" w:rsidRDefault="008C5C4F" w:rsidP="004916D7">
      <w:pPr>
        <w:pStyle w:val="Default"/>
        <w:widowControl w:val="0"/>
        <w:spacing w:line="276" w:lineRule="auto"/>
        <w:ind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>В данном разделе о</w:t>
      </w:r>
      <w:r w:rsidR="006E3693" w:rsidRPr="006E3693">
        <w:rPr>
          <w:sz w:val="28"/>
          <w:szCs w:val="28"/>
        </w:rPr>
        <w:t>писыва</w:t>
      </w:r>
      <w:r>
        <w:rPr>
          <w:sz w:val="28"/>
          <w:szCs w:val="28"/>
        </w:rPr>
        <w:t>ю</w:t>
      </w:r>
      <w:r w:rsidR="006E3693" w:rsidRPr="006E3693">
        <w:rPr>
          <w:sz w:val="28"/>
          <w:szCs w:val="28"/>
        </w:rPr>
        <w:t>тся действия пользователя или администратора системы при работе с созданной информационной системой</w:t>
      </w:r>
      <w:r>
        <w:rPr>
          <w:sz w:val="28"/>
          <w:szCs w:val="28"/>
        </w:rPr>
        <w:t>, то есть</w:t>
      </w:r>
      <w:r w:rsidR="0022741B">
        <w:rPr>
          <w:sz w:val="28"/>
          <w:szCs w:val="28"/>
        </w:rPr>
        <w:t>,</w:t>
      </w:r>
      <w:r>
        <w:rPr>
          <w:sz w:val="28"/>
          <w:szCs w:val="28"/>
        </w:rPr>
        <w:t xml:space="preserve"> привод</w:t>
      </w:r>
      <w:r w:rsidR="006515EC">
        <w:rPr>
          <w:sz w:val="28"/>
          <w:szCs w:val="28"/>
        </w:rPr>
        <w:t xml:space="preserve">ится руководство пользователя, </w:t>
      </w:r>
      <w:r w:rsidRPr="008C5C4F">
        <w:rPr>
          <w:bCs/>
          <w:iCs/>
          <w:sz w:val="28"/>
          <w:szCs w:val="28"/>
        </w:rPr>
        <w:t xml:space="preserve">оформленное в соответствии с </w:t>
      </w:r>
      <w:r w:rsidR="003C37B2" w:rsidRPr="003C37B2">
        <w:rPr>
          <w:bCs/>
          <w:iCs/>
          <w:sz w:val="28"/>
          <w:szCs w:val="28"/>
        </w:rPr>
        <w:t>ГОСТ 19.505-79</w:t>
      </w:r>
      <w:r w:rsidR="003C37B2">
        <w:rPr>
          <w:bCs/>
          <w:iCs/>
          <w:sz w:val="28"/>
          <w:szCs w:val="28"/>
        </w:rPr>
        <w:t>.</w:t>
      </w:r>
      <w:r w:rsidR="003C37B2" w:rsidRPr="003C37B2">
        <w:rPr>
          <w:bCs/>
          <w:iCs/>
          <w:sz w:val="28"/>
          <w:szCs w:val="28"/>
        </w:rPr>
        <w:t xml:space="preserve"> Единая система программной документации (ЕСПД). Руководство оператора. Требования к содержанию и оформлению (с Изменением N 1)</w:t>
      </w:r>
      <w:r w:rsidR="003C37B2">
        <w:rPr>
          <w:bCs/>
          <w:iCs/>
          <w:sz w:val="28"/>
          <w:szCs w:val="28"/>
        </w:rPr>
        <w:t>.</w:t>
      </w:r>
    </w:p>
    <w:p w:rsidR="0090676D" w:rsidRPr="008C5C4F" w:rsidRDefault="0090676D" w:rsidP="004916D7">
      <w:pPr>
        <w:pStyle w:val="aff7"/>
        <w:tabs>
          <w:tab w:val="left" w:pos="1134"/>
        </w:tabs>
        <w:spacing w:line="276" w:lineRule="auto"/>
        <w:ind w:firstLine="851"/>
      </w:pPr>
      <w:r w:rsidRPr="008C5C4F">
        <w:t xml:space="preserve">При разработке </w:t>
      </w:r>
      <w:r w:rsidR="008C5C4F" w:rsidRPr="008C5C4F">
        <w:t>руководства пользователя</w:t>
      </w:r>
      <w:r w:rsidRPr="008C5C4F">
        <w:t xml:space="preserve"> следует учитывать следующие рекомендации: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руководство должно содержать все инструкции, необходимые пользователю;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изложение должно быть ясным, короткими предложениями;</w:t>
      </w:r>
    </w:p>
    <w:p w:rsidR="0090676D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следует избегать узкоспециальной терминологии;</w:t>
      </w:r>
    </w:p>
    <w:p w:rsidR="0090676D" w:rsidRPr="008C5C4F" w:rsidRDefault="00147D94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>
        <w:t>изложение должно быть</w:t>
      </w:r>
      <w:r w:rsidR="0090676D" w:rsidRPr="008C5C4F">
        <w:t xml:space="preserve"> точны</w:t>
      </w:r>
      <w:r>
        <w:t>м</w:t>
      </w:r>
      <w:r w:rsidR="0090676D" w:rsidRPr="008C5C4F">
        <w:t xml:space="preserve"> и рациональны</w:t>
      </w:r>
      <w:r>
        <w:t>м</w:t>
      </w:r>
      <w:r w:rsidR="0090676D" w:rsidRPr="008C5C4F">
        <w:t xml:space="preserve"> – длинные и запутанные руководства обычно никто не читает, например, лучше привести рисунок формы, чем долго ее описывать.</w:t>
      </w:r>
    </w:p>
    <w:p w:rsidR="0090676D" w:rsidRPr="008C5C4F" w:rsidRDefault="0090676D" w:rsidP="004916D7">
      <w:pPr>
        <w:widowControl w:val="0"/>
        <w:spacing w:line="276" w:lineRule="auto"/>
        <w:ind w:firstLine="851"/>
        <w:jc w:val="both"/>
      </w:pPr>
      <w:r w:rsidRPr="008C5C4F">
        <w:lastRenderedPageBreak/>
        <w:t>Руководство пользователя, как правило, содержит следующие разделы: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общие сведения о программном продукте (</w:t>
      </w:r>
      <w:r w:rsidRPr="001C29E4">
        <w:t>наименование программного продукта, краткое описание его функций, реализованных методов и возможных областей применения</w:t>
      </w:r>
      <w:r w:rsidRPr="008C5C4F">
        <w:t>);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описание установки</w:t>
      </w:r>
      <w:r w:rsidR="00CA7D74">
        <w:t xml:space="preserve"> </w:t>
      </w:r>
      <w:r w:rsidRPr="008C5C4F">
        <w:t>(</w:t>
      </w:r>
      <w:r w:rsidRPr="001C29E4">
        <w:t>подробное описание действий по установке программного продукта и сообщений, которые при этом могут быть получены</w:t>
      </w:r>
      <w:r w:rsidRPr="008C5C4F">
        <w:t>);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описание запуска</w:t>
      </w:r>
      <w:r w:rsidR="00CA7D74">
        <w:t xml:space="preserve"> </w:t>
      </w:r>
      <w:r w:rsidRPr="008C5C4F">
        <w:t>(</w:t>
      </w:r>
      <w:r w:rsidRPr="001C29E4">
        <w:t>описание действий по запуску программы и сообщений, которые при этом могут быть получены</w:t>
      </w:r>
      <w:r w:rsidRPr="008C5C4F">
        <w:t>);</w:t>
      </w:r>
    </w:p>
    <w:p w:rsidR="0090676D" w:rsidRPr="008C5C4F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инструкции по работе или описание пользовательского интерфейса (</w:t>
      </w:r>
      <w:r w:rsidRPr="001C29E4">
        <w:t>описание режимов работы, форматов ввода-вывода информации и возможных настроек</w:t>
      </w:r>
      <w:r w:rsidR="008C5C4F" w:rsidRPr="001C29E4">
        <w:t>, работу с формами</w:t>
      </w:r>
      <w:r w:rsidRPr="008C5C4F">
        <w:t>);</w:t>
      </w:r>
    </w:p>
    <w:p w:rsidR="0090676D" w:rsidRDefault="0090676D" w:rsidP="003A3B98">
      <w:pPr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adjustRightInd w:val="0"/>
        <w:spacing w:line="276" w:lineRule="auto"/>
        <w:ind w:left="0" w:firstLine="851"/>
        <w:jc w:val="both"/>
      </w:pPr>
      <w:r w:rsidRPr="008C5C4F">
        <w:t>сообщения пользователю (</w:t>
      </w:r>
      <w:r w:rsidRPr="001C29E4">
        <w:t>содержит перечень возможных сообщений, описание их содержания и действий, которые необходимо предпринять по этим сообщениям</w:t>
      </w:r>
      <w:r w:rsidRPr="008C5C4F">
        <w:t>).</w:t>
      </w:r>
    </w:p>
    <w:p w:rsidR="00061D88" w:rsidRDefault="00061D88" w:rsidP="00836C11">
      <w:pPr>
        <w:widowControl w:val="0"/>
        <w:tabs>
          <w:tab w:val="left" w:pos="851"/>
        </w:tabs>
        <w:autoSpaceDE w:val="0"/>
        <w:autoSpaceDN w:val="0"/>
        <w:adjustRightInd w:val="0"/>
        <w:spacing w:line="276" w:lineRule="auto"/>
        <w:ind w:firstLine="851"/>
        <w:jc w:val="both"/>
      </w:pPr>
      <w:r w:rsidRPr="008C5C4F">
        <w:t xml:space="preserve">При </w:t>
      </w:r>
      <w:r w:rsidR="00836C11">
        <w:rPr>
          <w:rFonts w:eastAsia="MS Mincho"/>
        </w:rPr>
        <w:t>о</w:t>
      </w:r>
      <w:r w:rsidRPr="00061D88">
        <w:rPr>
          <w:rFonts w:eastAsia="MS Mincho"/>
        </w:rPr>
        <w:t xml:space="preserve">пределение необходимых параметров </w:t>
      </w:r>
      <w:r>
        <w:rPr>
          <w:rFonts w:eastAsia="MS Mincho"/>
        </w:rPr>
        <w:t>компьютерной техники</w:t>
      </w:r>
      <w:r w:rsidR="00836C11">
        <w:rPr>
          <w:rFonts w:eastAsia="MS Mincho"/>
        </w:rPr>
        <w:t xml:space="preserve"> </w:t>
      </w:r>
      <w:r w:rsidRPr="00061D88">
        <w:rPr>
          <w:rFonts w:eastAsia="MS Mincho"/>
        </w:rPr>
        <w:t xml:space="preserve">(смета затрат) на эксплуатацию программы </w:t>
      </w:r>
      <w:r w:rsidRPr="008C5C4F">
        <w:t>следует учитывать следующие рекомендации:</w:t>
      </w:r>
    </w:p>
    <w:p w:rsidR="00836C11" w:rsidRDefault="00836C11" w:rsidP="00836C11">
      <w:pPr>
        <w:widowControl w:val="0"/>
        <w:tabs>
          <w:tab w:val="left" w:pos="851"/>
        </w:tabs>
        <w:autoSpaceDE w:val="0"/>
        <w:autoSpaceDN w:val="0"/>
        <w:adjustRightInd w:val="0"/>
        <w:spacing w:line="276" w:lineRule="auto"/>
        <w:ind w:firstLine="851"/>
        <w:jc w:val="both"/>
        <w:rPr>
          <w:color w:val="FF0000"/>
        </w:rPr>
      </w:pPr>
      <w:r w:rsidRPr="00836C11">
        <w:rPr>
          <w:highlight w:val="yellow"/>
        </w:rPr>
        <w:t>при помощи всесторонней оценки, анализа и расчетов необходимо</w:t>
      </w:r>
      <w:r w:rsidR="000D6138">
        <w:rPr>
          <w:highlight w:val="yellow"/>
        </w:rPr>
        <w:t xml:space="preserve"> </w:t>
      </w:r>
      <w:r w:rsidR="007F313B">
        <w:rPr>
          <w:highlight w:val="yellow"/>
        </w:rPr>
        <w:t>представить</w:t>
      </w:r>
      <w:r w:rsidR="000D6138">
        <w:rPr>
          <w:highlight w:val="yellow"/>
        </w:rPr>
        <w:t xml:space="preserve"> </w:t>
      </w:r>
      <w:r w:rsidR="000D6138">
        <w:t>и</w:t>
      </w:r>
      <w:r w:rsidR="000D6138">
        <w:rPr>
          <w:color w:val="000000"/>
        </w:rPr>
        <w:t xml:space="preserve">сходные данные </w:t>
      </w:r>
      <w:r w:rsidR="007F313B">
        <w:rPr>
          <w:color w:val="000000"/>
        </w:rPr>
        <w:t>таблицей</w:t>
      </w:r>
      <w:r w:rsidR="007F313B" w:rsidRPr="007F313B">
        <w:rPr>
          <w:color w:val="000000"/>
        </w:rPr>
        <w:t xml:space="preserve"> </w:t>
      </w:r>
      <w:r w:rsidR="007F313B">
        <w:rPr>
          <w:color w:val="000000"/>
        </w:rPr>
        <w:t xml:space="preserve">для </w:t>
      </w:r>
      <w:r w:rsidR="007F313B" w:rsidRPr="000D6138">
        <w:rPr>
          <w:color w:val="FF0000"/>
        </w:rPr>
        <w:t>технологического</w:t>
      </w:r>
      <w:r w:rsidR="007F313B">
        <w:rPr>
          <w:color w:val="000000"/>
        </w:rPr>
        <w:t xml:space="preserve"> расчета,</w:t>
      </w:r>
      <w:r w:rsidR="000D6138" w:rsidRPr="00836C11">
        <w:rPr>
          <w:highlight w:val="yellow"/>
        </w:rPr>
        <w:t xml:space="preserve"> </w:t>
      </w:r>
      <w:r w:rsidRPr="00836C11">
        <w:rPr>
          <w:highlight w:val="yellow"/>
        </w:rPr>
        <w:t xml:space="preserve">рассчитать технико-экономические </w:t>
      </w:r>
      <w:r w:rsidRPr="00836C11">
        <w:rPr>
          <w:highlight w:val="yellow"/>
          <w:u w:val="single"/>
        </w:rPr>
        <w:t>показатели затрат</w:t>
      </w:r>
      <w:r w:rsidRPr="00836C11">
        <w:t xml:space="preserve"> </w:t>
      </w:r>
      <w:r w:rsidRPr="007B671C">
        <w:rPr>
          <w:color w:val="FF0000"/>
        </w:rPr>
        <w:t>автоматизируемого участка производства</w:t>
      </w:r>
      <w:r>
        <w:rPr>
          <w:color w:val="FF0000"/>
        </w:rPr>
        <w:t>.</w:t>
      </w:r>
      <w:r w:rsidR="007F313B">
        <w:rPr>
          <w:color w:val="FF0000"/>
        </w:rPr>
        <w:t xml:space="preserve"> </w:t>
      </w:r>
      <w:r w:rsidR="007F313B" w:rsidRPr="007F313B">
        <w:rPr>
          <w:color w:val="FF0000"/>
        </w:rPr>
        <w:t>Организации технологического процесса 1.5 Расчет производственных площадей 1.6 Разработка поста ускоренной зарядки АКБ 1.7 Схема технологического процесса на объекте проектирования</w:t>
      </w:r>
    </w:p>
    <w:p w:rsidR="007F313B" w:rsidRPr="003E70EE" w:rsidRDefault="003E70EE" w:rsidP="007F313B">
      <w:pPr>
        <w:widowControl w:val="0"/>
        <w:tabs>
          <w:tab w:val="left" w:pos="851"/>
        </w:tabs>
        <w:autoSpaceDE w:val="0"/>
        <w:autoSpaceDN w:val="0"/>
        <w:adjustRightInd w:val="0"/>
        <w:spacing w:line="276" w:lineRule="auto"/>
        <w:ind w:firstLine="851"/>
        <w:jc w:val="both"/>
        <w:rPr>
          <w:color w:val="FF0000"/>
        </w:rPr>
      </w:pPr>
      <w:r w:rsidRPr="003E70EE">
        <w:t>Технико</w:t>
      </w:r>
      <w:r w:rsidR="007F313B" w:rsidRPr="003E70EE">
        <w:t xml:space="preserve">-экономические </w:t>
      </w:r>
      <w:r w:rsidR="007F313B" w:rsidRPr="003E70EE">
        <w:rPr>
          <w:b/>
          <w:u w:val="single"/>
        </w:rPr>
        <w:t>показатели затрат</w:t>
      </w:r>
      <w:r w:rsidR="007F313B" w:rsidRPr="003E70EE">
        <w:t xml:space="preserve"> </w:t>
      </w:r>
      <w:r w:rsidRPr="003E70EE">
        <w:t xml:space="preserve">– затраты на техническое оборудование + программное обеспечение для создания программного продукта </w:t>
      </w:r>
      <w:r>
        <w:t xml:space="preserve">= </w:t>
      </w:r>
      <w:r w:rsidR="007F313B" w:rsidRPr="003E70EE">
        <w:t>представить и</w:t>
      </w:r>
      <w:r w:rsidR="007F313B" w:rsidRPr="003E70EE">
        <w:rPr>
          <w:color w:val="000000"/>
        </w:rPr>
        <w:t>сходные данные таблицей</w:t>
      </w:r>
      <w:r w:rsidR="007B7888" w:rsidRPr="003E70EE">
        <w:rPr>
          <w:color w:val="000000"/>
        </w:rPr>
        <w:t xml:space="preserve"> программы </w:t>
      </w:r>
      <w:r w:rsidR="007B7888" w:rsidRPr="003E70EE">
        <w:rPr>
          <w:color w:val="000000"/>
          <w:lang w:val="en-US"/>
        </w:rPr>
        <w:t>MS</w:t>
      </w:r>
      <w:r w:rsidR="007B7888" w:rsidRPr="003E70EE">
        <w:rPr>
          <w:color w:val="000000"/>
        </w:rPr>
        <w:t>-</w:t>
      </w:r>
      <w:r w:rsidR="007B7888" w:rsidRPr="003E70EE">
        <w:rPr>
          <w:color w:val="000000"/>
          <w:lang w:val="en-US"/>
        </w:rPr>
        <w:t>Excel</w:t>
      </w:r>
      <w:r>
        <w:rPr>
          <w:color w:val="000000"/>
        </w:rPr>
        <w:t>.</w:t>
      </w:r>
    </w:p>
    <w:p w:rsidR="00E97489" w:rsidRPr="003C37B2" w:rsidRDefault="00E97489" w:rsidP="004916D7">
      <w:pPr>
        <w:spacing w:before="120" w:after="60" w:line="276" w:lineRule="auto"/>
        <w:ind w:firstLine="851"/>
        <w:jc w:val="both"/>
      </w:pPr>
      <w:r w:rsidRPr="003C37B2">
        <w:t>2.</w:t>
      </w:r>
      <w:r w:rsidR="00717093" w:rsidRPr="003C37B2">
        <w:t>2</w:t>
      </w:r>
      <w:r w:rsidRPr="003C37B2">
        <w:t xml:space="preserve">.2.8 Заключение </w:t>
      </w:r>
    </w:p>
    <w:p w:rsidR="00B62470" w:rsidRDefault="00B62470" w:rsidP="004916D7">
      <w:pPr>
        <w:widowControl w:val="0"/>
        <w:spacing w:line="276" w:lineRule="auto"/>
        <w:ind w:firstLine="851"/>
        <w:jc w:val="both"/>
      </w:pPr>
      <w:r>
        <w:t>Заключительная часть дипломного проекта должна содержать выводы, характеризующие итоги работы в решении поставленных задач.  Необходимо отразить выполнение цели и задач проекта, достигнутые при этом результаты</w:t>
      </w:r>
      <w:r w:rsidR="00F477C9">
        <w:t>,</w:t>
      </w:r>
      <w:r w:rsidR="00F477C9" w:rsidRPr="00F477C9">
        <w:t xml:space="preserve"> </w:t>
      </w:r>
      <w:r w:rsidR="00F477C9">
        <w:t>предложения по использованию</w:t>
      </w:r>
      <w:r>
        <w:t xml:space="preserve">. Следует также указать пути внедрения проекта, сформулировать перспективные направления развития темы дипломного проекта. </w:t>
      </w:r>
    </w:p>
    <w:p w:rsidR="00E97489" w:rsidRPr="003C37B2" w:rsidRDefault="00E97489" w:rsidP="004916D7">
      <w:pPr>
        <w:spacing w:before="120" w:after="60" w:line="276" w:lineRule="auto"/>
        <w:ind w:firstLine="851"/>
        <w:jc w:val="both"/>
      </w:pPr>
      <w:r w:rsidRPr="003C37B2">
        <w:t>2.</w:t>
      </w:r>
      <w:r w:rsidR="00717093" w:rsidRPr="003C37B2">
        <w:t>2</w:t>
      </w:r>
      <w:r w:rsidRPr="003C37B2">
        <w:t>.2.9 Список использованн</w:t>
      </w:r>
      <w:r w:rsidR="003C37B2">
        <w:t>ых</w:t>
      </w:r>
      <w:r w:rsidRPr="003C37B2">
        <w:t xml:space="preserve"> </w:t>
      </w:r>
      <w:r w:rsidR="003C37B2">
        <w:t>источников</w:t>
      </w:r>
    </w:p>
    <w:p w:rsidR="00DB2F58" w:rsidRDefault="00DB2F58" w:rsidP="004916D7">
      <w:pPr>
        <w:widowControl w:val="0"/>
        <w:spacing w:line="276" w:lineRule="auto"/>
        <w:ind w:firstLine="851"/>
        <w:jc w:val="both"/>
      </w:pPr>
      <w:r>
        <w:t xml:space="preserve">Литература должна быть современной (последних 4-5 лет) и соответствовать теме дипломного (курсового) проекта (работы). Может быть использована литература более ранних изданий, но не более 30% от общего списка используемых источников. Список используемых источников должен </w:t>
      </w:r>
      <w:r>
        <w:lastRenderedPageBreak/>
        <w:t xml:space="preserve">содержать сведения об источниках, использованных при составлении пояснительной записки. Сведения об источниках приводят в соответствии с требованиями ГОСТ 7.1-2003 </w:t>
      </w:r>
    </w:p>
    <w:p w:rsidR="00E97489" w:rsidRDefault="00E97489" w:rsidP="004916D7">
      <w:pPr>
        <w:widowControl w:val="0"/>
        <w:spacing w:line="276" w:lineRule="auto"/>
        <w:ind w:firstLine="851"/>
        <w:jc w:val="both"/>
      </w:pPr>
      <w:r w:rsidRPr="00A22C91">
        <w:t>В разделе приводится список использованной при выполнении проекта литературы и нормативно-технической документации, оформленной в соответствии</w:t>
      </w:r>
      <w:r w:rsidR="003C37B2">
        <w:t xml:space="preserve"> с требованиями </w:t>
      </w:r>
      <w:r w:rsidR="003C37B2" w:rsidRPr="003C37B2">
        <w:t>ГОСТ 7.32-2001</w:t>
      </w:r>
      <w:r w:rsidR="003C37B2">
        <w:t>.</w:t>
      </w:r>
      <w:r w:rsidR="003C37B2" w:rsidRPr="003C37B2">
        <w:t xml:space="preserve"> СИБИД. Отчет о научно-исследовательской работе. Структура и правила оформления (с Изменением N 1)</w:t>
      </w:r>
      <w:r w:rsidRPr="00A22C91">
        <w:t xml:space="preserve">. Перечень </w:t>
      </w:r>
      <w:r w:rsidR="003C37B2">
        <w:t>источников</w:t>
      </w:r>
      <w:r w:rsidR="003C37B2" w:rsidRPr="00A22C91">
        <w:t xml:space="preserve"> </w:t>
      </w:r>
      <w:r w:rsidRPr="00A22C91">
        <w:t xml:space="preserve">помещается с указанием библиографических данных, используемых автором дипломного проекта при разработке программного продукта. </w:t>
      </w:r>
      <w:r w:rsidR="006C55E7" w:rsidRPr="00A22C91">
        <w:t>Источники нумеруются для того, чтобы на них можно было ссылаться из текста пояснительной записки. Список составляют в алфавитном порядке согласно фамилии авторов.</w:t>
      </w:r>
      <w:r w:rsidR="006C55E7">
        <w:t xml:space="preserve"> Общее число источников не менее 15, изданных не ранее пятилетней давности.  Также должно быть указано не менее 3 источников со ссылкой на интернет сайты (записи должны соответствовать действительности). </w:t>
      </w:r>
      <w:r w:rsidRPr="00A22C91">
        <w:t>При использовании электронных ресурсов необходимо указать наименование и электронный адрес</w:t>
      </w:r>
      <w:r w:rsidR="00CA7D74">
        <w:t xml:space="preserve"> (см</w:t>
      </w:r>
      <w:r w:rsidRPr="00A22C91">
        <w:t>.</w:t>
      </w:r>
      <w:r w:rsidR="00CA7D74">
        <w:t xml:space="preserve"> </w:t>
      </w:r>
      <w:r w:rsidR="00846615">
        <w:t>прил</w:t>
      </w:r>
      <w:r w:rsidR="00816FD4">
        <w:t>ожение</w:t>
      </w:r>
      <w:r w:rsidR="001C29E4" w:rsidRPr="001C29E4">
        <w:t xml:space="preserve"> </w:t>
      </w:r>
      <w:r w:rsidR="00CA7D74">
        <w:t>П)</w:t>
      </w:r>
      <w:r w:rsidR="002F5443" w:rsidRPr="001C29E4">
        <w:t>.</w:t>
      </w:r>
    </w:p>
    <w:p w:rsidR="00C06AE5" w:rsidRDefault="00C06AE5" w:rsidP="00C06AE5">
      <w:pPr>
        <w:spacing w:before="120" w:after="60" w:line="276" w:lineRule="auto"/>
        <w:ind w:firstLine="851"/>
        <w:jc w:val="both"/>
      </w:pPr>
      <w:r>
        <w:t xml:space="preserve">4.9 Список используемых источников Литература должна быть современной (последних 4-5 лет) и соответствовать теме дипломного (курсового) проекта (работы). Может быть использована литература более ранних изданий, но не более 30% от общего списка используемых источников. Список используемых источников должен содержать сведения об источниках, использованных при составлении пояснительной записки. Сведения об источниках приводят в соответствии с требованиями ГОСТ 7.1-2003 (приложение Ж). </w:t>
      </w:r>
    </w:p>
    <w:p w:rsidR="00C06AE5" w:rsidRDefault="00C06AE5" w:rsidP="004916D7">
      <w:pPr>
        <w:widowControl w:val="0"/>
        <w:spacing w:line="276" w:lineRule="auto"/>
        <w:ind w:firstLine="851"/>
        <w:jc w:val="both"/>
        <w:rPr>
          <w:b/>
        </w:rPr>
      </w:pPr>
    </w:p>
    <w:p w:rsidR="00E97489" w:rsidRPr="003C37B2" w:rsidRDefault="00E97489" w:rsidP="004916D7">
      <w:pPr>
        <w:spacing w:before="120" w:after="60" w:line="276" w:lineRule="auto"/>
        <w:ind w:firstLine="851"/>
        <w:jc w:val="both"/>
      </w:pPr>
      <w:bookmarkStart w:id="80" w:name="_Toc260493816"/>
      <w:bookmarkStart w:id="81" w:name="_Toc260494709"/>
      <w:bookmarkStart w:id="82" w:name="_Toc260495116"/>
      <w:bookmarkStart w:id="83" w:name="_Toc287946716"/>
      <w:bookmarkStart w:id="84" w:name="_Toc409377150"/>
      <w:r w:rsidRPr="003C37B2">
        <w:t>2.</w:t>
      </w:r>
      <w:r w:rsidR="00717093" w:rsidRPr="003C37B2">
        <w:t>2</w:t>
      </w:r>
      <w:r w:rsidRPr="003C37B2">
        <w:t>.2.</w:t>
      </w:r>
      <w:r w:rsidR="00717093" w:rsidRPr="003C37B2">
        <w:t>10</w:t>
      </w:r>
      <w:r w:rsidR="003C37B2">
        <w:t xml:space="preserve"> </w:t>
      </w:r>
      <w:r w:rsidR="001320F5" w:rsidRPr="003C37B2">
        <w:t>Приложения</w:t>
      </w:r>
      <w:bookmarkEnd w:id="80"/>
      <w:bookmarkEnd w:id="81"/>
      <w:bookmarkEnd w:id="82"/>
      <w:bookmarkEnd w:id="83"/>
      <w:bookmarkEnd w:id="84"/>
    </w:p>
    <w:p w:rsidR="00E97489" w:rsidRPr="009302D3" w:rsidRDefault="00E97489" w:rsidP="009302D3">
      <w:pPr>
        <w:widowControl w:val="0"/>
        <w:spacing w:line="276" w:lineRule="auto"/>
        <w:ind w:firstLine="851"/>
        <w:jc w:val="both"/>
      </w:pPr>
      <w:r w:rsidRPr="009302D3">
        <w:t>В приложения могут включаться следующие материалы:</w:t>
      </w:r>
    </w:p>
    <w:p w:rsidR="009302D3" w:rsidRDefault="009302D3" w:rsidP="003A3B98">
      <w:pPr>
        <w:pStyle w:val="a6"/>
        <w:numPr>
          <w:ilvl w:val="0"/>
          <w:numId w:val="34"/>
        </w:numPr>
        <w:spacing w:line="276" w:lineRule="auto"/>
        <w:jc w:val="both"/>
      </w:pPr>
      <w:r w:rsidRPr="009302D3">
        <w:t>описание аппаратуры и приборов, применяемых при проведении экспериментов, измерений и испытаний</w:t>
      </w:r>
      <w:r>
        <w:t xml:space="preserve"> (</w:t>
      </w:r>
      <w:r w:rsidRPr="009302D3">
        <w:t>таблицы</w:t>
      </w:r>
      <w:r>
        <w:t xml:space="preserve">, </w:t>
      </w:r>
      <w:r w:rsidRPr="009302D3">
        <w:t>иллюстрации</w:t>
      </w:r>
      <w:r>
        <w:t>, схемы)</w:t>
      </w:r>
      <w:r w:rsidR="00FA1F3C">
        <w:t>;</w:t>
      </w:r>
    </w:p>
    <w:p w:rsidR="009302D3" w:rsidRDefault="009302D3" w:rsidP="003A3B98">
      <w:pPr>
        <w:pStyle w:val="a6"/>
        <w:numPr>
          <w:ilvl w:val="0"/>
          <w:numId w:val="34"/>
        </w:numPr>
        <w:spacing w:line="276" w:lineRule="auto"/>
        <w:jc w:val="both"/>
      </w:pPr>
      <w:r w:rsidRPr="009302D3">
        <w:t>описания алгоритмов и программ задач, решаемых на ЭВМ, разработанных в ходе выполнения проекта (работы)</w:t>
      </w:r>
      <w:r w:rsidR="00FA1F3C">
        <w:t>;</w:t>
      </w:r>
      <w:r w:rsidRPr="009302D3">
        <w:t xml:space="preserve"> </w:t>
      </w:r>
    </w:p>
    <w:p w:rsidR="00FA1F3C" w:rsidRDefault="009302D3" w:rsidP="003A3B98">
      <w:pPr>
        <w:pStyle w:val="a6"/>
        <w:numPr>
          <w:ilvl w:val="0"/>
          <w:numId w:val="34"/>
        </w:numPr>
        <w:spacing w:line="276" w:lineRule="auto"/>
        <w:jc w:val="both"/>
      </w:pPr>
      <w:r w:rsidRPr="009302D3">
        <w:t>листинги программ с описанием всех процедур, функций и запросов, используемых при разработке программного продукта</w:t>
      </w:r>
      <w:r w:rsidR="00FA1F3C">
        <w:t>;</w:t>
      </w:r>
      <w:r w:rsidRPr="009302D3">
        <w:t xml:space="preserve"> </w:t>
      </w:r>
    </w:p>
    <w:p w:rsidR="009302D3" w:rsidRPr="009302D3" w:rsidRDefault="009302D3" w:rsidP="003A3B98">
      <w:pPr>
        <w:pStyle w:val="a6"/>
        <w:numPr>
          <w:ilvl w:val="0"/>
          <w:numId w:val="34"/>
        </w:numPr>
        <w:spacing w:line="276" w:lineRule="auto"/>
        <w:jc w:val="both"/>
      </w:pPr>
      <w:r w:rsidRPr="009302D3">
        <w:t>акты внедрения результатов работы.</w:t>
      </w:r>
    </w:p>
    <w:p w:rsidR="00A75442" w:rsidRDefault="008035E7" w:rsidP="009302D3">
      <w:pPr>
        <w:spacing w:line="276" w:lineRule="auto"/>
        <w:ind w:firstLine="851"/>
        <w:jc w:val="both"/>
        <w:rPr>
          <w:color w:val="000000"/>
        </w:rPr>
      </w:pPr>
      <w:r w:rsidRPr="00BE3DA0">
        <w:rPr>
          <w:color w:val="000000"/>
        </w:rPr>
        <w:t>Каждое приложение должно начинаться с нового листа (страницы). Количество приложений не ограничено.</w:t>
      </w:r>
      <w:r w:rsidR="006C55E7" w:rsidRPr="00BE3DA0">
        <w:rPr>
          <w:color w:val="000000"/>
        </w:rPr>
        <w:t xml:space="preserve"> В тексте записки на все приложения должны быть даны ссылки. Располагают приложения в порядке ссылок на них в тексте документа</w:t>
      </w:r>
      <w:r w:rsidR="00B62470" w:rsidRPr="00BE3DA0">
        <w:rPr>
          <w:color w:val="000000"/>
        </w:rPr>
        <w:t>.</w:t>
      </w:r>
      <w:r w:rsidR="00A75442" w:rsidRPr="00BE3DA0">
        <w:rPr>
          <w:color w:val="000000"/>
        </w:rPr>
        <w:t xml:space="preserve"> Приложения могут быть представлены в формате HTML, </w:t>
      </w:r>
      <w:r w:rsidR="00A75442" w:rsidRPr="00BE3DA0">
        <w:rPr>
          <w:color w:val="000000"/>
        </w:rPr>
        <w:lastRenderedPageBreak/>
        <w:t>RTF, MSOffice2003-2016 (Word, Excel, Access, PowerPoint) или в виде графического файла в формате JPG, PNG.</w:t>
      </w:r>
      <w:r w:rsidR="00A75442">
        <w:rPr>
          <w:color w:val="000000"/>
        </w:rPr>
        <w:t xml:space="preserve"> </w:t>
      </w:r>
      <w:r w:rsidR="00A75442" w:rsidRPr="00BE3DA0">
        <w:rPr>
          <w:color w:val="000000"/>
        </w:rPr>
        <w:t>Файлы приложений должны иметь соответствующие имена, например, Приложение А, Приложение Б и т.д.</w:t>
      </w:r>
    </w:p>
    <w:p w:rsidR="00932352" w:rsidRDefault="00932352" w:rsidP="009302D3">
      <w:pPr>
        <w:widowControl w:val="0"/>
        <w:spacing w:line="276" w:lineRule="auto"/>
        <w:ind w:firstLine="709"/>
        <w:jc w:val="both"/>
        <w:rPr>
          <w:b/>
          <w:color w:val="000000"/>
          <w:highlight w:val="yellow"/>
        </w:rPr>
      </w:pPr>
    </w:p>
    <w:p w:rsidR="003C37B2" w:rsidRDefault="00A75442" w:rsidP="009302D3">
      <w:pPr>
        <w:widowControl w:val="0"/>
        <w:spacing w:line="276" w:lineRule="auto"/>
        <w:ind w:firstLine="709"/>
        <w:jc w:val="both"/>
        <w:rPr>
          <w:b/>
          <w:color w:val="000000"/>
        </w:rPr>
      </w:pPr>
      <w:r w:rsidRPr="003F2380">
        <w:rPr>
          <w:b/>
          <w:color w:val="000000"/>
        </w:rPr>
        <w:t>2.2.2.11 Оформление работы на электронном носителе</w:t>
      </w:r>
    </w:p>
    <w:p w:rsidR="009302D3" w:rsidRDefault="009302D3" w:rsidP="009302D3">
      <w:pPr>
        <w:widowControl w:val="0"/>
        <w:spacing w:line="276" w:lineRule="auto"/>
        <w:ind w:firstLine="709"/>
        <w:jc w:val="both"/>
        <w:rPr>
          <w:b/>
          <w:color w:val="000000"/>
        </w:rPr>
      </w:pPr>
    </w:p>
    <w:p w:rsidR="00BE3DA0" w:rsidRDefault="00CC3967" w:rsidP="009302D3">
      <w:pPr>
        <w:shd w:val="clear" w:color="auto" w:fill="FFFFFF"/>
        <w:spacing w:line="276" w:lineRule="auto"/>
        <w:ind w:firstLine="851"/>
        <w:jc w:val="both"/>
        <w:rPr>
          <w:color w:val="000000"/>
        </w:rPr>
      </w:pPr>
      <w:r w:rsidRPr="007F1A03">
        <w:rPr>
          <w:color w:val="000000"/>
        </w:rPr>
        <w:t>Итоговый материал сдается преподавателю в печатном и электронном виде</w:t>
      </w:r>
      <w:r w:rsidRPr="00591AC7">
        <w:rPr>
          <w:color w:val="000000"/>
        </w:rPr>
        <w:t xml:space="preserve"> (CD-ROM, CD-RW).</w:t>
      </w:r>
      <w:r>
        <w:rPr>
          <w:color w:val="000000"/>
        </w:rPr>
        <w:t xml:space="preserve"> </w:t>
      </w:r>
      <w:r w:rsidR="00A75442">
        <w:rPr>
          <w:color w:val="000000"/>
        </w:rPr>
        <w:t xml:space="preserve">На электронном носителе </w:t>
      </w:r>
      <w:r w:rsidR="000E4836">
        <w:rPr>
          <w:color w:val="000000"/>
        </w:rPr>
        <w:t xml:space="preserve">– компакт-диске – </w:t>
      </w:r>
      <w:r w:rsidR="00A75442">
        <w:rPr>
          <w:color w:val="000000"/>
        </w:rPr>
        <w:t xml:space="preserve">все файлы дипломной </w:t>
      </w:r>
      <w:r w:rsidR="00B23EC9">
        <w:rPr>
          <w:color w:val="000000"/>
        </w:rPr>
        <w:t>работы должны</w:t>
      </w:r>
      <w:r w:rsidR="00A75442">
        <w:rPr>
          <w:color w:val="000000"/>
        </w:rPr>
        <w:t xml:space="preserve"> быть расположены в одной папке. </w:t>
      </w:r>
    </w:p>
    <w:p w:rsidR="00A75442" w:rsidRDefault="00A75442" w:rsidP="009302D3">
      <w:pPr>
        <w:spacing w:line="276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Имя папки должно состоять из номера группы и фамилии студента, разделенных знаком «подчеркивание», например, студент группы </w:t>
      </w:r>
      <w:r w:rsidR="00CC3967">
        <w:rPr>
          <w:color w:val="000000"/>
        </w:rPr>
        <w:t>ПКС</w:t>
      </w:r>
      <w:r>
        <w:rPr>
          <w:color w:val="000000"/>
        </w:rPr>
        <w:t xml:space="preserve">356 Иванов Дмитрий Владимирович должен назвать папку следующим образом: </w:t>
      </w:r>
      <w:r w:rsidR="00CC3967">
        <w:rPr>
          <w:color w:val="000000"/>
        </w:rPr>
        <w:t>ПКС</w:t>
      </w:r>
      <w:r w:rsidRPr="00BE3DA0">
        <w:rPr>
          <w:color w:val="000000"/>
        </w:rPr>
        <w:t>356_ИвановДВ</w:t>
      </w:r>
      <w:r>
        <w:rPr>
          <w:color w:val="000000"/>
        </w:rPr>
        <w:t xml:space="preserve">. </w:t>
      </w:r>
    </w:p>
    <w:p w:rsidR="00A75442" w:rsidRDefault="00A75442" w:rsidP="009302D3">
      <w:pPr>
        <w:spacing w:line="276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Электронный вариант пояснительной записки курсовой (дипломной) работы (проекта) не представляется. </w:t>
      </w:r>
    </w:p>
    <w:p w:rsidR="009C532D" w:rsidRDefault="00A75442" w:rsidP="009302D3">
      <w:pPr>
        <w:spacing w:line="276" w:lineRule="auto"/>
        <w:ind w:firstLine="851"/>
        <w:jc w:val="both"/>
        <w:rPr>
          <w:color w:val="000000"/>
        </w:rPr>
      </w:pPr>
      <w:r w:rsidRPr="003F2380">
        <w:rPr>
          <w:color w:val="000000"/>
        </w:rPr>
        <w:t xml:space="preserve">Компакт-диск должен иметь </w:t>
      </w:r>
      <w:r w:rsidR="006F1905" w:rsidRPr="003F2380">
        <w:rPr>
          <w:color w:val="000000"/>
        </w:rPr>
        <w:t>надпись</w:t>
      </w:r>
      <w:r w:rsidRPr="003F2380">
        <w:rPr>
          <w:color w:val="000000"/>
        </w:rPr>
        <w:t xml:space="preserve">. </w:t>
      </w:r>
      <w:r w:rsidR="009C532D" w:rsidRPr="003F2380">
        <w:rPr>
          <w:color w:val="000000"/>
        </w:rPr>
        <w:t xml:space="preserve">На диске </w:t>
      </w:r>
      <w:r w:rsidR="009C532D" w:rsidRPr="003F2380">
        <w:t xml:space="preserve">четким почерком </w:t>
      </w:r>
      <w:r w:rsidR="009C532D" w:rsidRPr="003F2380">
        <w:rPr>
          <w:color w:val="000000"/>
        </w:rPr>
        <w:t>записывается фломастером</w:t>
      </w:r>
      <w:r w:rsidR="009C532D" w:rsidRPr="003F2380">
        <w:t xml:space="preserve"> только одного цвета (черного, синего или фиолетового)</w:t>
      </w:r>
      <w:r w:rsidR="000E4836" w:rsidRPr="003F2380">
        <w:t>:</w:t>
      </w:r>
      <w:r w:rsidR="009C532D" w:rsidRPr="003F2380">
        <w:rPr>
          <w:color w:val="000000"/>
        </w:rPr>
        <w:t xml:space="preserve"> фамилия и инициалы студента, номер группы, наименование темы работы, год защиты дипломной работы.</w:t>
      </w:r>
    </w:p>
    <w:p w:rsidR="009C532D" w:rsidRDefault="009C532D" w:rsidP="00BE3DA0">
      <w:pPr>
        <w:spacing w:line="276" w:lineRule="auto"/>
        <w:ind w:firstLine="851"/>
        <w:jc w:val="both"/>
        <w:rPr>
          <w:color w:val="000000"/>
        </w:rPr>
      </w:pPr>
    </w:p>
    <w:p w:rsidR="0009292B" w:rsidRDefault="0009292B" w:rsidP="003A3B98">
      <w:pPr>
        <w:pStyle w:val="20"/>
        <w:numPr>
          <w:ilvl w:val="1"/>
          <w:numId w:val="24"/>
        </w:numPr>
        <w:spacing w:before="0" w:line="276" w:lineRule="auto"/>
        <w:ind w:left="0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85" w:name="_Toc287946717"/>
      <w:bookmarkStart w:id="86" w:name="_Toc7645490"/>
      <w:r w:rsidRPr="00E47846">
        <w:rPr>
          <w:rFonts w:ascii="Times New Roman" w:hAnsi="Times New Roman"/>
          <w:color w:val="000000"/>
          <w:sz w:val="28"/>
          <w:szCs w:val="28"/>
        </w:rPr>
        <w:t>Требования к оформлению пояснительной записки</w:t>
      </w:r>
      <w:bookmarkEnd w:id="85"/>
      <w:bookmarkEnd w:id="86"/>
    </w:p>
    <w:p w:rsidR="003C37B2" w:rsidRPr="003C37B2" w:rsidRDefault="003C37B2" w:rsidP="004916D7">
      <w:pPr>
        <w:ind w:firstLine="851"/>
      </w:pPr>
    </w:p>
    <w:p w:rsidR="0009292B" w:rsidRPr="00AD1213" w:rsidRDefault="0009292B" w:rsidP="00CA7D74">
      <w:pPr>
        <w:widowControl w:val="0"/>
        <w:spacing w:line="276" w:lineRule="auto"/>
        <w:ind w:firstLine="851"/>
        <w:jc w:val="both"/>
      </w:pPr>
      <w:r w:rsidRPr="00D84A8A">
        <w:t xml:space="preserve">Правила оформления пояснительной записки должны соответствовать </w:t>
      </w:r>
      <w:r w:rsidRPr="00AD1213">
        <w:t xml:space="preserve">требованиям </w:t>
      </w:r>
      <w:bookmarkStart w:id="87" w:name="OLE_LINK1"/>
      <w:bookmarkStart w:id="88" w:name="OLE_LINK2"/>
      <w:r w:rsidRPr="00AD1213">
        <w:t xml:space="preserve">ГОСТ 7.32-2001 </w:t>
      </w:r>
      <w:bookmarkEnd w:id="87"/>
      <w:bookmarkEnd w:id="88"/>
      <w:r w:rsidRPr="00AD1213">
        <w:t xml:space="preserve">и ГОСТ 2.105-95. </w:t>
      </w:r>
    </w:p>
    <w:p w:rsidR="007C161F" w:rsidRDefault="007C161F" w:rsidP="009C532D">
      <w:pPr>
        <w:widowControl w:val="0"/>
        <w:spacing w:line="276" w:lineRule="auto"/>
        <w:ind w:firstLine="851"/>
        <w:jc w:val="both"/>
        <w:rPr>
          <w:b/>
          <w:color w:val="000000"/>
        </w:rPr>
      </w:pPr>
      <w:bookmarkStart w:id="89" w:name="_Toc508552041"/>
      <w:bookmarkStart w:id="90" w:name="_Toc508557663"/>
      <w:bookmarkStart w:id="91" w:name="_Toc508559868"/>
    </w:p>
    <w:p w:rsidR="009C0330" w:rsidRDefault="009C0330" w:rsidP="009C532D">
      <w:pPr>
        <w:widowControl w:val="0"/>
        <w:spacing w:line="276" w:lineRule="auto"/>
        <w:ind w:firstLine="851"/>
        <w:jc w:val="both"/>
        <w:rPr>
          <w:b/>
          <w:color w:val="000000"/>
        </w:rPr>
      </w:pPr>
      <w:r w:rsidRPr="00134BF1">
        <w:rPr>
          <w:b/>
          <w:color w:val="000000"/>
        </w:rPr>
        <w:t>2.3.1 Структурные элементы пояснительной записки</w:t>
      </w:r>
      <w:bookmarkEnd w:id="89"/>
      <w:bookmarkEnd w:id="90"/>
      <w:bookmarkEnd w:id="91"/>
    </w:p>
    <w:p w:rsidR="008D253D" w:rsidRPr="00134BF1" w:rsidRDefault="008D253D" w:rsidP="00672F04">
      <w:pPr>
        <w:widowControl w:val="0"/>
        <w:spacing w:line="276" w:lineRule="auto"/>
        <w:ind w:firstLine="851"/>
        <w:jc w:val="both"/>
        <w:rPr>
          <w:b/>
          <w:color w:val="000000"/>
        </w:rPr>
      </w:pPr>
    </w:p>
    <w:p w:rsidR="00E52499" w:rsidRDefault="00E52499" w:rsidP="00672F04">
      <w:pPr>
        <w:widowControl w:val="0"/>
        <w:spacing w:line="276" w:lineRule="auto"/>
        <w:ind w:firstLine="851"/>
        <w:jc w:val="both"/>
      </w:pPr>
      <w:r>
        <w:t xml:space="preserve">При брошюровке работы необходимо придерживаться следующего порядка: </w:t>
      </w:r>
    </w:p>
    <w:p w:rsidR="00E52499" w:rsidRDefault="00E52499" w:rsidP="003A3B98">
      <w:pPr>
        <w:pStyle w:val="a6"/>
        <w:widowControl w:val="0"/>
        <w:numPr>
          <w:ilvl w:val="0"/>
          <w:numId w:val="35"/>
        </w:numPr>
        <w:spacing w:line="276" w:lineRule="auto"/>
        <w:jc w:val="both"/>
      </w:pPr>
      <w:r>
        <w:t xml:space="preserve">первая страница – титульный лист </w:t>
      </w:r>
      <w:r w:rsidRPr="00D84A8A">
        <w:t xml:space="preserve">(см. </w:t>
      </w:r>
      <w:r w:rsidR="00FA1F3C" w:rsidRPr="00672F04">
        <w:rPr>
          <w:highlight w:val="yellow"/>
        </w:rPr>
        <w:t>приложение </w:t>
      </w:r>
      <w:r w:rsidRPr="00D84A8A">
        <w:t>В)</w:t>
      </w:r>
      <w:r>
        <w:t>;</w:t>
      </w:r>
    </w:p>
    <w:p w:rsidR="00672F04" w:rsidRDefault="00E52499" w:rsidP="003A3B98">
      <w:pPr>
        <w:pStyle w:val="a6"/>
        <w:widowControl w:val="0"/>
        <w:numPr>
          <w:ilvl w:val="0"/>
          <w:numId w:val="35"/>
        </w:numPr>
        <w:spacing w:line="276" w:lineRule="auto"/>
        <w:jc w:val="both"/>
      </w:pPr>
      <w:r>
        <w:t>вторая страница – задание на курсовой (дипломный) проект (работу)</w:t>
      </w:r>
      <w:r w:rsidRPr="00E52499">
        <w:t xml:space="preserve"> </w:t>
      </w:r>
      <w:r w:rsidRPr="00D84A8A">
        <w:t xml:space="preserve">(см. </w:t>
      </w:r>
      <w:r w:rsidR="00FA1F3C" w:rsidRPr="00672F04">
        <w:rPr>
          <w:highlight w:val="yellow"/>
        </w:rPr>
        <w:t>приложение </w:t>
      </w:r>
      <w:r w:rsidRPr="00D84A8A">
        <w:t>Б)</w:t>
      </w:r>
      <w:r>
        <w:t>;</w:t>
      </w:r>
    </w:p>
    <w:p w:rsidR="00672F04" w:rsidRDefault="00E52499" w:rsidP="003A3B98">
      <w:pPr>
        <w:pStyle w:val="a6"/>
        <w:widowControl w:val="0"/>
        <w:numPr>
          <w:ilvl w:val="0"/>
          <w:numId w:val="35"/>
        </w:numPr>
        <w:spacing w:line="276" w:lineRule="auto"/>
        <w:jc w:val="both"/>
      </w:pPr>
      <w:r>
        <w:t>третья страница – реферат (если есть);</w:t>
      </w:r>
    </w:p>
    <w:p w:rsidR="00E52499" w:rsidRDefault="00E52499" w:rsidP="003A3B98">
      <w:pPr>
        <w:pStyle w:val="a6"/>
        <w:widowControl w:val="0"/>
        <w:numPr>
          <w:ilvl w:val="0"/>
          <w:numId w:val="35"/>
        </w:numPr>
        <w:spacing w:line="276" w:lineRule="auto"/>
        <w:jc w:val="both"/>
      </w:pPr>
      <w:r>
        <w:t>четвертая страница – содержание (если нет реферата, то содержание - третья страница);</w:t>
      </w:r>
    </w:p>
    <w:p w:rsidR="00672F04" w:rsidRDefault="00E52499" w:rsidP="003A3B98">
      <w:pPr>
        <w:pStyle w:val="a6"/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>
        <w:t xml:space="preserve">пятая страница – перечень условных </w:t>
      </w:r>
      <w:r w:rsidR="00672F04">
        <w:t>обозначений (при необходимости);</w:t>
      </w:r>
    </w:p>
    <w:p w:rsidR="00D84A8A" w:rsidRPr="00D84A8A" w:rsidRDefault="00D84A8A" w:rsidP="003A3B98">
      <w:pPr>
        <w:pStyle w:val="a6"/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 w:rsidRPr="00D84A8A">
        <w:t>введение;</w:t>
      </w:r>
    </w:p>
    <w:p w:rsidR="00672F04" w:rsidRDefault="00D2218A" w:rsidP="003A3B98">
      <w:pPr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>
        <w:t xml:space="preserve">основная часть (исследовательский раздел, технологический раздел, </w:t>
      </w:r>
      <w:r w:rsidR="00D84A8A" w:rsidRPr="00D84A8A">
        <w:t>организа</w:t>
      </w:r>
      <w:r>
        <w:t>ционный раздел);</w:t>
      </w:r>
    </w:p>
    <w:p w:rsidR="00D84A8A" w:rsidRPr="00D84A8A" w:rsidRDefault="00D84A8A" w:rsidP="003A3B98">
      <w:pPr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 w:rsidRPr="00D84A8A">
        <w:lastRenderedPageBreak/>
        <w:t>заключение;</w:t>
      </w:r>
    </w:p>
    <w:p w:rsidR="00D84A8A" w:rsidRPr="00D84A8A" w:rsidRDefault="00D84A8A" w:rsidP="003A3B98">
      <w:pPr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 w:rsidRPr="00D84A8A">
        <w:t xml:space="preserve">список </w:t>
      </w:r>
      <w:r w:rsidR="00134BF1">
        <w:t>использованных источников</w:t>
      </w:r>
      <w:r w:rsidR="00932352">
        <w:t xml:space="preserve"> </w:t>
      </w:r>
      <w:r w:rsidR="00932352" w:rsidRPr="00D84A8A">
        <w:t>(</w:t>
      </w:r>
      <w:r w:rsidR="00932352" w:rsidRPr="00932352">
        <w:rPr>
          <w:highlight w:val="yellow"/>
        </w:rPr>
        <w:t>см. прил</w:t>
      </w:r>
      <w:r w:rsidR="00FA1F3C">
        <w:rPr>
          <w:highlight w:val="yellow"/>
        </w:rPr>
        <w:t>ожение</w:t>
      </w:r>
      <w:r w:rsidR="00932352" w:rsidRPr="00932352">
        <w:rPr>
          <w:highlight w:val="yellow"/>
        </w:rPr>
        <w:t> </w:t>
      </w:r>
      <w:r w:rsidR="007751D5">
        <w:rPr>
          <w:highlight w:val="yellow"/>
        </w:rPr>
        <w:t>П</w:t>
      </w:r>
      <w:r w:rsidR="00932352" w:rsidRPr="00932352">
        <w:rPr>
          <w:highlight w:val="yellow"/>
        </w:rPr>
        <w:t>)</w:t>
      </w:r>
      <w:r w:rsidRPr="00932352">
        <w:rPr>
          <w:highlight w:val="yellow"/>
        </w:rPr>
        <w:t>;</w:t>
      </w:r>
    </w:p>
    <w:p w:rsidR="0009292B" w:rsidRDefault="0009292B" w:rsidP="003A3B98">
      <w:pPr>
        <w:widowControl w:val="0"/>
        <w:numPr>
          <w:ilvl w:val="0"/>
          <w:numId w:val="35"/>
        </w:numPr>
        <w:tabs>
          <w:tab w:val="left" w:pos="1134"/>
        </w:tabs>
        <w:spacing w:line="276" w:lineRule="auto"/>
        <w:jc w:val="both"/>
      </w:pPr>
      <w:r w:rsidRPr="00D84A8A">
        <w:t>приложения</w:t>
      </w:r>
      <w:r w:rsidR="00FA1F3C">
        <w:t>;</w:t>
      </w:r>
    </w:p>
    <w:p w:rsidR="001B256B" w:rsidRPr="00672F04" w:rsidRDefault="00FA1F3C" w:rsidP="003A3B98">
      <w:pPr>
        <w:pStyle w:val="a6"/>
        <w:numPr>
          <w:ilvl w:val="0"/>
          <w:numId w:val="35"/>
        </w:numPr>
        <w:shd w:val="clear" w:color="auto" w:fill="FFFFFF"/>
        <w:spacing w:line="276" w:lineRule="auto"/>
        <w:jc w:val="both"/>
        <w:rPr>
          <w:color w:val="000000"/>
        </w:rPr>
      </w:pPr>
      <w:r w:rsidRPr="00672F04">
        <w:rPr>
          <w:color w:val="000000"/>
        </w:rPr>
        <w:t>о</w:t>
      </w:r>
      <w:r w:rsidR="001B256B" w:rsidRPr="00672F04">
        <w:rPr>
          <w:color w:val="000000"/>
        </w:rPr>
        <w:t>тлаженную программу в соотв</w:t>
      </w:r>
      <w:r w:rsidR="00672F04" w:rsidRPr="00672F04">
        <w:rPr>
          <w:color w:val="000000"/>
        </w:rPr>
        <w:t>етствии с техническим заданием,</w:t>
      </w:r>
      <w:r w:rsidR="00672F04">
        <w:rPr>
          <w:color w:val="000000"/>
        </w:rPr>
        <w:t xml:space="preserve"> </w:t>
      </w:r>
      <w:r w:rsidR="001B256B" w:rsidRPr="00672F04">
        <w:rPr>
          <w:color w:val="000000"/>
        </w:rPr>
        <w:t>подготовленную для демонстрации на персональном компьютере во время защиты дипломной работы</w:t>
      </w:r>
      <w:r w:rsidRPr="00672F04">
        <w:rPr>
          <w:color w:val="000000"/>
        </w:rPr>
        <w:t>;</w:t>
      </w:r>
    </w:p>
    <w:p w:rsidR="001B256B" w:rsidRPr="007A40B6" w:rsidRDefault="001B256B" w:rsidP="003A3B98">
      <w:pPr>
        <w:numPr>
          <w:ilvl w:val="0"/>
          <w:numId w:val="35"/>
        </w:numPr>
        <w:shd w:val="clear" w:color="auto" w:fill="FFFFFF"/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 </w:t>
      </w:r>
      <w:r w:rsidR="00FA1F3C">
        <w:rPr>
          <w:color w:val="000000"/>
        </w:rPr>
        <w:t>п</w:t>
      </w:r>
      <w:r>
        <w:rPr>
          <w:color w:val="000000"/>
        </w:rPr>
        <w:t>резентация</w:t>
      </w:r>
      <w:r w:rsidR="00FA1F3C">
        <w:rPr>
          <w:color w:val="000000"/>
        </w:rPr>
        <w:t>.</w:t>
      </w:r>
    </w:p>
    <w:p w:rsidR="0009292B" w:rsidRPr="00DD7595" w:rsidRDefault="0009292B" w:rsidP="00672F04">
      <w:pPr>
        <w:widowControl w:val="0"/>
        <w:spacing w:line="276" w:lineRule="auto"/>
        <w:ind w:firstLine="851"/>
        <w:jc w:val="both"/>
        <w:rPr>
          <w:color w:val="000000"/>
        </w:rPr>
      </w:pPr>
      <w:r w:rsidRPr="00DD7595">
        <w:rPr>
          <w:color w:val="000000"/>
        </w:rPr>
        <w:t>Задание на дипломное проектирование включают в пояснительную записку на подписанном бланке.</w:t>
      </w:r>
    </w:p>
    <w:p w:rsidR="008D253D" w:rsidRPr="009C0330" w:rsidRDefault="008D253D" w:rsidP="00672F04">
      <w:pPr>
        <w:widowControl w:val="0"/>
        <w:spacing w:line="276" w:lineRule="auto"/>
        <w:ind w:firstLine="851"/>
        <w:jc w:val="both"/>
        <w:rPr>
          <w:color w:val="000000"/>
        </w:rPr>
      </w:pPr>
      <w:r>
        <w:t>Разделы работы оформляются, начиная с новой страницы.</w:t>
      </w:r>
    </w:p>
    <w:p w:rsidR="0009292B" w:rsidRDefault="0009292B" w:rsidP="00672F04">
      <w:pPr>
        <w:widowControl w:val="0"/>
        <w:spacing w:line="276" w:lineRule="auto"/>
        <w:ind w:firstLine="851"/>
        <w:jc w:val="both"/>
        <w:rPr>
          <w:color w:val="000000"/>
        </w:rPr>
      </w:pPr>
      <w:r w:rsidRPr="00FA0087">
        <w:rPr>
          <w:color w:val="000000"/>
        </w:rPr>
        <w:t>Отзыв руководителя проекта (работы) и рецензию не вшивают, а просто вкладывают в записку перед титульным листом.</w:t>
      </w:r>
    </w:p>
    <w:p w:rsidR="008D253D" w:rsidRDefault="008D253D" w:rsidP="004916D7">
      <w:pPr>
        <w:widowControl w:val="0"/>
        <w:spacing w:line="276" w:lineRule="auto"/>
        <w:ind w:firstLine="851"/>
        <w:jc w:val="both"/>
        <w:rPr>
          <w:color w:val="000000"/>
        </w:rPr>
      </w:pPr>
    </w:p>
    <w:p w:rsidR="009C532D" w:rsidRPr="000E4836" w:rsidRDefault="009C0330" w:rsidP="009C532D">
      <w:pPr>
        <w:pStyle w:val="3"/>
        <w:spacing w:before="120" w:after="120" w:line="276" w:lineRule="auto"/>
        <w:ind w:firstLine="851"/>
        <w:jc w:val="both"/>
        <w:rPr>
          <w:rFonts w:ascii="Times New Roman" w:hAnsi="Times New Roman" w:cs="Times New Roman"/>
          <w:b w:val="0"/>
          <w:color w:val="auto"/>
        </w:rPr>
      </w:pPr>
      <w:bookmarkStart w:id="92" w:name="_Toc7645491"/>
      <w:bookmarkStart w:id="93" w:name="_Toc508552042"/>
      <w:bookmarkStart w:id="94" w:name="_Toc508557664"/>
      <w:bookmarkStart w:id="95" w:name="_Toc508559869"/>
      <w:bookmarkStart w:id="96" w:name="_Toc287946718"/>
      <w:bookmarkStart w:id="97" w:name="_Toc184796495"/>
      <w:bookmarkStart w:id="98" w:name="_Toc192337792"/>
      <w:bookmarkStart w:id="99" w:name="_Toc287946719"/>
      <w:r w:rsidRPr="000E4836">
        <w:rPr>
          <w:rFonts w:ascii="Times New Roman" w:hAnsi="Times New Roman" w:cs="Times New Roman"/>
          <w:color w:val="auto"/>
        </w:rPr>
        <w:t xml:space="preserve">2.3.2 </w:t>
      </w:r>
      <w:r w:rsidR="009C532D" w:rsidRPr="000E4836">
        <w:rPr>
          <w:rFonts w:ascii="Times New Roman" w:eastAsia="Times New Roman" w:hAnsi="Times New Roman" w:cs="Times New Roman"/>
          <w:bCs w:val="0"/>
          <w:color w:val="auto"/>
        </w:rPr>
        <w:t xml:space="preserve">Оформление </w:t>
      </w:r>
      <w:r w:rsidR="009C532D" w:rsidRPr="000E4836">
        <w:rPr>
          <w:rFonts w:ascii="Times New Roman" w:eastAsia="Times New Roman" w:hAnsi="Times New Roman" w:cs="Times New Roman"/>
          <w:bCs w:val="0"/>
          <w:color w:val="000000"/>
        </w:rPr>
        <w:t>дипломного проекта</w:t>
      </w:r>
      <w:bookmarkEnd w:id="92"/>
    </w:p>
    <w:p w:rsidR="009C532D" w:rsidRDefault="009C532D" w:rsidP="009C532D">
      <w:pPr>
        <w:ind w:right="225" w:firstLine="709"/>
        <w:jc w:val="both"/>
      </w:pPr>
      <w:r w:rsidRPr="003A52B1">
        <w:rPr>
          <w:color w:val="000000"/>
        </w:rPr>
        <w:t xml:space="preserve">Процедура </w:t>
      </w:r>
      <w:r w:rsidRPr="003F2D42">
        <w:t>правила оформления и структур</w:t>
      </w:r>
      <w:r>
        <w:t>ы</w:t>
      </w:r>
      <w:r w:rsidRPr="003A52B1">
        <w:rPr>
          <w:color w:val="000000"/>
        </w:rPr>
        <w:t xml:space="preserve"> </w:t>
      </w:r>
      <w:r w:rsidRPr="00D84A8A">
        <w:t xml:space="preserve">пояснительной записки </w:t>
      </w:r>
      <w:r>
        <w:rPr>
          <w:color w:val="000000"/>
        </w:rPr>
        <w:t xml:space="preserve">прописана в </w:t>
      </w:r>
      <w:r w:rsidRPr="003F2D42">
        <w:t>Стандарт</w:t>
      </w:r>
      <w:r>
        <w:t>е</w:t>
      </w:r>
      <w:r w:rsidRPr="003F2D42">
        <w:t xml:space="preserve"> предприятия дипломные работы и проекты. курсовые работы и проекты правила оформления и структура</w:t>
      </w:r>
      <w:r>
        <w:t>.</w:t>
      </w:r>
    </w:p>
    <w:p w:rsidR="009C532D" w:rsidRPr="006F1905" w:rsidRDefault="00666F99" w:rsidP="009C532D">
      <w:pPr>
        <w:ind w:right="225" w:firstLine="709"/>
        <w:jc w:val="both"/>
      </w:pPr>
      <w:hyperlink r:id="rId15" w:tgtFrame="_blank" w:history="1">
        <w:r w:rsidR="009C532D">
          <w:rPr>
            <w:rStyle w:val="afa"/>
            <w:rFonts w:ascii="Arial" w:hAnsi="Arial" w:cs="Arial"/>
            <w:color w:val="157FC4"/>
            <w:shd w:val="clear" w:color="auto" w:fill="FFFFFF"/>
          </w:rPr>
          <w:t>СТАНДАРТ ПРЕДПРИЯТИЯ</w:t>
        </w:r>
      </w:hyperlink>
      <w:r w:rsidR="009C532D" w:rsidRPr="003F2D42">
        <w:t xml:space="preserve"> </w:t>
      </w:r>
      <w:r w:rsidR="009C532D">
        <w:t xml:space="preserve">представлен на сайте колледжа </w:t>
      </w:r>
      <w:r w:rsidR="009C532D" w:rsidRPr="006F1905">
        <w:t xml:space="preserve">БПОУ «Омский АТК», вкладка </w:t>
      </w:r>
      <w:hyperlink r:id="rId16" w:tooltip="Главная" w:history="1">
        <w:r w:rsidR="009C532D" w:rsidRPr="006F1905">
          <w:t>Главная</w:t>
        </w:r>
      </w:hyperlink>
      <w:r w:rsidR="009C532D" w:rsidRPr="006F1905">
        <w:t xml:space="preserve">, </w:t>
      </w:r>
      <w:hyperlink r:id="rId17" w:tooltip="Студентам" w:history="1">
        <w:r w:rsidR="009C532D" w:rsidRPr="006F1905">
          <w:t>Студентам</w:t>
        </w:r>
      </w:hyperlink>
      <w:r w:rsidR="009C532D" w:rsidRPr="006F1905">
        <w:t>, Курсовые работы и дипломное проектирование</w:t>
      </w:r>
      <w:r w:rsidR="00932352">
        <w:t>.</w:t>
      </w:r>
    </w:p>
    <w:p w:rsidR="009C532D" w:rsidRDefault="009C532D" w:rsidP="009C532D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9C532D">
        <w:rPr>
          <w:bCs/>
          <w:color w:val="000000"/>
        </w:rPr>
        <w:t>Оформление дипломного проекта представлены в 5.0 пункте</w:t>
      </w:r>
      <w:r w:rsidRPr="009C532D">
        <w:t xml:space="preserve"> </w:t>
      </w:r>
      <w:r w:rsidRPr="003F2D42">
        <w:t>Стандарт</w:t>
      </w:r>
      <w:r>
        <w:t>а</w:t>
      </w:r>
      <w:r w:rsidRPr="003F2D42">
        <w:t xml:space="preserve"> предприятия</w:t>
      </w:r>
      <w:r w:rsidRPr="009C532D">
        <w:rPr>
          <w:bCs/>
          <w:color w:val="000000"/>
        </w:rPr>
        <w:t>.</w:t>
      </w:r>
    </w:p>
    <w:p w:rsidR="000E4836" w:rsidRPr="000E4836" w:rsidRDefault="000E4836" w:rsidP="009C532D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5.1 Общие требования</w:t>
      </w:r>
    </w:p>
    <w:p w:rsidR="009C532D" w:rsidRPr="009C532D" w:rsidRDefault="009C532D" w:rsidP="009C532D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5.2 Построение пояснительной записки</w:t>
      </w:r>
    </w:p>
    <w:bookmarkEnd w:id="0"/>
    <w:bookmarkEnd w:id="1"/>
    <w:bookmarkEnd w:id="2"/>
    <w:bookmarkEnd w:id="3"/>
    <w:bookmarkEnd w:id="4"/>
    <w:bookmarkEnd w:id="10"/>
    <w:bookmarkEnd w:id="11"/>
    <w:bookmarkEnd w:id="12"/>
    <w:bookmarkEnd w:id="13"/>
    <w:bookmarkEnd w:id="14"/>
    <w:bookmarkEnd w:id="15"/>
    <w:bookmarkEnd w:id="93"/>
    <w:bookmarkEnd w:id="94"/>
    <w:bookmarkEnd w:id="95"/>
    <w:bookmarkEnd w:id="96"/>
    <w:bookmarkEnd w:id="97"/>
    <w:bookmarkEnd w:id="98"/>
    <w:bookmarkEnd w:id="99"/>
    <w:p w:rsidR="008900AB" w:rsidRPr="008900AB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5.3 Изложение текста документа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5.4 Нумерация страниц пояснительной записки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5.5 Оформление иллюстраций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5.6 Оформление таблиц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5.7 Формулы и уравнения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5.8 Оформление списка используемых источников</w:t>
      </w:r>
    </w:p>
    <w:p w:rsidR="008900AB" w:rsidRPr="000E4836" w:rsidRDefault="008900AB" w:rsidP="008900AB">
      <w:pPr>
        <w:widowControl w:val="0"/>
        <w:spacing w:line="276" w:lineRule="auto"/>
        <w:ind w:firstLine="851"/>
        <w:jc w:val="both"/>
        <w:rPr>
          <w:bCs/>
          <w:color w:val="000000"/>
        </w:rPr>
      </w:pPr>
      <w:r w:rsidRPr="000E4836">
        <w:rPr>
          <w:bCs/>
          <w:color w:val="000000"/>
        </w:rPr>
        <w:t>5.9 Оформление приложений</w:t>
      </w:r>
    </w:p>
    <w:p w:rsidR="008900AB" w:rsidRDefault="008900AB" w:rsidP="008900AB">
      <w:pPr>
        <w:widowControl w:val="0"/>
        <w:spacing w:line="276" w:lineRule="auto"/>
        <w:ind w:firstLine="851"/>
        <w:jc w:val="both"/>
        <w:rPr>
          <w:highlight w:val="yellow"/>
        </w:rPr>
      </w:pPr>
      <w:bookmarkStart w:id="100" w:name="_Toc409377154"/>
      <w:bookmarkStart w:id="101" w:name="_Toc508552043"/>
      <w:bookmarkStart w:id="102" w:name="_Toc508557665"/>
      <w:bookmarkStart w:id="103" w:name="_Toc508559870"/>
    </w:p>
    <w:p w:rsidR="008900AB" w:rsidRPr="003E70EE" w:rsidRDefault="008900AB" w:rsidP="008900AB">
      <w:pPr>
        <w:widowControl w:val="0"/>
        <w:spacing w:line="276" w:lineRule="auto"/>
        <w:ind w:firstLine="851"/>
        <w:jc w:val="both"/>
      </w:pPr>
      <w:r w:rsidRPr="003E70EE">
        <w:t>2.3.2.1</w:t>
      </w:r>
      <w:r w:rsidRPr="003E70EE">
        <w:rPr>
          <w:b/>
        </w:rPr>
        <w:t xml:space="preserve"> </w:t>
      </w:r>
      <w:r w:rsidRPr="003E70EE">
        <w:t>Текст выполняется с использованием компьютера и принтера - в редакторе Microsoft Word: шрифт Times New Roman, размер - 14, цвет шрифта черный, междустрочный интервал – полуторный, отступ первой строки (абзацный отступ) - 1,25 см, выравнивание текста - по ширине, расстановка переносов по тексту - автоматическая, в режиме качественной печати.</w:t>
      </w:r>
    </w:p>
    <w:p w:rsidR="008900AB" w:rsidRPr="003E70EE" w:rsidRDefault="008900AB" w:rsidP="003F2380">
      <w:pPr>
        <w:widowControl w:val="0"/>
        <w:spacing w:line="276" w:lineRule="auto"/>
        <w:ind w:firstLine="851"/>
        <w:jc w:val="both"/>
      </w:pPr>
      <w:r w:rsidRPr="003E70EE">
        <w:t xml:space="preserve">2.3.2.2 Наименования структурных элементов пояснительной записки </w:t>
      </w:r>
      <w:r w:rsidRPr="003E70EE">
        <w:lastRenderedPageBreak/>
        <w:t xml:space="preserve">курсового (дипломного) проекта (работы) являются заголовками ее отдельных частей: «ЗАДАНИЕ», «РЕФЕРАТ», «СОДЕРЖАНИЕ», «ПЕРЕЧЕНЬ УСЛОВНЫХ ОБОЗНАЧЕНИЙ», «ВВЕДЕНИЕ», «ЗАКЛЮЧЕНИЕ», «СПИСОК ИСПОЛЬЗУЕМЫХ ИСТОЧНИКОВ», «ПРИЛОЖЕНИЕ». Заголовки структурных элементов следует располагать по центру строки без точки в конце и печатать прописными буквами, не подчеркивая. </w:t>
      </w:r>
    </w:p>
    <w:p w:rsidR="00A6329F" w:rsidRPr="003E70EE" w:rsidRDefault="002C5E90" w:rsidP="002C5E90">
      <w:pPr>
        <w:spacing w:line="276" w:lineRule="auto"/>
        <w:ind w:firstLine="851"/>
        <w:jc w:val="both"/>
      </w:pPr>
      <w:r w:rsidRPr="003E70EE">
        <w:t>2.</w:t>
      </w:r>
      <w:r w:rsidR="00A6329F" w:rsidRPr="003E70EE">
        <w:t>3</w:t>
      </w:r>
      <w:r w:rsidRPr="003E70EE">
        <w:t>.2.</w:t>
      </w:r>
      <w:r w:rsidR="00A6329F" w:rsidRPr="003E70EE">
        <w:t>3</w:t>
      </w:r>
      <w:r w:rsidRPr="003E70EE">
        <w:t xml:space="preserve"> Перечень условных обозначений </w:t>
      </w:r>
    </w:p>
    <w:p w:rsidR="002C5E90" w:rsidRPr="003E70EE" w:rsidRDefault="002C5E90" w:rsidP="002C5E90">
      <w:pPr>
        <w:spacing w:line="276" w:lineRule="auto"/>
        <w:ind w:firstLine="851"/>
        <w:jc w:val="both"/>
      </w:pPr>
      <w:r w:rsidRPr="003E70EE">
        <w:t xml:space="preserve">Структурный элемент «Перечень условных обозначений» содержит перечень обозначений и сокращений, применяемых в данной работе. Запись обозначений и сокращений приводится в порядке их появления в тексте работы с необходимой расшифровкой и пояснениями. </w:t>
      </w:r>
    </w:p>
    <w:p w:rsidR="008900AB" w:rsidRPr="003E70EE" w:rsidRDefault="008900AB" w:rsidP="008900AB">
      <w:pPr>
        <w:pStyle w:val="3"/>
        <w:spacing w:before="120" w:after="60" w:line="276" w:lineRule="auto"/>
        <w:ind w:firstLine="851"/>
        <w:jc w:val="both"/>
        <w:rPr>
          <w:rFonts w:ascii="Times New Roman" w:hAnsi="Times New Roman" w:cs="Times New Roman"/>
          <w:b w:val="0"/>
          <w:color w:val="auto"/>
        </w:rPr>
      </w:pPr>
      <w:bookmarkStart w:id="104" w:name="_Toc7645492"/>
      <w:r w:rsidRPr="003E70EE">
        <w:rPr>
          <w:rFonts w:ascii="Times New Roman" w:hAnsi="Times New Roman" w:cs="Times New Roman"/>
          <w:b w:val="0"/>
          <w:color w:val="auto"/>
        </w:rPr>
        <w:t>2.3.2.</w:t>
      </w:r>
      <w:r w:rsidR="00A6329F" w:rsidRPr="003E70EE">
        <w:rPr>
          <w:rFonts w:ascii="Times New Roman" w:hAnsi="Times New Roman" w:cs="Times New Roman"/>
          <w:b w:val="0"/>
          <w:color w:val="auto"/>
        </w:rPr>
        <w:t>4</w:t>
      </w:r>
      <w:r w:rsidRPr="003E70EE">
        <w:rPr>
          <w:rFonts w:ascii="Times New Roman" w:hAnsi="Times New Roman" w:cs="Times New Roman"/>
          <w:b w:val="0"/>
          <w:color w:val="auto"/>
        </w:rPr>
        <w:t xml:space="preserve"> Размещение рамок</w:t>
      </w:r>
      <w:bookmarkEnd w:id="100"/>
      <w:bookmarkEnd w:id="101"/>
      <w:bookmarkEnd w:id="102"/>
      <w:bookmarkEnd w:id="103"/>
      <w:bookmarkEnd w:id="104"/>
    </w:p>
    <w:p w:rsidR="008900AB" w:rsidRPr="003F2380" w:rsidRDefault="008900AB" w:rsidP="008900AB">
      <w:pPr>
        <w:widowControl w:val="0"/>
        <w:spacing w:line="276" w:lineRule="auto"/>
        <w:ind w:firstLine="851"/>
        <w:jc w:val="both"/>
      </w:pPr>
      <w:r w:rsidRPr="003E70EE">
        <w:t>Листы пояснительной записки оформляются рамкой: первый лист с содержанием – «большой» рамкой (см. прил</w:t>
      </w:r>
      <w:r w:rsidR="00AD1213" w:rsidRPr="003E70EE">
        <w:t>ожение</w:t>
      </w:r>
      <w:r w:rsidRPr="003E70EE">
        <w:t xml:space="preserve"> Д), все остальные листы пояснительной записки – «малой» рамкой (см.</w:t>
      </w:r>
      <w:r w:rsidR="00AD1213" w:rsidRPr="003E70EE">
        <w:t xml:space="preserve"> приложение</w:t>
      </w:r>
      <w:r w:rsidRPr="003E70EE">
        <w:t xml:space="preserve"> </w:t>
      </w:r>
      <w:r w:rsidRPr="003E70EE">
        <w:rPr>
          <w:caps/>
        </w:rPr>
        <w:t>Ж</w:t>
      </w:r>
      <w:r w:rsidRPr="003E70EE">
        <w:t>), листы приложений – без рамки.</w:t>
      </w:r>
      <w:r w:rsidRPr="003F2380">
        <w:t xml:space="preserve"> </w:t>
      </w:r>
    </w:p>
    <w:p w:rsidR="001853B7" w:rsidRPr="00712D03" w:rsidRDefault="001853B7" w:rsidP="001853B7">
      <w:pPr>
        <w:widowControl w:val="0"/>
        <w:tabs>
          <w:tab w:val="left" w:pos="1276"/>
        </w:tabs>
        <w:spacing w:line="276" w:lineRule="auto"/>
        <w:ind w:left="851"/>
        <w:contextualSpacing/>
        <w:jc w:val="both"/>
        <w:rPr>
          <w:color w:val="E36C0A" w:themeColor="accent6" w:themeShade="BF"/>
        </w:rPr>
      </w:pPr>
    </w:p>
    <w:p w:rsidR="0081454B" w:rsidRPr="00931731" w:rsidRDefault="00790A17" w:rsidP="0081454B">
      <w:pPr>
        <w:pStyle w:val="6"/>
        <w:spacing w:before="120" w:line="360" w:lineRule="auto"/>
        <w:ind w:firstLine="851"/>
        <w:rPr>
          <w:b/>
          <w:color w:val="000000"/>
        </w:rPr>
      </w:pPr>
      <w:bookmarkStart w:id="105" w:name="_Toc374693344"/>
      <w:r>
        <w:rPr>
          <w:b/>
          <w:color w:val="000000"/>
        </w:rPr>
        <w:t xml:space="preserve">3. </w:t>
      </w:r>
      <w:r w:rsidR="0081454B" w:rsidRPr="00931731">
        <w:rPr>
          <w:b/>
          <w:color w:val="000000"/>
        </w:rPr>
        <w:t>Предзащита</w:t>
      </w:r>
      <w:bookmarkEnd w:id="105"/>
    </w:p>
    <w:p w:rsidR="0081454B" w:rsidRPr="0093173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931731">
        <w:rPr>
          <w:color w:val="000000"/>
        </w:rPr>
        <w:t xml:space="preserve">Подготовка к защите дипломной работы представляет собой важную и ответственную работу. Она начинается не менее чем за две недели до защиты. </w:t>
      </w:r>
    </w:p>
    <w:p w:rsidR="0081454B" w:rsidRPr="0093173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931731">
        <w:rPr>
          <w:color w:val="000000"/>
        </w:rPr>
        <w:t>Важно не только написать высококачественную работу, но и уметь квалифицированно ее защитить. Высокая оценка руководителя и рецензента может быть снижена из-за плохой защиты. Для успешной защиты необходимо хорошо подготовить доклад и провести пр</w:t>
      </w:r>
      <w:r w:rsidR="00010591">
        <w:rPr>
          <w:color w:val="000000"/>
        </w:rPr>
        <w:t>едзащиту со своим руководителем.</w:t>
      </w:r>
    </w:p>
    <w:p w:rsidR="0081454B" w:rsidRPr="0093173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931731">
        <w:rPr>
          <w:color w:val="000000"/>
        </w:rPr>
        <w:t>В докладе следует сказать о том, чем студент руководствовался при исследовании темы, что являлось предметом изучения, какие методы использовались при изучении рассматриваемой проблемы, какие новые результаты достигнуты в ходе исследования и каковы вытекающие из исследования основные выводы. Эта общая схема доклада, более конкретно его содержание определяется дипломником совместно с научным руководителем.</w:t>
      </w:r>
    </w:p>
    <w:p w:rsidR="0081454B" w:rsidRPr="0093173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931731">
        <w:rPr>
          <w:color w:val="000000"/>
        </w:rPr>
        <w:t xml:space="preserve">Доклад не должен быть перегружен цифровыми данными, которые могут приводиться только в том случае, если они необходимы для доказательства или иллюстрации того или иного вывода. Для большей </w:t>
      </w:r>
      <w:r w:rsidRPr="00931731">
        <w:rPr>
          <w:color w:val="000000"/>
        </w:rPr>
        <w:lastRenderedPageBreak/>
        <w:t xml:space="preserve">наглядности целесообразно пользоваться проектирующим изображение аппаратом, подготовив заблаговременно необходимый для этого материал (презентацию, таблицы, графики), согласованный с руководителем.  Можно также подготовить раздаточный материал для председателя и членов ГЭК. Краткий доклад для себя студент может подготовить письменно, но выступать на защите следует свободно, «своими словами», не зачитывая текст. </w:t>
      </w:r>
    </w:p>
    <w:p w:rsidR="0081454B" w:rsidRPr="00931731" w:rsidRDefault="0081454B" w:rsidP="0081454B">
      <w:pPr>
        <w:shd w:val="clear" w:color="auto" w:fill="FFFFFF"/>
        <w:spacing w:line="408" w:lineRule="auto"/>
        <w:ind w:firstLine="709"/>
        <w:jc w:val="both"/>
        <w:rPr>
          <w:color w:val="000000"/>
        </w:rPr>
      </w:pPr>
      <w:r w:rsidRPr="00931731">
        <w:rPr>
          <w:color w:val="000000"/>
        </w:rPr>
        <w:t>Дипломник вправе защищать дипломную работу и в случае отрицательного отзыва или рецензии.</w:t>
      </w:r>
    </w:p>
    <w:p w:rsidR="0081454B" w:rsidRPr="00931731" w:rsidRDefault="00790A17" w:rsidP="0081454B">
      <w:pPr>
        <w:pStyle w:val="6"/>
        <w:spacing w:before="120" w:line="408" w:lineRule="auto"/>
        <w:ind w:firstLine="851"/>
        <w:rPr>
          <w:b/>
          <w:color w:val="000000"/>
        </w:rPr>
      </w:pPr>
      <w:bookmarkStart w:id="106" w:name="_Toc374693345"/>
      <w:r w:rsidRPr="003E70EE">
        <w:rPr>
          <w:b/>
          <w:color w:val="000000" w:themeColor="text1"/>
        </w:rPr>
        <w:t>3</w:t>
      </w:r>
      <w:r w:rsidR="0081454B" w:rsidRPr="003E70EE">
        <w:rPr>
          <w:b/>
          <w:color w:val="000000" w:themeColor="text1"/>
        </w:rPr>
        <w:t>.</w:t>
      </w:r>
      <w:r w:rsidRPr="003E70EE">
        <w:rPr>
          <w:b/>
          <w:color w:val="000000" w:themeColor="text1"/>
        </w:rPr>
        <w:t>1</w:t>
      </w:r>
      <w:r w:rsidR="0081454B" w:rsidRPr="003E70EE">
        <w:rPr>
          <w:b/>
          <w:color w:val="000000" w:themeColor="text1"/>
        </w:rPr>
        <w:t xml:space="preserve"> </w:t>
      </w:r>
      <w:r w:rsidRPr="003E70EE">
        <w:rPr>
          <w:b/>
          <w:color w:val="000000" w:themeColor="text1"/>
        </w:rPr>
        <w:t xml:space="preserve">Защита </w:t>
      </w:r>
      <w:r>
        <w:rPr>
          <w:b/>
          <w:color w:val="000000"/>
        </w:rPr>
        <w:t>и</w:t>
      </w:r>
      <w:r w:rsidR="0081454B">
        <w:rPr>
          <w:b/>
          <w:color w:val="000000"/>
        </w:rPr>
        <w:t xml:space="preserve"> оценка </w:t>
      </w:r>
      <w:r w:rsidR="0081454B" w:rsidRPr="00931731">
        <w:rPr>
          <w:b/>
          <w:color w:val="000000"/>
        </w:rPr>
        <w:t>дипломной работы</w:t>
      </w:r>
      <w:bookmarkEnd w:id="106"/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t xml:space="preserve">Защита выпускных квалификационных работ (за исключением работ по закрытой тематике) проводятся на открытых заседаниях государственной экзаменационной комиссии с участием не менее двух третей ее состава. </w:t>
      </w:r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t xml:space="preserve">Процедура защиты </w:t>
      </w:r>
      <w:r>
        <w:rPr>
          <w:color w:val="000000"/>
        </w:rPr>
        <w:t>прописана в программе ГИА</w:t>
      </w:r>
      <w:r w:rsidRPr="003A52B1">
        <w:rPr>
          <w:color w:val="000000"/>
        </w:rPr>
        <w:t xml:space="preserve">, включает доклад студента (не более </w:t>
      </w:r>
      <w:r w:rsidRPr="00790A17">
        <w:rPr>
          <w:color w:val="FF0000"/>
        </w:rPr>
        <w:t>10-15 минут</w:t>
      </w:r>
      <w:r w:rsidRPr="003A52B1">
        <w:rPr>
          <w:color w:val="000000"/>
        </w:rPr>
        <w:t>), вопросы членов комиссии, ответы студента, чтение отзыва и рецензии.</w:t>
      </w:r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t xml:space="preserve">Защита дипломной работы проходит с использованием мультимедийного компьютера и проекционного аппарата. Доклад студента должен быть иллюстрирован на большом </w:t>
      </w:r>
      <w:r w:rsidR="00790A17" w:rsidRPr="003A52B1">
        <w:rPr>
          <w:color w:val="000000"/>
        </w:rPr>
        <w:t>экране презентацией</w:t>
      </w:r>
      <w:r w:rsidRPr="003A52B1">
        <w:rPr>
          <w:color w:val="000000"/>
        </w:rPr>
        <w:t xml:space="preserve">, подготовленной с помощью программы типа </w:t>
      </w:r>
      <w:r w:rsidR="00D17FC5">
        <w:rPr>
          <w:color w:val="000000"/>
          <w:lang w:val="en-US"/>
        </w:rPr>
        <w:t>MS</w:t>
      </w:r>
      <w:r w:rsidR="00D17FC5" w:rsidRPr="00D17FC5">
        <w:rPr>
          <w:color w:val="000000"/>
        </w:rPr>
        <w:t xml:space="preserve"> </w:t>
      </w:r>
      <w:r w:rsidRPr="003A52B1">
        <w:rPr>
          <w:color w:val="000000"/>
        </w:rPr>
        <w:t xml:space="preserve">PowerPoint. Делая доклад, дипломник сопровождает свое выступление демонстрацией слайдов, которые могут содержать текстовые, графические, аудио и видеоматериалы. Число </w:t>
      </w:r>
      <w:r w:rsidR="00790A17" w:rsidRPr="003A52B1">
        <w:rPr>
          <w:color w:val="000000"/>
        </w:rPr>
        <w:t>слайдов должно</w:t>
      </w:r>
      <w:r w:rsidRPr="003A52B1">
        <w:rPr>
          <w:color w:val="000000"/>
        </w:rPr>
        <w:t xml:space="preserve"> быть не менее 10, и они могут демонстрироваться в произвольном порядке.</w:t>
      </w:r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t>По окончании доклада дипломнику могут задавать вопросы председатель и члены комиссии. Вопросы должны относиться к теме дипломной работы.</w:t>
      </w:r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t>Дипломнику разрешается пользоваться своей дипломной работой. По докладу и ответам на вопросы ГЭК судит о широте кругозора дипломника, его эрудиции, умений публично выступать, и аргументировано отстаивать свою точку зрения при ответах на вопросы.</w:t>
      </w:r>
    </w:p>
    <w:p w:rsidR="0081454B" w:rsidRPr="003A52B1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3A52B1">
        <w:rPr>
          <w:color w:val="000000"/>
        </w:rPr>
        <w:lastRenderedPageBreak/>
        <w:t>После ответов дипломника на вопросы зачитывается отзыв научного руководителя, в котором излагаются особенности данной работы, отношение студента к своим обязанностям, отмечаются положительные и отрицательные стороны работы, а также оглашается внешняя рецензия. Может быть предусмотрено выступление руководителя дипломной работы, а также рецензента, если он присутствует на заседании Г</w:t>
      </w:r>
      <w:r>
        <w:rPr>
          <w:color w:val="000000"/>
        </w:rPr>
        <w:t>Э</w:t>
      </w:r>
      <w:r w:rsidRPr="003A52B1">
        <w:rPr>
          <w:color w:val="000000"/>
        </w:rPr>
        <w:t>К.</w:t>
      </w:r>
    </w:p>
    <w:p w:rsidR="0081454B" w:rsidRPr="001234ED" w:rsidRDefault="0081454B" w:rsidP="0081454B">
      <w:pPr>
        <w:tabs>
          <w:tab w:val="left" w:pos="0"/>
        </w:tabs>
        <w:spacing w:line="360" w:lineRule="auto"/>
        <w:ind w:firstLine="720"/>
        <w:jc w:val="both"/>
      </w:pPr>
      <w:r w:rsidRPr="001234ED">
        <w:t xml:space="preserve"> При определении окончательной оценки по защите дипломной работы учитываются:</w:t>
      </w:r>
    </w:p>
    <w:p w:rsidR="0081454B" w:rsidRPr="001234ED" w:rsidRDefault="0081454B" w:rsidP="003A3B98">
      <w:pPr>
        <w:widowControl w:val="0"/>
        <w:numPr>
          <w:ilvl w:val="0"/>
          <w:numId w:val="33"/>
        </w:numPr>
        <w:tabs>
          <w:tab w:val="clear" w:pos="1440"/>
          <w:tab w:val="left" w:pos="0"/>
          <w:tab w:val="num" w:pos="1080"/>
        </w:tabs>
        <w:autoSpaceDE w:val="0"/>
        <w:autoSpaceDN w:val="0"/>
        <w:adjustRightInd w:val="0"/>
        <w:spacing w:line="360" w:lineRule="auto"/>
        <w:ind w:left="1080"/>
        <w:jc w:val="both"/>
      </w:pPr>
      <w:r w:rsidRPr="001234ED">
        <w:t>доклад выпускника по каждому разделу работы;</w:t>
      </w:r>
    </w:p>
    <w:p w:rsidR="0081454B" w:rsidRPr="001234ED" w:rsidRDefault="0081454B" w:rsidP="003A3B98">
      <w:pPr>
        <w:widowControl w:val="0"/>
        <w:numPr>
          <w:ilvl w:val="0"/>
          <w:numId w:val="33"/>
        </w:numPr>
        <w:tabs>
          <w:tab w:val="clear" w:pos="1440"/>
          <w:tab w:val="left" w:pos="0"/>
          <w:tab w:val="num" w:pos="1080"/>
        </w:tabs>
        <w:autoSpaceDE w:val="0"/>
        <w:autoSpaceDN w:val="0"/>
        <w:adjustRightInd w:val="0"/>
        <w:spacing w:line="360" w:lineRule="auto"/>
        <w:ind w:left="1080"/>
        <w:jc w:val="both"/>
      </w:pPr>
      <w:r w:rsidRPr="001234ED">
        <w:t>ответы на вопросы членов комиссии;</w:t>
      </w:r>
    </w:p>
    <w:p w:rsidR="0081454B" w:rsidRPr="001234ED" w:rsidRDefault="0081454B" w:rsidP="003A3B98">
      <w:pPr>
        <w:widowControl w:val="0"/>
        <w:numPr>
          <w:ilvl w:val="0"/>
          <w:numId w:val="33"/>
        </w:numPr>
        <w:tabs>
          <w:tab w:val="clear" w:pos="1440"/>
          <w:tab w:val="left" w:pos="0"/>
          <w:tab w:val="num" w:pos="1080"/>
        </w:tabs>
        <w:autoSpaceDE w:val="0"/>
        <w:autoSpaceDN w:val="0"/>
        <w:adjustRightInd w:val="0"/>
        <w:spacing w:line="360" w:lineRule="auto"/>
        <w:ind w:left="1080"/>
        <w:jc w:val="both"/>
      </w:pPr>
      <w:r w:rsidRPr="001234ED">
        <w:t>оценка рецензента;</w:t>
      </w:r>
    </w:p>
    <w:p w:rsidR="0081454B" w:rsidRPr="001234ED" w:rsidRDefault="0081454B" w:rsidP="003A3B98">
      <w:pPr>
        <w:widowControl w:val="0"/>
        <w:numPr>
          <w:ilvl w:val="0"/>
          <w:numId w:val="33"/>
        </w:numPr>
        <w:tabs>
          <w:tab w:val="clear" w:pos="1440"/>
          <w:tab w:val="left" w:pos="0"/>
          <w:tab w:val="num" w:pos="1080"/>
        </w:tabs>
        <w:autoSpaceDE w:val="0"/>
        <w:autoSpaceDN w:val="0"/>
        <w:adjustRightInd w:val="0"/>
        <w:spacing w:line="360" w:lineRule="auto"/>
        <w:ind w:left="1080"/>
        <w:jc w:val="both"/>
      </w:pPr>
      <w:r w:rsidRPr="001234ED">
        <w:t>отзыв руководителя.</w:t>
      </w:r>
    </w:p>
    <w:p w:rsidR="0081454B" w:rsidRPr="001234ED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1234ED">
        <w:rPr>
          <w:color w:val="000000"/>
        </w:rPr>
        <w:t>Оценивается работа по 4-х балльной системе (отлично, хорошо, удовлетворительно, неудовлетворительно). Результаты защиты объявляются в тот же день после оформления в установленном порядке протоколов заседаний государственных экзаменационных комиссий.</w:t>
      </w:r>
    </w:p>
    <w:p w:rsidR="0081454B" w:rsidRPr="001234ED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1234ED">
        <w:rPr>
          <w:color w:val="000000"/>
        </w:rPr>
        <w:t>Решения государственных экзаменационных комиссий принимаются на закрытых заседаниях простым большинством голосов членов комиссии, участвующих в заседании, при обязательном присутствии председателя комиссии или его заместителя. При равном числе голосов голос председательствующего на заседании государственной экзаменационной комиссии является решающим.</w:t>
      </w:r>
    </w:p>
    <w:p w:rsidR="0081454B" w:rsidRPr="003E70EE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FF0000"/>
        </w:rPr>
      </w:pPr>
      <w:r w:rsidRPr="003E70EE">
        <w:rPr>
          <w:color w:val="FF0000"/>
        </w:rPr>
        <w:t>Лицам, не проходившим государственной итоговой аттестации по уважительной причине, предоставляется возможность пройти государственную итоговую аттестацию без отчисления из образовательной организации.</w:t>
      </w:r>
    </w:p>
    <w:p w:rsidR="0081454B" w:rsidRPr="003E70EE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FF0000"/>
        </w:rPr>
      </w:pPr>
      <w:r w:rsidRPr="003E70EE">
        <w:rPr>
          <w:color w:val="FF0000"/>
        </w:rPr>
        <w:t xml:space="preserve">Дополнительные заседания государственных экзаменационных комиссий организуются в установленные образовательной организацией сроки, но не позднее четырех месяцев после подачи заявления лицом, не </w:t>
      </w:r>
      <w:r w:rsidRPr="003E70EE">
        <w:rPr>
          <w:color w:val="FF0000"/>
        </w:rPr>
        <w:lastRenderedPageBreak/>
        <w:t>проходившим государственной итоговой аттестации по уважительной причине.</w:t>
      </w:r>
    </w:p>
    <w:p w:rsidR="0081454B" w:rsidRDefault="0081454B" w:rsidP="0081454B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E64402">
        <w:rPr>
          <w:color w:val="000000"/>
        </w:rPr>
        <w:t xml:space="preserve">Решение ГЭК о присвоении квалификации </w:t>
      </w:r>
      <w:r w:rsidR="00790A17" w:rsidRPr="00E64402">
        <w:rPr>
          <w:color w:val="000000"/>
        </w:rPr>
        <w:t>выпускникам и</w:t>
      </w:r>
      <w:r w:rsidRPr="00E64402">
        <w:rPr>
          <w:color w:val="000000"/>
        </w:rPr>
        <w:t xml:space="preserve"> выдаче соответствующего документа об образовании объявляется приказом директора колледжа.</w:t>
      </w:r>
    </w:p>
    <w:p w:rsidR="00790A17" w:rsidRDefault="0081454B" w:rsidP="00790A17">
      <w:pPr>
        <w:widowControl w:val="0"/>
        <w:spacing w:line="360" w:lineRule="auto"/>
        <w:jc w:val="both"/>
      </w:pPr>
      <w:r w:rsidRPr="001234ED">
        <w:rPr>
          <w:sz w:val="24"/>
        </w:rPr>
        <w:br w:type="page"/>
      </w:r>
    </w:p>
    <w:p w:rsidR="004E1792" w:rsidRPr="001639A8" w:rsidRDefault="00790A17" w:rsidP="00790A17">
      <w:pPr>
        <w:widowControl w:val="0"/>
        <w:tabs>
          <w:tab w:val="left" w:pos="1696"/>
        </w:tabs>
        <w:spacing w:line="360" w:lineRule="auto"/>
        <w:jc w:val="right"/>
        <w:rPr>
          <w:b/>
        </w:rPr>
      </w:pPr>
      <w:r>
        <w:lastRenderedPageBreak/>
        <w:tab/>
      </w:r>
      <w:r w:rsidR="003C56C8" w:rsidRPr="001639A8">
        <w:rPr>
          <w:b/>
        </w:rPr>
        <w:t xml:space="preserve">Приложение </w:t>
      </w:r>
      <w:r w:rsidR="008035E7" w:rsidRPr="001639A8">
        <w:rPr>
          <w:b/>
        </w:rPr>
        <w:t>А</w:t>
      </w:r>
    </w:p>
    <w:p w:rsidR="002D24A3" w:rsidRPr="00495304" w:rsidRDefault="002D24A3" w:rsidP="003C56C8">
      <w:pPr>
        <w:pStyle w:val="1"/>
        <w:spacing w:before="0" w:line="276" w:lineRule="auto"/>
        <w:ind w:firstLine="0"/>
        <w:jc w:val="center"/>
        <w:rPr>
          <w:rFonts w:ascii="Times New Roman" w:hAnsi="Times New Roman" w:cs="Times New Roman"/>
          <w:color w:val="auto"/>
        </w:rPr>
      </w:pPr>
      <w:bookmarkStart w:id="107" w:name="_Toc7645493"/>
      <w:r w:rsidRPr="00495304">
        <w:rPr>
          <w:rFonts w:ascii="Times New Roman" w:hAnsi="Times New Roman" w:cs="Times New Roman"/>
          <w:color w:val="auto"/>
        </w:rPr>
        <w:t>Примерные темы дипломных проектов</w:t>
      </w:r>
      <w:bookmarkEnd w:id="107"/>
    </w:p>
    <w:p w:rsidR="00073751" w:rsidRPr="00073751" w:rsidRDefault="00073751" w:rsidP="00073751">
      <w:pPr>
        <w:rPr>
          <w:lang w:eastAsia="en-US"/>
        </w:rPr>
      </w:pPr>
    </w:p>
    <w:p w:rsidR="000815AA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>
        <w:t xml:space="preserve">Разработка информационного приложения для складского </w:t>
      </w:r>
      <w:r w:rsidRPr="001157D9">
        <w:t>учета сервисного центра</w:t>
      </w:r>
      <w:r w:rsidRPr="001639A8">
        <w:t xml:space="preserve"> </w:t>
      </w:r>
    </w:p>
    <w:p w:rsidR="000815AA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>
        <w:t xml:space="preserve">Разработка </w:t>
      </w:r>
      <w:r w:rsidRPr="001157D9">
        <w:t>информационного</w:t>
      </w:r>
      <w:r>
        <w:t xml:space="preserve"> п</w:t>
      </w:r>
      <w:r w:rsidRPr="001157D9">
        <w:t>ортала</w:t>
      </w:r>
      <w:r>
        <w:t xml:space="preserve"> для медицинского учреждения </w:t>
      </w:r>
      <w:r w:rsidRPr="001157D9">
        <w:t>БУЗОО «Тевризская</w:t>
      </w:r>
      <w:r>
        <w:t xml:space="preserve"> </w:t>
      </w:r>
      <w:r w:rsidRPr="001157D9">
        <w:t>ЦРБ»</w:t>
      </w:r>
    </w:p>
    <w:p w:rsidR="000815AA" w:rsidRPr="000815AA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АИС контроля</w:t>
      </w:r>
      <w:r>
        <w:t xml:space="preserve"> </w:t>
      </w:r>
      <w:r w:rsidRPr="002C3D12">
        <w:rPr>
          <w:szCs w:val="22"/>
        </w:rPr>
        <w:t>персонала компании</w:t>
      </w:r>
      <w:r>
        <w:t xml:space="preserve"> </w:t>
      </w:r>
      <w:r w:rsidRPr="002C3D12">
        <w:rPr>
          <w:szCs w:val="22"/>
        </w:rPr>
        <w:t>«</w:t>
      </w:r>
      <w:r w:rsidRPr="002C3D12">
        <w:t>Voice</w:t>
      </w:r>
      <w:r w:rsidRPr="002C3D12">
        <w:rPr>
          <w:szCs w:val="22"/>
        </w:rPr>
        <w:t>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>
        <w:t xml:space="preserve">Разработка автоматизированного приложения для получения </w:t>
      </w:r>
      <w:r w:rsidRPr="001157D9">
        <w:t>задач</w:t>
      </w:r>
      <w:r>
        <w:t xml:space="preserve"> сотрудниками 1С </w:t>
      </w:r>
      <w:r w:rsidRPr="001157D9">
        <w:t>Аврора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системы</w:t>
      </w:r>
      <w:r>
        <w:t xml:space="preserve"> </w:t>
      </w:r>
      <w:r w:rsidRPr="002C3D12">
        <w:rPr>
          <w:szCs w:val="22"/>
        </w:rPr>
        <w:t>дистанционного обучения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электронной</w:t>
      </w:r>
      <w:r>
        <w:t xml:space="preserve"> </w:t>
      </w:r>
      <w:r w:rsidRPr="002C3D12">
        <w:rPr>
          <w:szCs w:val="22"/>
        </w:rPr>
        <w:t>кассы для ДК Кировского округа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сайта</w:t>
      </w:r>
      <w:r>
        <w:t xml:space="preserve"> </w:t>
      </w:r>
      <w:r w:rsidRPr="002C3D12">
        <w:rPr>
          <w:szCs w:val="22"/>
        </w:rPr>
        <w:t>универсального</w:t>
      </w:r>
      <w:r>
        <w:t xml:space="preserve"> </w:t>
      </w:r>
      <w:r w:rsidRPr="002C3D12">
        <w:rPr>
          <w:szCs w:val="22"/>
        </w:rPr>
        <w:t>магазина «Домашний»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1157D9">
        <w:t>Разработка веб-сервиса</w:t>
      </w:r>
      <w:r>
        <w:t xml:space="preserve"> для анализа и мониторинга услуг </w:t>
      </w:r>
      <w:r w:rsidRPr="001157D9">
        <w:t>транспортных компаний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</w:t>
      </w:r>
      <w:r>
        <w:t xml:space="preserve"> </w:t>
      </w:r>
      <w:r w:rsidRPr="002C3D12">
        <w:rPr>
          <w:szCs w:val="22"/>
        </w:rPr>
        <w:t>образовательного</w:t>
      </w:r>
      <w:r>
        <w:t xml:space="preserve"> </w:t>
      </w:r>
      <w:r w:rsidRPr="002C3D12">
        <w:rPr>
          <w:szCs w:val="22"/>
        </w:rPr>
        <w:t>портала для МОБУ</w:t>
      </w:r>
      <w:r>
        <w:t xml:space="preserve"> </w:t>
      </w:r>
      <w:r w:rsidRPr="002C3D12">
        <w:rPr>
          <w:szCs w:val="22"/>
        </w:rPr>
        <w:t>«Хуторская СОШ»</w:t>
      </w:r>
    </w:p>
    <w:p w:rsidR="000815AA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0815AA">
        <w:t>Разработка Веб-сервиса для формирования финансовой отчетности ООО «Люксофт»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1157D9">
        <w:t xml:space="preserve">Разработка </w:t>
      </w:r>
      <w:r>
        <w:t xml:space="preserve">программы мониторинга деятельности сотрудников предприятия </w:t>
      </w:r>
      <w:r w:rsidRPr="001157D9">
        <w:t>«</w:t>
      </w:r>
      <w:r w:rsidRPr="002C3D12">
        <w:t>Voice</w:t>
      </w:r>
      <w:r w:rsidRPr="001157D9">
        <w:t>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сайта для «A</w:t>
      </w:r>
      <w:r>
        <w:t xml:space="preserve"> </w:t>
      </w:r>
      <w:r w:rsidRPr="002C3D12">
        <w:rPr>
          <w:szCs w:val="22"/>
        </w:rPr>
        <w:t>master»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1157D9">
        <w:t>Разработка сайта</w:t>
      </w:r>
      <w:r>
        <w:t xml:space="preserve"> технического сервиса «ООО Новый </w:t>
      </w:r>
      <w:r w:rsidRPr="001157D9">
        <w:t>компьютер»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>
        <w:t xml:space="preserve">Разработка информационного </w:t>
      </w:r>
      <w:r w:rsidRPr="001157D9">
        <w:t>портала</w:t>
      </w:r>
      <w:r>
        <w:t xml:space="preserve"> для МБОУ «Азовская </w:t>
      </w:r>
      <w:r w:rsidRPr="001157D9">
        <w:t>гимназия»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веб-сервиса для</w:t>
      </w:r>
      <w:r>
        <w:t xml:space="preserve"> </w:t>
      </w:r>
      <w:r w:rsidRPr="002C3D12">
        <w:rPr>
          <w:szCs w:val="22"/>
        </w:rPr>
        <w:t xml:space="preserve">самоподготовки </w:t>
      </w:r>
      <w:r w:rsidR="00A970ED" w:rsidRPr="002C3D12">
        <w:rPr>
          <w:szCs w:val="22"/>
        </w:rPr>
        <w:t xml:space="preserve">учащихся </w:t>
      </w:r>
      <w:r w:rsidR="00A970ED">
        <w:t>к</w:t>
      </w:r>
      <w:r w:rsidRPr="002C3D12">
        <w:rPr>
          <w:szCs w:val="22"/>
        </w:rPr>
        <w:t xml:space="preserve"> ГИА</w:t>
      </w:r>
    </w:p>
    <w:p w:rsidR="001639A8" w:rsidRPr="001639A8" w:rsidRDefault="000815AA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сайта предприятия</w:t>
      </w:r>
      <w:r>
        <w:t xml:space="preserve"> </w:t>
      </w:r>
      <w:r w:rsidRPr="002C3D12">
        <w:rPr>
          <w:szCs w:val="22"/>
        </w:rPr>
        <w:t>по производству рекламных</w:t>
      </w:r>
      <w:r>
        <w:t xml:space="preserve"> </w:t>
      </w:r>
      <w:r w:rsidRPr="002C3D12">
        <w:rPr>
          <w:szCs w:val="22"/>
        </w:rPr>
        <w:t>баннеров «М-Принт»</w:t>
      </w:r>
      <w:r w:rsidR="001639A8" w:rsidRPr="001639A8">
        <w:t xml:space="preserve"> 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Автоматизации построения</w:t>
      </w:r>
      <w:r>
        <w:t xml:space="preserve"> </w:t>
      </w:r>
      <w:r w:rsidRPr="002C3D12">
        <w:rPr>
          <w:szCs w:val="22"/>
        </w:rPr>
        <w:t>турнирных таблиц в ОАТК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АИС поиска</w:t>
      </w:r>
      <w:r>
        <w:t xml:space="preserve"> </w:t>
      </w:r>
      <w:r w:rsidRPr="002C3D12">
        <w:rPr>
          <w:szCs w:val="22"/>
        </w:rPr>
        <w:t>автозапчастей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szCs w:val="22"/>
        </w:rPr>
        <w:t>Разработка электронного</w:t>
      </w:r>
      <w:r>
        <w:t xml:space="preserve"> </w:t>
      </w:r>
      <w:r w:rsidRPr="002C3D12">
        <w:rPr>
          <w:szCs w:val="22"/>
        </w:rPr>
        <w:t>журнала для</w:t>
      </w:r>
      <w:r>
        <w:t xml:space="preserve"> </w:t>
      </w:r>
      <w:r w:rsidRPr="002C3D12">
        <w:rPr>
          <w:szCs w:val="22"/>
        </w:rPr>
        <w:t>МОБУ«Смирновский детский</w:t>
      </w:r>
      <w:r>
        <w:t xml:space="preserve"> </w:t>
      </w:r>
      <w:r w:rsidRPr="002C3D12">
        <w:rPr>
          <w:szCs w:val="22"/>
        </w:rPr>
        <w:t>сад»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сервиса поиска</w:t>
      </w:r>
      <w:r>
        <w:t xml:space="preserve"> </w:t>
      </w:r>
      <w:r w:rsidRPr="002C3D12">
        <w:t>клиентов для ООО</w:t>
      </w:r>
      <w:r>
        <w:t xml:space="preserve"> </w:t>
      </w:r>
      <w:r w:rsidRPr="002C3D12">
        <w:t>«Доставкин»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системы поиска</w:t>
      </w:r>
      <w:r>
        <w:t xml:space="preserve"> </w:t>
      </w:r>
      <w:r w:rsidRPr="002C3D12">
        <w:t>медицинских услуг в ЛПУ в</w:t>
      </w:r>
      <w:r>
        <w:t xml:space="preserve"> </w:t>
      </w:r>
      <w:r w:rsidRPr="002C3D12">
        <w:t>городе Омск</w:t>
      </w:r>
      <w:r w:rsidRPr="001639A8">
        <w:t xml:space="preserve"> 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A970ED">
        <w:t>Разработка системы учета производства выпечки …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color w:val="000000"/>
          <w:szCs w:val="20"/>
          <w:shd w:val="clear" w:color="auto" w:fill="FFFFFF"/>
        </w:rPr>
        <w:t>Разработка интернет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магазина по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 xml:space="preserve">продаже продукции </w:t>
      </w:r>
      <w:r w:rsidRPr="002C3D12">
        <w:rPr>
          <w:color w:val="000000"/>
          <w:szCs w:val="20"/>
          <w:shd w:val="clear" w:color="auto" w:fill="FFFFFF"/>
          <w:lang w:val="en-US"/>
        </w:rPr>
        <w:t>Faberlic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для ИП Волобуева О.С.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веб-сайта для</w:t>
      </w:r>
      <w:r>
        <w:t xml:space="preserve"> </w:t>
      </w:r>
      <w:r w:rsidRPr="002C3D12">
        <w:t>ТСЖ  МАЯК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системы по</w:t>
      </w:r>
      <w:r>
        <w:t xml:space="preserve"> </w:t>
      </w:r>
      <w:r w:rsidRPr="002C3D12">
        <w:t>Поиску попутчиков</w:t>
      </w:r>
      <w:r>
        <w:t xml:space="preserve"> </w:t>
      </w:r>
      <w:r w:rsidRPr="002C3D12">
        <w:t>«</w:t>
      </w:r>
      <w:r w:rsidRPr="002C3D12">
        <w:rPr>
          <w:lang w:val="en-US"/>
        </w:rPr>
        <w:t>TravelCarSupport</w:t>
      </w:r>
      <w:r w:rsidRPr="002C3D12">
        <w:t>»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color w:val="000000"/>
          <w:szCs w:val="20"/>
          <w:shd w:val="clear" w:color="auto" w:fill="FFFFFF"/>
        </w:rPr>
        <w:t>Разработка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информационного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портала для сети салонов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 xml:space="preserve">красоты ИП 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ГОРЮНОВА Т.В</w:t>
      </w:r>
      <w:r>
        <w:rPr>
          <w:color w:val="000000"/>
          <w:szCs w:val="20"/>
          <w:shd w:val="clear" w:color="auto" w:fill="FFFFFF"/>
        </w:rPr>
        <w:t>.</w:t>
      </w:r>
      <w:r w:rsidRPr="001639A8">
        <w:t xml:space="preserve"> 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lastRenderedPageBreak/>
        <w:t>Разработка веб-интерфейса</w:t>
      </w:r>
      <w:r>
        <w:t xml:space="preserve"> </w:t>
      </w:r>
      <w:r w:rsidRPr="002C3D12">
        <w:t>для администрирования</w:t>
      </w:r>
      <w:r>
        <w:t xml:space="preserve"> </w:t>
      </w:r>
      <w:r w:rsidRPr="002C3D12">
        <w:t>интернет клуба «</w:t>
      </w:r>
      <w:r w:rsidRPr="002C3D12">
        <w:rPr>
          <w:lang w:val="en-US"/>
        </w:rPr>
        <w:t>X</w:t>
      </w:r>
      <w:r w:rsidRPr="002C3D12">
        <w:t>-</w:t>
      </w:r>
      <w:r w:rsidRPr="002C3D12">
        <w:rPr>
          <w:lang w:val="en-US"/>
        </w:rPr>
        <w:t>zona</w:t>
      </w:r>
      <w:r w:rsidRPr="002C3D12">
        <w:t>»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веб-сервиса</w:t>
      </w:r>
      <w:r>
        <w:t xml:space="preserve"> </w:t>
      </w:r>
      <w:r w:rsidRPr="002C3D12">
        <w:t>транспортных услуг для ИП</w:t>
      </w:r>
      <w:r>
        <w:t xml:space="preserve"> </w:t>
      </w:r>
      <w:r w:rsidRPr="002C3D12">
        <w:t>Локотков М.В</w:t>
      </w:r>
      <w:r>
        <w:t>.</w:t>
      </w:r>
    </w:p>
    <w:p w:rsidR="001639A8" w:rsidRPr="001639A8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color w:val="000000"/>
          <w:szCs w:val="20"/>
          <w:shd w:val="clear" w:color="auto" w:fill="FFFFFF"/>
        </w:rPr>
        <w:t>Разработка системы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обучения базовым знаниям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программирования в среде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Unity 3D для школы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</w:t>
      </w:r>
      <w:r>
        <w:t xml:space="preserve"> </w:t>
      </w:r>
      <w:r w:rsidRPr="002C3D12">
        <w:t>информационного</w:t>
      </w:r>
      <w:r>
        <w:t xml:space="preserve"> </w:t>
      </w:r>
      <w:r w:rsidRPr="002C3D12">
        <w:t>портала для сети</w:t>
      </w:r>
      <w:r>
        <w:t xml:space="preserve"> </w:t>
      </w:r>
      <w:r w:rsidRPr="002C3D12">
        <w:t>предприятий «КиберОмск»</w:t>
      </w:r>
    </w:p>
    <w:p w:rsidR="001639A8" w:rsidRP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rPr>
          <w:color w:val="000000"/>
          <w:szCs w:val="20"/>
          <w:shd w:val="clear" w:color="auto" w:fill="FFFFFF"/>
        </w:rPr>
        <w:t>Разработка социальной сети</w:t>
      </w:r>
      <w:r>
        <w:rPr>
          <w:color w:val="000000"/>
          <w:szCs w:val="20"/>
          <w:shd w:val="clear" w:color="auto" w:fill="FFFFFF"/>
        </w:rPr>
        <w:t xml:space="preserve"> </w:t>
      </w:r>
      <w:r w:rsidRPr="002C3D12">
        <w:rPr>
          <w:color w:val="000000"/>
          <w:szCs w:val="20"/>
          <w:shd w:val="clear" w:color="auto" w:fill="FFFFFF"/>
        </w:rPr>
        <w:t>«YouHoMe»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 сайта «</w:t>
      </w:r>
      <w:r w:rsidRPr="002C3D12">
        <w:rPr>
          <w:lang w:val="en-US"/>
        </w:rPr>
        <w:t>Freelance</w:t>
      </w:r>
      <w:r>
        <w:t xml:space="preserve"> </w:t>
      </w:r>
      <w:r w:rsidRPr="002C3D12">
        <w:t>биржа» в городе Омск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</w:t>
      </w:r>
      <w:r>
        <w:t xml:space="preserve"> </w:t>
      </w:r>
      <w:r w:rsidRPr="002C3D12">
        <w:t>информационного</w:t>
      </w:r>
      <w:r>
        <w:t xml:space="preserve"> </w:t>
      </w:r>
      <w:r w:rsidRPr="002C3D12">
        <w:t>сайта для оптимизации ПК</w:t>
      </w:r>
    </w:p>
    <w:p w:rsid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</w:t>
      </w:r>
      <w:r>
        <w:t xml:space="preserve"> </w:t>
      </w:r>
      <w:r w:rsidRPr="002C3D12">
        <w:t xml:space="preserve">автоматизированного </w:t>
      </w:r>
      <w:r>
        <w:t>приложения</w:t>
      </w:r>
      <w:r w:rsidRPr="002C3D12">
        <w:t xml:space="preserve"> для игрового</w:t>
      </w:r>
      <w:r>
        <w:t xml:space="preserve"> </w:t>
      </w:r>
      <w:r w:rsidRPr="002C3D12">
        <w:t>портала «КиберОмск»</w:t>
      </w:r>
    </w:p>
    <w:p w:rsidR="00A970ED" w:rsidRPr="00A970ED" w:rsidRDefault="00A970ED" w:rsidP="003A3B98">
      <w:pPr>
        <w:pStyle w:val="a6"/>
        <w:numPr>
          <w:ilvl w:val="0"/>
          <w:numId w:val="28"/>
        </w:numPr>
        <w:spacing w:line="276" w:lineRule="auto"/>
        <w:ind w:left="567" w:hanging="567"/>
        <w:jc w:val="both"/>
      </w:pPr>
      <w:r w:rsidRPr="002C3D12">
        <w:t>Разработка</w:t>
      </w:r>
      <w:r>
        <w:t xml:space="preserve"> </w:t>
      </w:r>
      <w:r w:rsidRPr="002C3D12">
        <w:t xml:space="preserve">автоматизированного </w:t>
      </w:r>
      <w:r>
        <w:t>приложения</w:t>
      </w:r>
      <w:r w:rsidRPr="002C3D12">
        <w:t xml:space="preserve"> «Ежедневник»</w:t>
      </w:r>
    </w:p>
    <w:p w:rsidR="006C55E7" w:rsidRDefault="006C55E7" w:rsidP="001C29E4">
      <w:pPr>
        <w:widowControl w:val="0"/>
        <w:spacing w:line="276" w:lineRule="auto"/>
      </w:pPr>
      <w:r>
        <w:br w:type="page"/>
      </w:r>
    </w:p>
    <w:p w:rsidR="00DB04B1" w:rsidRPr="001639A8" w:rsidRDefault="003C56C8" w:rsidP="003C56C8">
      <w:pPr>
        <w:pStyle w:val="1"/>
        <w:spacing w:before="0" w:line="276" w:lineRule="auto"/>
        <w:jc w:val="right"/>
        <w:rPr>
          <w:rFonts w:ascii="Times New Roman" w:hAnsi="Times New Roman" w:cs="Times New Roman"/>
          <w:b w:val="0"/>
          <w:color w:val="auto"/>
        </w:rPr>
      </w:pPr>
      <w:bookmarkStart w:id="108" w:name="_Toc287946726"/>
      <w:bookmarkStart w:id="109" w:name="_Toc7645494"/>
      <w:r w:rsidRPr="001639A8">
        <w:rPr>
          <w:rFonts w:ascii="Times New Roman" w:hAnsi="Times New Roman" w:cs="Times New Roman"/>
          <w:b w:val="0"/>
          <w:color w:val="auto"/>
        </w:rPr>
        <w:lastRenderedPageBreak/>
        <w:t xml:space="preserve">Приложение </w:t>
      </w:r>
      <w:r w:rsidR="00DB04B1" w:rsidRPr="001639A8">
        <w:rPr>
          <w:rFonts w:ascii="Times New Roman" w:hAnsi="Times New Roman" w:cs="Times New Roman"/>
          <w:b w:val="0"/>
          <w:color w:val="auto"/>
        </w:rPr>
        <w:t>Б</w:t>
      </w:r>
      <w:bookmarkEnd w:id="108"/>
      <w:bookmarkEnd w:id="109"/>
    </w:p>
    <w:p w:rsidR="001639A8" w:rsidRPr="00C636A1" w:rsidRDefault="001639A8" w:rsidP="001639A8">
      <w:pPr>
        <w:widowControl w:val="0"/>
        <w:jc w:val="center"/>
        <w:rPr>
          <w:sz w:val="24"/>
          <w:szCs w:val="24"/>
        </w:rPr>
      </w:pPr>
      <w:r w:rsidRPr="00C636A1">
        <w:rPr>
          <w:sz w:val="24"/>
          <w:szCs w:val="24"/>
        </w:rPr>
        <w:t>МИНИСТЕРСТВО ОБРАЗОВАНИЯ ОМСКОЙ ОБЛАСТИ</w:t>
      </w:r>
    </w:p>
    <w:p w:rsidR="001639A8" w:rsidRPr="00C636A1" w:rsidRDefault="001639A8" w:rsidP="001639A8">
      <w:pPr>
        <w:widowControl w:val="0"/>
        <w:jc w:val="center"/>
        <w:rPr>
          <w:sz w:val="24"/>
          <w:szCs w:val="24"/>
        </w:rPr>
      </w:pPr>
      <w:r w:rsidRPr="00C636A1">
        <w:rPr>
          <w:sz w:val="24"/>
          <w:szCs w:val="24"/>
        </w:rPr>
        <w:t>бюджетное профессиональное образовательное учреждение</w:t>
      </w:r>
      <w:r>
        <w:rPr>
          <w:sz w:val="24"/>
          <w:szCs w:val="24"/>
        </w:rPr>
        <w:t xml:space="preserve"> </w:t>
      </w:r>
      <w:r w:rsidRPr="00C636A1">
        <w:rPr>
          <w:sz w:val="24"/>
          <w:szCs w:val="24"/>
        </w:rPr>
        <w:t>Омской области</w:t>
      </w:r>
    </w:p>
    <w:p w:rsidR="001639A8" w:rsidRPr="00C636A1" w:rsidRDefault="001639A8" w:rsidP="001639A8">
      <w:pPr>
        <w:widowControl w:val="0"/>
        <w:jc w:val="center"/>
        <w:rPr>
          <w:sz w:val="24"/>
          <w:szCs w:val="24"/>
        </w:rPr>
      </w:pPr>
      <w:r w:rsidRPr="00C636A1">
        <w:rPr>
          <w:sz w:val="24"/>
          <w:szCs w:val="24"/>
        </w:rPr>
        <w:t>«ОМСКИЙ АВТОТРАНСПОРТНЫЙ КОЛЛЕДЖ»</w:t>
      </w:r>
    </w:p>
    <w:p w:rsidR="001639A8" w:rsidRPr="00C636A1" w:rsidRDefault="001639A8" w:rsidP="001639A8">
      <w:pPr>
        <w:widowControl w:val="0"/>
        <w:jc w:val="center"/>
        <w:rPr>
          <w:sz w:val="24"/>
          <w:szCs w:val="24"/>
        </w:rPr>
      </w:pPr>
      <w:r w:rsidRPr="00C636A1">
        <w:rPr>
          <w:sz w:val="24"/>
          <w:szCs w:val="24"/>
        </w:rPr>
        <w:t>(БПОУ «Омский АТК»)</w:t>
      </w:r>
    </w:p>
    <w:p w:rsidR="001639A8" w:rsidRDefault="001639A8" w:rsidP="001639A8">
      <w:pPr>
        <w:pStyle w:val="affa"/>
        <w:widowControl w:val="0"/>
        <w:rPr>
          <w:rFonts w:ascii="Times New Roman" w:eastAsia="MS Mincho" w:hAnsi="Times New Roman"/>
          <w:b/>
        </w:rPr>
      </w:pPr>
    </w:p>
    <w:p w:rsidR="001639A8" w:rsidRPr="0065511C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  <w:r w:rsidRPr="0065511C">
        <w:rPr>
          <w:rFonts w:ascii="Times New Roman" w:eastAsia="MS Mincho" w:hAnsi="Times New Roman"/>
          <w:sz w:val="24"/>
          <w:szCs w:val="24"/>
        </w:rPr>
        <w:t>УТВЕРЖДАЮ:</w:t>
      </w:r>
    </w:p>
    <w:p w:rsidR="001639A8" w:rsidRPr="0065511C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  <w:r w:rsidRPr="0065511C">
        <w:rPr>
          <w:rFonts w:ascii="Times New Roman" w:eastAsia="MS Mincho" w:hAnsi="Times New Roman"/>
          <w:sz w:val="24"/>
          <w:szCs w:val="24"/>
        </w:rPr>
        <w:t>Заместитель директора по учебной работе</w:t>
      </w:r>
    </w:p>
    <w:p w:rsidR="001639A8" w:rsidRPr="0065511C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  <w:r w:rsidRPr="0065511C">
        <w:rPr>
          <w:rFonts w:ascii="Times New Roman" w:eastAsia="MS Mincho" w:hAnsi="Times New Roman"/>
          <w:sz w:val="24"/>
          <w:szCs w:val="24"/>
        </w:rPr>
        <w:t>___________________И.В. Сидоренко</w:t>
      </w:r>
    </w:p>
    <w:p w:rsidR="001639A8" w:rsidRPr="0065511C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  <w:r w:rsidRPr="0065511C">
        <w:rPr>
          <w:rFonts w:ascii="Times New Roman" w:eastAsia="MS Mincho" w:hAnsi="Times New Roman"/>
          <w:sz w:val="24"/>
          <w:szCs w:val="24"/>
        </w:rPr>
        <w:t>_________________________ 20__  г.</w:t>
      </w:r>
    </w:p>
    <w:p w:rsidR="001639A8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</w:p>
    <w:p w:rsidR="001639A8" w:rsidRPr="0065511C" w:rsidRDefault="001639A8" w:rsidP="001639A8">
      <w:pPr>
        <w:pStyle w:val="affa"/>
        <w:widowControl w:val="0"/>
        <w:jc w:val="right"/>
        <w:rPr>
          <w:rFonts w:ascii="Times New Roman" w:eastAsia="MS Mincho" w:hAnsi="Times New Roman"/>
          <w:sz w:val="24"/>
          <w:szCs w:val="24"/>
        </w:rPr>
      </w:pPr>
    </w:p>
    <w:p w:rsidR="001639A8" w:rsidRPr="001639A8" w:rsidRDefault="001639A8" w:rsidP="001639A8">
      <w:pPr>
        <w:widowControl w:val="0"/>
        <w:jc w:val="center"/>
        <w:rPr>
          <w:b/>
        </w:rPr>
      </w:pPr>
      <w:r w:rsidRPr="001639A8">
        <w:rPr>
          <w:b/>
        </w:rPr>
        <w:t>ЗАДАНИЕ</w:t>
      </w:r>
    </w:p>
    <w:p w:rsidR="001639A8" w:rsidRPr="001639A8" w:rsidRDefault="001639A8" w:rsidP="001639A8">
      <w:pPr>
        <w:widowControl w:val="0"/>
        <w:spacing w:after="120"/>
        <w:jc w:val="center"/>
        <w:rPr>
          <w:b/>
        </w:rPr>
      </w:pPr>
      <w:r w:rsidRPr="001639A8">
        <w:rPr>
          <w:b/>
        </w:rPr>
        <w:t>на выполнение дипломного проекта</w:t>
      </w:r>
    </w:p>
    <w:p w:rsidR="001639A8" w:rsidRPr="001639A8" w:rsidRDefault="001639A8" w:rsidP="001639A8">
      <w:pPr>
        <w:widowControl w:val="0"/>
        <w:jc w:val="both"/>
      </w:pPr>
      <w:r w:rsidRPr="001639A8">
        <w:t>студента ________________________</w:t>
      </w:r>
      <w:r>
        <w:t>_______________________________</w:t>
      </w:r>
    </w:p>
    <w:p w:rsidR="001639A8" w:rsidRPr="001639A8" w:rsidRDefault="001639A8" w:rsidP="001639A8">
      <w:pPr>
        <w:widowControl w:val="0"/>
        <w:jc w:val="both"/>
      </w:pPr>
      <w:r w:rsidRPr="001639A8">
        <w:t>группы___________ отделения</w:t>
      </w:r>
      <w:r w:rsidR="006B3824">
        <w:t xml:space="preserve"> </w:t>
      </w:r>
      <w:r w:rsidRPr="001639A8">
        <w:t>_____________</w:t>
      </w:r>
      <w:r w:rsidR="006B3824">
        <w:t>___</w:t>
      </w:r>
      <w:r w:rsidRPr="001639A8">
        <w:t>_</w:t>
      </w:r>
      <w:r w:rsidR="006B3824">
        <w:t xml:space="preserve"> формы обучения</w:t>
      </w:r>
    </w:p>
    <w:p w:rsidR="001639A8" w:rsidRPr="00B168F2" w:rsidRDefault="00B168F2" w:rsidP="001639A8">
      <w:pPr>
        <w:widowControl w:val="0"/>
        <w:jc w:val="both"/>
      </w:pPr>
      <w:r w:rsidRPr="00B168F2">
        <w:t>по специальности 09.02.03 «Программирование в компьютерных системах»</w:t>
      </w:r>
    </w:p>
    <w:p w:rsidR="00B168F2" w:rsidRPr="001639A8" w:rsidRDefault="00B168F2" w:rsidP="001639A8">
      <w:pPr>
        <w:widowControl w:val="0"/>
        <w:jc w:val="both"/>
        <w:rPr>
          <w:b/>
        </w:rPr>
      </w:pPr>
    </w:p>
    <w:p w:rsidR="001639A8" w:rsidRPr="001639A8" w:rsidRDefault="001639A8" w:rsidP="001639A8">
      <w:pPr>
        <w:widowControl w:val="0"/>
        <w:jc w:val="both"/>
        <w:rPr>
          <w:b/>
          <w:i/>
        </w:rPr>
      </w:pPr>
      <w:r w:rsidRPr="001639A8">
        <w:rPr>
          <w:b/>
        </w:rPr>
        <w:t>Тема проекта</w:t>
      </w:r>
      <w:r w:rsidRPr="001639A8">
        <w:t xml:space="preserve">: </w:t>
      </w:r>
      <w:r w:rsidRPr="001639A8">
        <w:rPr>
          <w:b/>
          <w:i/>
        </w:rPr>
        <w:t>__________________________________</w:t>
      </w:r>
      <w:r>
        <w:rPr>
          <w:b/>
          <w:i/>
        </w:rPr>
        <w:t>___________________</w:t>
      </w:r>
    </w:p>
    <w:p w:rsidR="001639A8" w:rsidRPr="001639A8" w:rsidRDefault="001639A8" w:rsidP="001639A8">
      <w:pPr>
        <w:widowControl w:val="0"/>
        <w:jc w:val="both"/>
        <w:rPr>
          <w:b/>
          <w:i/>
        </w:rPr>
      </w:pPr>
      <w:r w:rsidRPr="001639A8">
        <w:rPr>
          <w:b/>
          <w:i/>
        </w:rPr>
        <w:t>________________________________________________</w:t>
      </w:r>
      <w:r>
        <w:rPr>
          <w:b/>
          <w:i/>
        </w:rPr>
        <w:t>__________________</w:t>
      </w:r>
    </w:p>
    <w:p w:rsidR="001639A8" w:rsidRPr="001639A8" w:rsidRDefault="001639A8" w:rsidP="001639A8">
      <w:pPr>
        <w:widowControl w:val="0"/>
        <w:jc w:val="both"/>
      </w:pPr>
    </w:p>
    <w:p w:rsidR="00B168F2" w:rsidRPr="006F3D2E" w:rsidRDefault="001F607C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ВВЕДЕНИЕ </w:t>
      </w:r>
    </w:p>
    <w:p w:rsidR="00B168F2" w:rsidRPr="006F3D2E" w:rsidRDefault="00B168F2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rFonts w:eastAsia="MS Mincho"/>
          <w:b w:val="0"/>
          <w:bCs w:val="0"/>
          <w:i w:val="0"/>
          <w:iCs w:val="0"/>
          <w:sz w:val="24"/>
          <w:szCs w:val="28"/>
        </w:rPr>
      </w:pPr>
      <w:r w:rsidRPr="006F3D2E">
        <w:rPr>
          <w:rFonts w:eastAsia="MS Mincho"/>
          <w:b w:val="0"/>
          <w:bCs w:val="0"/>
          <w:i w:val="0"/>
          <w:iCs w:val="0"/>
          <w:sz w:val="24"/>
          <w:szCs w:val="28"/>
        </w:rPr>
        <w:t>Актуальность выбранной темы, цели дипломного проекта, задачи, обобщение исходных данных для проектирования.</w:t>
      </w:r>
    </w:p>
    <w:p w:rsidR="001639A8" w:rsidRPr="006F3D2E" w:rsidRDefault="001639A8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1 </w:t>
      </w:r>
      <w:r w:rsidR="001F607C" w:rsidRPr="006F3D2E">
        <w:rPr>
          <w:i w:val="0"/>
          <w:sz w:val="24"/>
          <w:szCs w:val="28"/>
        </w:rPr>
        <w:t>ИССЛЕДОВАТЕЛЬСКИЙ РАЗДЕЛ</w:t>
      </w:r>
    </w:p>
    <w:p w:rsidR="001639A8" w:rsidRPr="006F3D2E" w:rsidRDefault="00B168F2" w:rsidP="001639A8">
      <w:pPr>
        <w:pStyle w:val="affa"/>
        <w:widowControl w:val="0"/>
        <w:spacing w:line="276" w:lineRule="auto"/>
        <w:ind w:firstLine="851"/>
        <w:jc w:val="both"/>
        <w:rPr>
          <w:rFonts w:ascii="Times New Roman" w:eastAsia="MS Mincho" w:hAnsi="Times New Roman"/>
          <w:sz w:val="24"/>
          <w:szCs w:val="28"/>
        </w:rPr>
      </w:pPr>
      <w:r w:rsidRPr="006F3D2E">
        <w:rPr>
          <w:rFonts w:ascii="Times New Roman" w:eastAsia="MS Mincho" w:hAnsi="Times New Roman"/>
          <w:sz w:val="24"/>
          <w:szCs w:val="28"/>
        </w:rPr>
        <w:t>Исследование предметной области, формулировка основных задачи автоматизации. Разработка функциональной модели и модели данных. Описание возможностей и обоснование использования выбранного программного обеспечения для автоматизации деятельности организации. Разработка технического задания.</w:t>
      </w:r>
    </w:p>
    <w:p w:rsidR="001639A8" w:rsidRPr="006F3D2E" w:rsidRDefault="001639A8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2 </w:t>
      </w:r>
      <w:r w:rsidR="001F607C" w:rsidRPr="006F3D2E">
        <w:rPr>
          <w:i w:val="0"/>
          <w:sz w:val="24"/>
          <w:szCs w:val="28"/>
        </w:rPr>
        <w:t>ТЕХНОЛОГИЧЕСКИЙ РАЗДЕЛ</w:t>
      </w:r>
    </w:p>
    <w:p w:rsidR="001639A8" w:rsidRPr="006F3D2E" w:rsidRDefault="00B168F2" w:rsidP="001639A8">
      <w:pPr>
        <w:pStyle w:val="affa"/>
        <w:widowControl w:val="0"/>
        <w:spacing w:line="276" w:lineRule="auto"/>
        <w:ind w:firstLine="851"/>
        <w:jc w:val="both"/>
        <w:rPr>
          <w:rFonts w:ascii="Times New Roman" w:hAnsi="Times New Roman"/>
          <w:sz w:val="24"/>
          <w:szCs w:val="28"/>
        </w:rPr>
      </w:pPr>
      <w:r w:rsidRPr="006F3D2E">
        <w:rPr>
          <w:rFonts w:ascii="Times New Roman" w:eastAsia="MS Mincho" w:hAnsi="Times New Roman"/>
          <w:sz w:val="24"/>
          <w:szCs w:val="28"/>
        </w:rPr>
        <w:t>Описание технологии разработки программного продукта – алгоритмы, структуры баз данных, диаграммы, модули программы. Разработка пользовательского интерфейса.</w:t>
      </w:r>
    </w:p>
    <w:p w:rsidR="001639A8" w:rsidRPr="006F3D2E" w:rsidRDefault="001639A8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3 </w:t>
      </w:r>
      <w:r w:rsidR="001F607C" w:rsidRPr="006F3D2E">
        <w:rPr>
          <w:i w:val="0"/>
          <w:sz w:val="24"/>
          <w:szCs w:val="28"/>
        </w:rPr>
        <w:t>ОРГАНИЗАЦИОННЫЙ РАЗДЕЛ</w:t>
      </w:r>
      <w:r w:rsidRPr="006F3D2E">
        <w:rPr>
          <w:i w:val="0"/>
          <w:sz w:val="24"/>
          <w:szCs w:val="28"/>
        </w:rPr>
        <w:t xml:space="preserve"> </w:t>
      </w:r>
    </w:p>
    <w:p w:rsidR="001639A8" w:rsidRPr="006F3D2E" w:rsidRDefault="00B168F2" w:rsidP="001639A8">
      <w:pPr>
        <w:pStyle w:val="affa"/>
        <w:widowControl w:val="0"/>
        <w:spacing w:line="276" w:lineRule="auto"/>
        <w:ind w:firstLine="851"/>
        <w:jc w:val="both"/>
        <w:rPr>
          <w:rFonts w:ascii="Times New Roman" w:hAnsi="Times New Roman"/>
          <w:sz w:val="24"/>
          <w:szCs w:val="28"/>
        </w:rPr>
      </w:pPr>
      <w:r w:rsidRPr="006F3D2E">
        <w:rPr>
          <w:rFonts w:ascii="Times New Roman" w:eastAsia="MS Mincho" w:hAnsi="Times New Roman"/>
          <w:sz w:val="24"/>
          <w:szCs w:val="28"/>
        </w:rPr>
        <w:t>Отладка и тестирование разработанной программы. Организация работы по эксплуатации информационной системы. Разработка руководства пользователя, инструкций по использованию программного продукта. Определение необходимых параметров компьютерной техники (смета затрат) на эксплуатацию программы.</w:t>
      </w:r>
    </w:p>
    <w:p w:rsidR="001639A8" w:rsidRPr="006F3D2E" w:rsidRDefault="001F607C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ЗАКЛЮЧЕНИЕ </w:t>
      </w:r>
    </w:p>
    <w:p w:rsidR="001639A8" w:rsidRPr="006F3D2E" w:rsidRDefault="001639A8" w:rsidP="008C0E4A">
      <w:pPr>
        <w:pStyle w:val="22"/>
        <w:widowControl w:val="0"/>
        <w:spacing w:after="0" w:line="276" w:lineRule="auto"/>
        <w:ind w:firstLine="851"/>
        <w:jc w:val="both"/>
        <w:rPr>
          <w:sz w:val="24"/>
        </w:rPr>
      </w:pPr>
      <w:r w:rsidRPr="006F3D2E">
        <w:rPr>
          <w:sz w:val="24"/>
        </w:rPr>
        <w:t>Выводы и рекомендации относительно возможностей применения, полученных результатов.</w:t>
      </w:r>
    </w:p>
    <w:p w:rsidR="001639A8" w:rsidRPr="006F3D2E" w:rsidRDefault="001F607C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>СПИСОК ИСПОЛЬЗОВАННЫХ ИСТОЧНИКОВ</w:t>
      </w:r>
    </w:p>
    <w:p w:rsidR="001639A8" w:rsidRPr="006F3D2E" w:rsidRDefault="001639A8" w:rsidP="001639A8">
      <w:pPr>
        <w:pStyle w:val="5"/>
        <w:widowControl w:val="0"/>
        <w:tabs>
          <w:tab w:val="left" w:pos="0"/>
        </w:tabs>
        <w:spacing w:before="0" w:after="0" w:line="276" w:lineRule="auto"/>
        <w:ind w:firstLine="851"/>
        <w:rPr>
          <w:i w:val="0"/>
          <w:sz w:val="24"/>
          <w:szCs w:val="28"/>
        </w:rPr>
      </w:pPr>
      <w:r w:rsidRPr="006F3D2E">
        <w:rPr>
          <w:i w:val="0"/>
          <w:sz w:val="24"/>
          <w:szCs w:val="28"/>
        </w:rPr>
        <w:t xml:space="preserve">Демонстрационный материал </w:t>
      </w:r>
      <w:r w:rsidRPr="006F3D2E">
        <w:rPr>
          <w:b w:val="0"/>
          <w:i w:val="0"/>
          <w:sz w:val="24"/>
          <w:szCs w:val="28"/>
        </w:rPr>
        <w:t>(диск с программным продуктом)</w:t>
      </w:r>
    </w:p>
    <w:p w:rsidR="001639A8" w:rsidRPr="001639A8" w:rsidRDefault="001639A8" w:rsidP="001639A8">
      <w:pPr>
        <w:widowControl w:val="0"/>
        <w:jc w:val="both"/>
      </w:pPr>
    </w:p>
    <w:p w:rsidR="008C0E4A" w:rsidRDefault="001639A8" w:rsidP="008C0E4A">
      <w:pPr>
        <w:widowControl w:val="0"/>
        <w:spacing w:line="276" w:lineRule="auto"/>
        <w:jc w:val="both"/>
      </w:pPr>
      <w:r w:rsidRPr="001639A8">
        <w:t>Дата выдач</w:t>
      </w:r>
      <w:r w:rsidR="008C0E4A">
        <w:t>и задания «___» _________</w:t>
      </w:r>
      <w:r w:rsidRPr="001639A8">
        <w:t xml:space="preserve">20___г. </w:t>
      </w:r>
    </w:p>
    <w:p w:rsidR="001639A8" w:rsidRPr="001639A8" w:rsidRDefault="001639A8" w:rsidP="008C0E4A">
      <w:pPr>
        <w:widowControl w:val="0"/>
        <w:spacing w:line="276" w:lineRule="auto"/>
        <w:jc w:val="both"/>
      </w:pPr>
      <w:r w:rsidRPr="001639A8">
        <w:t>Срок окончания проекта «_</w:t>
      </w:r>
      <w:r w:rsidR="008C0E4A">
        <w:t>_</w:t>
      </w:r>
      <w:r w:rsidRPr="001639A8">
        <w:t>_» _________20___г.</w:t>
      </w:r>
    </w:p>
    <w:p w:rsidR="001639A8" w:rsidRPr="001639A8" w:rsidRDefault="001639A8" w:rsidP="008C0E4A">
      <w:pPr>
        <w:widowControl w:val="0"/>
        <w:spacing w:line="276" w:lineRule="auto"/>
        <w:jc w:val="both"/>
      </w:pPr>
      <w:r w:rsidRPr="001639A8">
        <w:rPr>
          <w:b/>
        </w:rPr>
        <w:t>Руководитель проекта</w:t>
      </w:r>
      <w:r w:rsidRPr="001639A8">
        <w:t xml:space="preserve"> ________________</w:t>
      </w:r>
      <w:r w:rsidR="008C0E4A">
        <w:t>______</w:t>
      </w:r>
      <w:r w:rsidRPr="001639A8">
        <w:t xml:space="preserve"> / __</w:t>
      </w:r>
      <w:r w:rsidR="008C0E4A">
        <w:t>___________________</w:t>
      </w:r>
      <w:r w:rsidRPr="001639A8">
        <w:t xml:space="preserve"> /</w:t>
      </w:r>
    </w:p>
    <w:p w:rsidR="00000BD8" w:rsidRDefault="00000BD8" w:rsidP="008C0E4A">
      <w:pPr>
        <w:widowControl w:val="0"/>
        <w:spacing w:line="276" w:lineRule="auto"/>
        <w:jc w:val="both"/>
        <w:rPr>
          <w:color w:val="000000"/>
        </w:rPr>
      </w:pPr>
    </w:p>
    <w:p w:rsidR="001F607C" w:rsidRDefault="001F607C" w:rsidP="008C0E4A">
      <w:pPr>
        <w:widowControl w:val="0"/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Задание рассмотрено на заседании цикловой методической комиссии «Информатика и вычислительная техника. Математика» «__» _________ 20___г. Протокол № ___</w:t>
      </w:r>
      <w:r w:rsidR="00000BD8">
        <w:rPr>
          <w:color w:val="000000"/>
        </w:rPr>
        <w:t>_.</w:t>
      </w:r>
    </w:p>
    <w:p w:rsidR="001639A8" w:rsidRPr="008C0E4A" w:rsidRDefault="001F607C" w:rsidP="001F607C">
      <w:pPr>
        <w:widowControl w:val="0"/>
        <w:spacing w:line="276" w:lineRule="auto"/>
        <w:jc w:val="both"/>
        <w:rPr>
          <w:sz w:val="20"/>
          <w:szCs w:val="20"/>
        </w:rPr>
      </w:pPr>
      <w:r>
        <w:rPr>
          <w:b/>
          <w:bCs/>
          <w:color w:val="000000"/>
        </w:rPr>
        <w:t xml:space="preserve">Председатель ЦМК </w:t>
      </w:r>
      <w:r>
        <w:rPr>
          <w:color w:val="000000"/>
        </w:rPr>
        <w:t>__________________ / ___________________________ /</w:t>
      </w:r>
      <w:r w:rsidRPr="001639A8">
        <w:rPr>
          <w:b/>
        </w:rPr>
        <w:t xml:space="preserve"> </w:t>
      </w:r>
    </w:p>
    <w:p w:rsidR="001639A8" w:rsidRPr="001639A8" w:rsidRDefault="001639A8" w:rsidP="008C0E4A">
      <w:pPr>
        <w:widowControl w:val="0"/>
        <w:spacing w:line="276" w:lineRule="auto"/>
        <w:jc w:val="both"/>
      </w:pPr>
    </w:p>
    <w:p w:rsidR="001639A8" w:rsidRPr="001639A8" w:rsidRDefault="001639A8" w:rsidP="008C0E4A">
      <w:pPr>
        <w:widowControl w:val="0"/>
        <w:spacing w:line="276" w:lineRule="auto"/>
        <w:jc w:val="both"/>
      </w:pPr>
      <w:r w:rsidRPr="001639A8">
        <w:t xml:space="preserve">Задание </w:t>
      </w:r>
      <w:r w:rsidR="001F607C" w:rsidRPr="001639A8">
        <w:t>получил «</w:t>
      </w:r>
      <w:r w:rsidRPr="001639A8">
        <w:t>____» _______________ 20___г.</w:t>
      </w:r>
    </w:p>
    <w:p w:rsidR="001639A8" w:rsidRPr="001639A8" w:rsidRDefault="001639A8" w:rsidP="008C0E4A">
      <w:pPr>
        <w:widowControl w:val="0"/>
        <w:spacing w:line="276" w:lineRule="auto"/>
        <w:jc w:val="both"/>
      </w:pPr>
      <w:r w:rsidRPr="001639A8">
        <w:rPr>
          <w:b/>
        </w:rPr>
        <w:t xml:space="preserve">Дипломник </w:t>
      </w:r>
      <w:r w:rsidRPr="001639A8">
        <w:t>____________________________</w:t>
      </w:r>
      <w:r w:rsidR="008C0E4A">
        <w:t>/ _____________________</w:t>
      </w:r>
      <w:r w:rsidRPr="001639A8">
        <w:t xml:space="preserve"> /</w:t>
      </w:r>
    </w:p>
    <w:p w:rsidR="00B168F2" w:rsidRDefault="00B168F2" w:rsidP="008C0E4A">
      <w:pPr>
        <w:pStyle w:val="35"/>
        <w:widowControl w:val="0"/>
        <w:spacing w:after="0"/>
        <w:ind w:left="2977"/>
        <w:jc w:val="center"/>
        <w:rPr>
          <w:rFonts w:ascii="Times New Roman" w:hAnsi="Times New Roman"/>
          <w:sz w:val="20"/>
          <w:szCs w:val="20"/>
        </w:rPr>
      </w:pPr>
    </w:p>
    <w:p w:rsidR="00B168F2" w:rsidRDefault="00B168F2">
      <w:pPr>
        <w:spacing w:after="200" w:line="276" w:lineRule="auto"/>
        <w:rPr>
          <w:sz w:val="20"/>
          <w:szCs w:val="20"/>
        </w:rPr>
      </w:pPr>
    </w:p>
    <w:p w:rsidR="00B168F2" w:rsidRPr="00B168F2" w:rsidRDefault="00B168F2" w:rsidP="008C0E4A">
      <w:pPr>
        <w:pStyle w:val="35"/>
        <w:widowControl w:val="0"/>
        <w:spacing w:after="0"/>
        <w:ind w:left="2977"/>
        <w:jc w:val="center"/>
        <w:rPr>
          <w:rFonts w:ascii="Times New Roman" w:eastAsia="MS Mincho" w:hAnsi="Times New Roman"/>
          <w:sz w:val="28"/>
          <w:szCs w:val="28"/>
        </w:rPr>
      </w:pPr>
      <w:r w:rsidRPr="00B168F2">
        <w:rPr>
          <w:rFonts w:ascii="Times New Roman" w:eastAsia="MS Mincho" w:hAnsi="Times New Roman"/>
          <w:sz w:val="28"/>
          <w:szCs w:val="28"/>
        </w:rPr>
        <w:t>.</w:t>
      </w:r>
    </w:p>
    <w:p w:rsidR="00DB04B1" w:rsidRPr="00E65EC4" w:rsidRDefault="00DB04B1" w:rsidP="00B168F2">
      <w:pPr>
        <w:widowControl w:val="0"/>
        <w:tabs>
          <w:tab w:val="left" w:pos="567"/>
        </w:tabs>
        <w:ind w:left="210"/>
        <w:jc w:val="both"/>
        <w:rPr>
          <w:b/>
          <w:sz w:val="16"/>
          <w:szCs w:val="16"/>
        </w:rPr>
      </w:pPr>
      <w:r w:rsidRPr="00E65EC4">
        <w:rPr>
          <w:sz w:val="16"/>
          <w:szCs w:val="16"/>
        </w:rPr>
        <w:br w:type="page"/>
      </w:r>
    </w:p>
    <w:p w:rsidR="00910ACD" w:rsidRPr="008C0E4A" w:rsidRDefault="003C56C8" w:rsidP="003C56C8">
      <w:pPr>
        <w:pStyle w:val="1"/>
        <w:spacing w:before="0" w:line="276" w:lineRule="auto"/>
        <w:jc w:val="right"/>
        <w:rPr>
          <w:rFonts w:ascii="Times New Roman" w:hAnsi="Times New Roman" w:cs="Times New Roman"/>
          <w:b w:val="0"/>
          <w:color w:val="auto"/>
        </w:rPr>
      </w:pPr>
      <w:bookmarkStart w:id="110" w:name="_Toc260494714"/>
      <w:bookmarkStart w:id="111" w:name="_Toc260495121"/>
      <w:bookmarkStart w:id="112" w:name="_Toc287946727"/>
      <w:bookmarkStart w:id="113" w:name="_Toc7645495"/>
      <w:r w:rsidRPr="008C0E4A">
        <w:rPr>
          <w:rFonts w:ascii="Times New Roman" w:hAnsi="Times New Roman" w:cs="Times New Roman"/>
          <w:b w:val="0"/>
          <w:color w:val="auto"/>
        </w:rPr>
        <w:lastRenderedPageBreak/>
        <w:t xml:space="preserve">Приложение </w:t>
      </w:r>
      <w:r w:rsidR="00910ACD" w:rsidRPr="008C0E4A">
        <w:rPr>
          <w:rFonts w:ascii="Times New Roman" w:hAnsi="Times New Roman" w:cs="Times New Roman"/>
          <w:b w:val="0"/>
          <w:color w:val="auto"/>
        </w:rPr>
        <w:t>В</w:t>
      </w:r>
      <w:bookmarkEnd w:id="110"/>
      <w:bookmarkEnd w:id="111"/>
      <w:bookmarkEnd w:id="112"/>
      <w:bookmarkEnd w:id="113"/>
    </w:p>
    <w:p w:rsidR="00910ACD" w:rsidRPr="003C56C8" w:rsidRDefault="00910ACD" w:rsidP="003C56C8">
      <w:pPr>
        <w:pStyle w:val="1"/>
        <w:spacing w:before="0" w:line="276" w:lineRule="auto"/>
        <w:ind w:firstLine="0"/>
        <w:jc w:val="center"/>
        <w:rPr>
          <w:rFonts w:ascii="Times New Roman" w:hAnsi="Times New Roman" w:cs="Times New Roman"/>
          <w:color w:val="auto"/>
        </w:rPr>
      </w:pPr>
      <w:bookmarkStart w:id="114" w:name="_Toc7645496"/>
      <w:r w:rsidRPr="003C56C8">
        <w:rPr>
          <w:rFonts w:ascii="Times New Roman" w:hAnsi="Times New Roman" w:cs="Times New Roman"/>
          <w:color w:val="auto"/>
        </w:rPr>
        <w:t>Пример оформления титульного листа</w:t>
      </w:r>
      <w:bookmarkEnd w:id="114"/>
    </w:p>
    <w:p w:rsidR="00910ACD" w:rsidRPr="002F6F1B" w:rsidRDefault="00910ACD" w:rsidP="001C29E4">
      <w:pPr>
        <w:widowControl w:val="0"/>
        <w:jc w:val="center"/>
        <w:rPr>
          <w:b/>
        </w:rPr>
      </w:pPr>
    </w:p>
    <w:p w:rsidR="008C0E4A" w:rsidRPr="00C636A1" w:rsidRDefault="008C0E4A" w:rsidP="008C0E4A">
      <w:pPr>
        <w:widowControl w:val="0"/>
        <w:jc w:val="center"/>
      </w:pPr>
      <w:r w:rsidRPr="00C636A1">
        <w:t>МИНИСТЕРСТВО ОБРАЗОВАНИЯ ОМСКОЙ ОБЛАСТИ</w:t>
      </w:r>
    </w:p>
    <w:p w:rsidR="008C0E4A" w:rsidRPr="00C636A1" w:rsidRDefault="008C0E4A" w:rsidP="008C0E4A">
      <w:pPr>
        <w:widowControl w:val="0"/>
        <w:jc w:val="center"/>
      </w:pPr>
      <w:r w:rsidRPr="00C636A1">
        <w:t>бюджетное профессиональное образовательное учреждение Омской области</w:t>
      </w:r>
    </w:p>
    <w:p w:rsidR="008C0E4A" w:rsidRPr="00C636A1" w:rsidRDefault="008C0E4A" w:rsidP="008C0E4A">
      <w:pPr>
        <w:widowControl w:val="0"/>
        <w:jc w:val="center"/>
      </w:pPr>
      <w:r w:rsidRPr="00C636A1">
        <w:t>«ОМСКИЙ АВТОТРАНСПОРТНЫЙ КОЛЛЕДЖ»</w:t>
      </w:r>
    </w:p>
    <w:p w:rsidR="00910ACD" w:rsidRPr="002F6F1B" w:rsidRDefault="008C0E4A" w:rsidP="008C0E4A">
      <w:pPr>
        <w:widowControl w:val="0"/>
        <w:spacing w:line="360" w:lineRule="auto"/>
        <w:jc w:val="center"/>
        <w:rPr>
          <w:b/>
          <w:bCs/>
          <w:sz w:val="24"/>
          <w:szCs w:val="24"/>
        </w:rPr>
      </w:pPr>
      <w:r w:rsidRPr="00C636A1">
        <w:t>(БПОУ «Омский АТК»)</w:t>
      </w: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910ACD" w:rsidRPr="00661F27" w:rsidRDefault="00910ACD" w:rsidP="001C29E4">
      <w:pPr>
        <w:widowControl w:val="0"/>
        <w:ind w:firstLine="709"/>
        <w:rPr>
          <w:highlight w:val="yellow"/>
        </w:rPr>
      </w:pPr>
    </w:p>
    <w:p w:rsidR="002F6F1B" w:rsidRPr="002F6F1B" w:rsidRDefault="002F6F1B" w:rsidP="002F6F1B">
      <w:pPr>
        <w:widowControl w:val="0"/>
        <w:jc w:val="center"/>
        <w:rPr>
          <w:b/>
          <w:sz w:val="48"/>
          <w:szCs w:val="48"/>
        </w:rPr>
      </w:pPr>
      <w:r w:rsidRPr="002F6F1B">
        <w:rPr>
          <w:b/>
          <w:sz w:val="48"/>
          <w:szCs w:val="48"/>
        </w:rPr>
        <w:t>Дипломный</w:t>
      </w:r>
    </w:p>
    <w:p w:rsidR="00910ACD" w:rsidRPr="00661F27" w:rsidRDefault="002F6F1B" w:rsidP="002F6F1B">
      <w:pPr>
        <w:widowControl w:val="0"/>
        <w:jc w:val="center"/>
        <w:rPr>
          <w:highlight w:val="yellow"/>
        </w:rPr>
      </w:pPr>
      <w:r w:rsidRPr="002F6F1B">
        <w:rPr>
          <w:b/>
          <w:sz w:val="48"/>
          <w:szCs w:val="48"/>
        </w:rPr>
        <w:t>проект</w:t>
      </w:r>
    </w:p>
    <w:p w:rsidR="00910ACD" w:rsidRPr="00661F27" w:rsidRDefault="00910ACD" w:rsidP="001C29E4">
      <w:pPr>
        <w:widowControl w:val="0"/>
        <w:rPr>
          <w:highlight w:val="yellow"/>
        </w:rPr>
      </w:pPr>
    </w:p>
    <w:p w:rsidR="00910ACD" w:rsidRPr="00661F27" w:rsidRDefault="00910ACD" w:rsidP="001C29E4">
      <w:pPr>
        <w:widowControl w:val="0"/>
        <w:rPr>
          <w:highlight w:val="yellow"/>
        </w:rPr>
      </w:pPr>
    </w:p>
    <w:p w:rsidR="00910ACD" w:rsidRPr="002F6F1B" w:rsidRDefault="00910ACD" w:rsidP="001C29E4">
      <w:pPr>
        <w:widowControl w:val="0"/>
        <w:spacing w:line="360" w:lineRule="auto"/>
        <w:jc w:val="both"/>
        <w:rPr>
          <w:b/>
        </w:rPr>
      </w:pPr>
      <w:r w:rsidRPr="006B3824">
        <w:rPr>
          <w:b/>
        </w:rPr>
        <w:t>Тема</w:t>
      </w:r>
      <w:r w:rsidRPr="00BB77AD">
        <w:t>:</w:t>
      </w:r>
      <w:r w:rsidR="008C0E4A">
        <w:t xml:space="preserve"> </w:t>
      </w:r>
      <w:r w:rsidRPr="004C06B5">
        <w:rPr>
          <w:b/>
          <w:i/>
          <w:color w:val="FF0000"/>
          <w:sz w:val="32"/>
          <w:szCs w:val="32"/>
        </w:rPr>
        <w:t xml:space="preserve">Разработка </w:t>
      </w:r>
      <w:r w:rsidR="00562950" w:rsidRPr="004C06B5">
        <w:rPr>
          <w:b/>
          <w:i/>
          <w:color w:val="FF0000"/>
          <w:sz w:val="32"/>
          <w:szCs w:val="32"/>
        </w:rPr>
        <w:t>информационной</w:t>
      </w:r>
      <w:r w:rsidR="00562950">
        <w:rPr>
          <w:b/>
          <w:i/>
          <w:sz w:val="32"/>
          <w:szCs w:val="32"/>
        </w:rPr>
        <w:t xml:space="preserve"> системы</w:t>
      </w:r>
      <w:r w:rsidRPr="00BB77AD">
        <w:rPr>
          <w:b/>
          <w:i/>
          <w:sz w:val="32"/>
          <w:szCs w:val="32"/>
        </w:rPr>
        <w:t xml:space="preserve"> учета товаров магазина компьютерной техники и периферийных устройств</w:t>
      </w:r>
    </w:p>
    <w:p w:rsidR="00910ACD" w:rsidRPr="00661F27" w:rsidRDefault="00910ACD" w:rsidP="001C29E4">
      <w:pPr>
        <w:widowControl w:val="0"/>
        <w:jc w:val="center"/>
        <w:rPr>
          <w:b/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b/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b/>
          <w:highlight w:val="yellow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857"/>
        <w:gridCol w:w="4388"/>
      </w:tblGrid>
      <w:tr w:rsidR="00910ACD" w:rsidRPr="00BB77AD" w:rsidTr="00BB77AD">
        <w:trPr>
          <w:trHeight w:val="774"/>
        </w:trPr>
        <w:tc>
          <w:tcPr>
            <w:tcW w:w="4962" w:type="dxa"/>
            <w:vAlign w:val="bottom"/>
          </w:tcPr>
          <w:p w:rsidR="00910ACD" w:rsidRPr="00BB77AD" w:rsidRDefault="00910ACD" w:rsidP="00BB77AD">
            <w:pPr>
              <w:widowControl w:val="0"/>
            </w:pPr>
            <w:r w:rsidRPr="00BB77AD">
              <w:t>Студент дипломник:</w:t>
            </w:r>
          </w:p>
        </w:tc>
        <w:tc>
          <w:tcPr>
            <w:tcW w:w="4499" w:type="dxa"/>
            <w:vAlign w:val="bottom"/>
          </w:tcPr>
          <w:p w:rsidR="00910ACD" w:rsidRPr="00BB77AD" w:rsidRDefault="00BB77AD" w:rsidP="00BB77AD">
            <w:pPr>
              <w:widowControl w:val="0"/>
              <w:jc w:val="right"/>
              <w:rPr>
                <w:b/>
              </w:rPr>
            </w:pPr>
            <w:r w:rsidRPr="00BB77AD">
              <w:rPr>
                <w:b/>
              </w:rPr>
              <w:t xml:space="preserve">И.И. </w:t>
            </w:r>
            <w:r w:rsidR="00910ACD" w:rsidRPr="00BB77AD">
              <w:rPr>
                <w:b/>
              </w:rPr>
              <w:t xml:space="preserve">Иванов </w:t>
            </w:r>
          </w:p>
        </w:tc>
      </w:tr>
      <w:tr w:rsidR="00910ACD" w:rsidRPr="00BB77AD" w:rsidTr="00BB77AD">
        <w:trPr>
          <w:trHeight w:val="1134"/>
        </w:trPr>
        <w:tc>
          <w:tcPr>
            <w:tcW w:w="4962" w:type="dxa"/>
            <w:vAlign w:val="bottom"/>
          </w:tcPr>
          <w:p w:rsidR="00910ACD" w:rsidRPr="00BB77AD" w:rsidRDefault="00910ACD" w:rsidP="00BB77AD">
            <w:pPr>
              <w:widowControl w:val="0"/>
            </w:pPr>
            <w:r w:rsidRPr="00BB77AD">
              <w:t>Руководитель дипломного проектирования:</w:t>
            </w:r>
          </w:p>
        </w:tc>
        <w:tc>
          <w:tcPr>
            <w:tcW w:w="4499" w:type="dxa"/>
            <w:vAlign w:val="bottom"/>
          </w:tcPr>
          <w:p w:rsidR="00910ACD" w:rsidRPr="00BB77AD" w:rsidRDefault="00BB77AD" w:rsidP="00BB77AD">
            <w:pPr>
              <w:widowControl w:val="0"/>
              <w:jc w:val="right"/>
              <w:rPr>
                <w:b/>
              </w:rPr>
            </w:pPr>
            <w:r w:rsidRPr="00BB77AD">
              <w:rPr>
                <w:b/>
              </w:rPr>
              <w:t xml:space="preserve">П.П. </w:t>
            </w:r>
            <w:r w:rsidR="00910ACD" w:rsidRPr="00BB77AD">
              <w:rPr>
                <w:b/>
              </w:rPr>
              <w:t xml:space="preserve">Петров </w:t>
            </w:r>
          </w:p>
        </w:tc>
      </w:tr>
      <w:tr w:rsidR="00910ACD" w:rsidRPr="00BB77AD" w:rsidTr="00BB77AD">
        <w:trPr>
          <w:trHeight w:val="840"/>
        </w:trPr>
        <w:tc>
          <w:tcPr>
            <w:tcW w:w="4962" w:type="dxa"/>
            <w:vAlign w:val="bottom"/>
          </w:tcPr>
          <w:p w:rsidR="00910ACD" w:rsidRPr="00BB77AD" w:rsidRDefault="00910ACD" w:rsidP="00BB77AD">
            <w:pPr>
              <w:widowControl w:val="0"/>
            </w:pPr>
            <w:r w:rsidRPr="00BB77AD">
              <w:t>Консультант:</w:t>
            </w:r>
          </w:p>
        </w:tc>
        <w:tc>
          <w:tcPr>
            <w:tcW w:w="4499" w:type="dxa"/>
            <w:vAlign w:val="bottom"/>
          </w:tcPr>
          <w:p w:rsidR="00910ACD" w:rsidRPr="00BB77AD" w:rsidRDefault="00BB77AD" w:rsidP="00BB77AD">
            <w:pPr>
              <w:widowControl w:val="0"/>
              <w:jc w:val="right"/>
              <w:rPr>
                <w:b/>
              </w:rPr>
            </w:pPr>
            <w:r w:rsidRPr="00BB77AD">
              <w:rPr>
                <w:b/>
              </w:rPr>
              <w:t xml:space="preserve">С.С. </w:t>
            </w:r>
            <w:r w:rsidR="00910ACD" w:rsidRPr="00BB77AD">
              <w:rPr>
                <w:b/>
              </w:rPr>
              <w:t xml:space="preserve">Сидоров </w:t>
            </w:r>
          </w:p>
        </w:tc>
      </w:tr>
      <w:tr w:rsidR="00910ACD" w:rsidRPr="00661F27" w:rsidTr="00BB77AD">
        <w:trPr>
          <w:trHeight w:val="839"/>
        </w:trPr>
        <w:tc>
          <w:tcPr>
            <w:tcW w:w="4962" w:type="dxa"/>
            <w:vAlign w:val="bottom"/>
          </w:tcPr>
          <w:p w:rsidR="00910ACD" w:rsidRPr="00BB77AD" w:rsidRDefault="00910ACD" w:rsidP="00BB77AD">
            <w:pPr>
              <w:widowControl w:val="0"/>
            </w:pPr>
            <w:r w:rsidRPr="00BB77AD">
              <w:t>Заведующий отделением:</w:t>
            </w:r>
          </w:p>
        </w:tc>
        <w:tc>
          <w:tcPr>
            <w:tcW w:w="4499" w:type="dxa"/>
            <w:vAlign w:val="bottom"/>
          </w:tcPr>
          <w:p w:rsidR="00910ACD" w:rsidRPr="00BB77AD" w:rsidRDefault="00BB77AD" w:rsidP="00BB77AD">
            <w:pPr>
              <w:widowControl w:val="0"/>
              <w:jc w:val="right"/>
              <w:rPr>
                <w:b/>
              </w:rPr>
            </w:pPr>
            <w:r w:rsidRPr="00BB77AD">
              <w:rPr>
                <w:b/>
              </w:rPr>
              <w:t xml:space="preserve">И.В. </w:t>
            </w:r>
            <w:r w:rsidR="00910ACD" w:rsidRPr="00BB77AD">
              <w:rPr>
                <w:b/>
              </w:rPr>
              <w:t xml:space="preserve">Субботина </w:t>
            </w:r>
          </w:p>
        </w:tc>
      </w:tr>
    </w:tbl>
    <w:p w:rsidR="00910ACD" w:rsidRPr="00661F27" w:rsidRDefault="00910ACD" w:rsidP="001C29E4">
      <w:pPr>
        <w:widowControl w:val="0"/>
        <w:jc w:val="center"/>
        <w:rPr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highlight w:val="yellow"/>
        </w:rPr>
      </w:pPr>
    </w:p>
    <w:p w:rsidR="00910ACD" w:rsidRPr="00661F27" w:rsidRDefault="00910ACD" w:rsidP="001C29E4">
      <w:pPr>
        <w:widowControl w:val="0"/>
        <w:jc w:val="center"/>
        <w:rPr>
          <w:highlight w:val="yellow"/>
        </w:rPr>
      </w:pPr>
    </w:p>
    <w:p w:rsidR="00910ACD" w:rsidRPr="00661F27" w:rsidRDefault="00910ACD" w:rsidP="001C29E4">
      <w:pPr>
        <w:widowControl w:val="0"/>
        <w:rPr>
          <w:highlight w:val="yellow"/>
        </w:rPr>
      </w:pPr>
    </w:p>
    <w:p w:rsidR="00910ACD" w:rsidRPr="00BB77AD" w:rsidRDefault="00BB77AD" w:rsidP="001C29E4">
      <w:pPr>
        <w:widowControl w:val="0"/>
        <w:jc w:val="center"/>
      </w:pPr>
      <w:r>
        <w:t>Омск 201</w:t>
      </w:r>
      <w:r w:rsidR="004C06B5">
        <w:t>9</w:t>
      </w:r>
    </w:p>
    <w:p w:rsidR="00910ACD" w:rsidRPr="00661F27" w:rsidRDefault="00910ACD" w:rsidP="001C29E4">
      <w:pPr>
        <w:widowControl w:val="0"/>
        <w:spacing w:line="276" w:lineRule="auto"/>
        <w:rPr>
          <w:b/>
          <w:highlight w:val="yellow"/>
        </w:rPr>
      </w:pPr>
    </w:p>
    <w:p w:rsidR="003E020E" w:rsidRDefault="001573AC" w:rsidP="001573AC">
      <w:pPr>
        <w:jc w:val="right"/>
        <w:rPr>
          <w:color w:val="FF0000"/>
        </w:rPr>
      </w:pPr>
      <w:r w:rsidRPr="001573AC">
        <w:lastRenderedPageBreak/>
        <w:t xml:space="preserve">Приложение </w:t>
      </w:r>
      <w:r w:rsidRPr="001573AC">
        <w:rPr>
          <w:color w:val="FF0000"/>
        </w:rPr>
        <w:t>Г</w:t>
      </w:r>
    </w:p>
    <w:p w:rsidR="001573AC" w:rsidRPr="001573AC" w:rsidRDefault="001573AC" w:rsidP="001573AC">
      <w:pPr>
        <w:jc w:val="right"/>
      </w:pPr>
    </w:p>
    <w:p w:rsidR="003E020E" w:rsidRPr="003C56C8" w:rsidRDefault="003E020E" w:rsidP="003E020E">
      <w:pPr>
        <w:pStyle w:val="1"/>
        <w:spacing w:before="0" w:line="276" w:lineRule="auto"/>
        <w:ind w:firstLine="0"/>
        <w:jc w:val="center"/>
        <w:rPr>
          <w:rFonts w:ascii="Times New Roman" w:hAnsi="Times New Roman" w:cs="Times New Roman"/>
          <w:color w:val="auto"/>
        </w:rPr>
      </w:pPr>
      <w:bookmarkStart w:id="115" w:name="_Toc7645497"/>
      <w:r w:rsidRPr="003C56C8">
        <w:rPr>
          <w:rFonts w:ascii="Times New Roman" w:hAnsi="Times New Roman" w:cs="Times New Roman"/>
          <w:color w:val="auto"/>
        </w:rPr>
        <w:t>Наклейка на обложку пояснительной записки</w:t>
      </w:r>
      <w:bookmarkEnd w:id="115"/>
    </w:p>
    <w:p w:rsidR="003E020E" w:rsidRDefault="003E020E" w:rsidP="003E020E">
      <w:pPr>
        <w:pStyle w:val="40"/>
        <w:widowControl w:val="0"/>
        <w:spacing w:before="0" w:after="0"/>
        <w:jc w:val="center"/>
        <w:rPr>
          <w:b w:val="0"/>
        </w:rPr>
      </w:pPr>
      <w:r w:rsidRPr="00BB77AD">
        <w:rPr>
          <w:b w:val="0"/>
        </w:rPr>
        <w:t>(размер 150х120см)</w:t>
      </w:r>
    </w:p>
    <w:p w:rsidR="003E020E" w:rsidRDefault="003E020E" w:rsidP="003E020E">
      <w:pPr>
        <w:jc w:val="center"/>
      </w:pPr>
    </w:p>
    <w:p w:rsidR="003E020E" w:rsidRPr="003E020E" w:rsidRDefault="003E020E" w:rsidP="003E020E">
      <w:pPr>
        <w:jc w:val="center"/>
      </w:pPr>
    </w:p>
    <w:p w:rsidR="003541D7" w:rsidRDefault="00303112" w:rsidP="001C29E4">
      <w:pPr>
        <w:widowControl w:val="0"/>
        <w:spacing w:line="276" w:lineRule="auto"/>
      </w:pPr>
      <w:r>
        <w:rPr>
          <w:noProof/>
        </w:rPr>
        <mc:AlternateContent>
          <mc:Choice Requires="wps">
            <w:drawing>
              <wp:inline distT="0" distB="0" distL="0" distR="0" wp14:anchorId="4766B128" wp14:editId="49A73781">
                <wp:extent cx="5400040" cy="4319905"/>
                <wp:effectExtent l="23495" t="20955" r="24765" b="21590"/>
                <wp:docPr id="96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431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70EE" w:rsidRDefault="003E70EE" w:rsidP="002F3477">
                            <w:pPr>
                              <w:pStyle w:val="1"/>
                              <w:spacing w:before="0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>Пояснительная записка</w:t>
                            </w: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>к дипломному проекту</w:t>
                            </w: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 xml:space="preserve">Специальность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09.02.03</w:t>
                            </w:r>
                          </w:p>
                          <w:p w:rsidR="003E70EE" w:rsidRDefault="003E70EE" w:rsidP="002F3477">
                            <w:pPr>
                              <w:jc w:val="center"/>
                            </w:pPr>
                            <w:r w:rsidRPr="00FB3FE8">
                              <w:t>09.02.03 Программирование в компьютерных системах</w:t>
                            </w: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Студентки</w:t>
                            </w: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группы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ПКС 351</w:t>
                            </w: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очной</w:t>
                            </w: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формы обучения</w:t>
                            </w:r>
                          </w:p>
                          <w:p w:rsidR="003E70EE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 xml:space="preserve">Сидоровой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Ольги</w:t>
                            </w: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Павловны</w:t>
                            </w:r>
                          </w:p>
                          <w:p w:rsidR="003E70EE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03731">
                              <w:rPr>
                                <w:b/>
                                <w:sz w:val="36"/>
                                <w:szCs w:val="36"/>
                              </w:rPr>
                              <w:t>Омск 201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:rsidR="003E70EE" w:rsidRPr="00203731" w:rsidRDefault="003E70EE" w:rsidP="002F347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66B128" id="Text Box 347" o:spid="_x0000_s1031" type="#_x0000_t202" style="width:425.2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" strokeweight="3pt">
                <v:textbox>
                  <w:txbxContent>
                    <w:p w:rsidR="003E70EE" w:rsidRDefault="003E70EE" w:rsidP="002F3477">
                      <w:pPr>
                        <w:pStyle w:val="1"/>
                        <w:spacing w:before="0"/>
                        <w:ind w:firstLine="0"/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03731">
                        <w:rPr>
                          <w:b/>
                          <w:sz w:val="36"/>
                          <w:szCs w:val="36"/>
                        </w:rPr>
                        <w:t>Пояснительная записка</w:t>
                      </w: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03731">
                        <w:rPr>
                          <w:b/>
                          <w:sz w:val="36"/>
                          <w:szCs w:val="36"/>
                        </w:rPr>
                        <w:t>к дипломному проекту</w:t>
                      </w: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03731">
                        <w:rPr>
                          <w:b/>
                          <w:sz w:val="36"/>
                          <w:szCs w:val="36"/>
                        </w:rPr>
                        <w:t xml:space="preserve">Специальность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09.02.03</w:t>
                      </w:r>
                    </w:p>
                    <w:p w:rsidR="003E70EE" w:rsidRDefault="003E70EE" w:rsidP="002F3477">
                      <w:pPr>
                        <w:jc w:val="center"/>
                      </w:pPr>
                      <w:r w:rsidRPr="00FB3FE8">
                        <w:t>09.02.03 Программирование в компьютерных системах</w:t>
                      </w: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Студентки</w:t>
                      </w:r>
                      <w:r w:rsidRPr="00203731">
                        <w:rPr>
                          <w:b/>
                          <w:sz w:val="36"/>
                          <w:szCs w:val="36"/>
                        </w:rPr>
                        <w:t xml:space="preserve"> группы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ПКС 351</w:t>
                      </w: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очной</w:t>
                      </w:r>
                      <w:r w:rsidRPr="00203731">
                        <w:rPr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формы обучения</w:t>
                      </w:r>
                    </w:p>
                    <w:p w:rsidR="003E70EE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03731">
                        <w:rPr>
                          <w:b/>
                          <w:sz w:val="36"/>
                          <w:szCs w:val="36"/>
                        </w:rPr>
                        <w:t xml:space="preserve">Сидоровой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Ольги</w:t>
                      </w:r>
                      <w:r w:rsidRPr="00203731">
                        <w:rPr>
                          <w:b/>
                          <w:sz w:val="36"/>
                          <w:szCs w:val="36"/>
                        </w:rPr>
                        <w:t xml:space="preserve"> Павловны</w:t>
                      </w:r>
                    </w:p>
                    <w:p w:rsidR="003E70EE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03731">
                        <w:rPr>
                          <w:b/>
                          <w:sz w:val="36"/>
                          <w:szCs w:val="36"/>
                        </w:rPr>
                        <w:t>Омск 201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9</w:t>
                      </w:r>
                    </w:p>
                    <w:p w:rsidR="003E70EE" w:rsidRPr="00203731" w:rsidRDefault="003E70EE" w:rsidP="002F347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3541D7" w:rsidRPr="003541D7" w:rsidRDefault="003541D7" w:rsidP="003541D7">
      <w:pPr>
        <w:tabs>
          <w:tab w:val="left" w:pos="2067"/>
        </w:tabs>
      </w:pPr>
      <w:r>
        <w:tab/>
      </w:r>
    </w:p>
    <w:p w:rsidR="003541D7" w:rsidRDefault="003541D7" w:rsidP="003541D7"/>
    <w:p w:rsidR="0093424E" w:rsidRPr="003541D7" w:rsidRDefault="0093424E" w:rsidP="003541D7">
      <w:pPr>
        <w:sectPr w:rsidR="0093424E" w:rsidRPr="003541D7" w:rsidSect="00197739">
          <w:footerReference w:type="default" r:id="rId18"/>
          <w:pgSz w:w="11906" w:h="16838"/>
          <w:pgMar w:top="992" w:right="1418" w:bottom="851" w:left="851" w:header="709" w:footer="709" w:gutter="284"/>
          <w:cols w:space="708"/>
          <w:docGrid w:linePitch="360"/>
        </w:sectPr>
      </w:pPr>
    </w:p>
    <w:p w:rsidR="009A447C" w:rsidRPr="008C0E4A" w:rsidRDefault="009A447C" w:rsidP="009A447C">
      <w:pPr>
        <w:pStyle w:val="1"/>
        <w:spacing w:before="0" w:line="276" w:lineRule="auto"/>
        <w:jc w:val="right"/>
        <w:rPr>
          <w:rFonts w:ascii="Times New Roman" w:hAnsi="Times New Roman" w:cs="Times New Roman"/>
          <w:b w:val="0"/>
          <w:color w:val="auto"/>
        </w:rPr>
      </w:pPr>
      <w:bookmarkStart w:id="116" w:name="_Toc287946730"/>
      <w:bookmarkStart w:id="117" w:name="_Toc7645498"/>
      <w:r w:rsidRPr="008C0E4A">
        <w:rPr>
          <w:rFonts w:ascii="Times New Roman" w:hAnsi="Times New Roman" w:cs="Times New Roman"/>
          <w:b w:val="0"/>
          <w:color w:val="auto"/>
        </w:rPr>
        <w:lastRenderedPageBreak/>
        <w:t xml:space="preserve">Приложение </w:t>
      </w:r>
      <w:bookmarkEnd w:id="116"/>
      <w:r>
        <w:rPr>
          <w:rFonts w:ascii="Times New Roman" w:hAnsi="Times New Roman" w:cs="Times New Roman"/>
          <w:b w:val="0"/>
          <w:color w:val="auto"/>
        </w:rPr>
        <w:t>Д</w:t>
      </w:r>
      <w:bookmarkEnd w:id="117"/>
    </w:p>
    <w:p w:rsidR="0093424E" w:rsidRDefault="009A447C" w:rsidP="009A447C">
      <w:pPr>
        <w:widowControl w:val="0"/>
        <w:spacing w:line="276" w:lineRule="auto"/>
        <w:jc w:val="center"/>
        <w:rPr>
          <w:rFonts w:eastAsiaTheme="majorEastAsia"/>
          <w:b/>
          <w:bCs/>
          <w:lang w:eastAsia="en-US"/>
        </w:rPr>
      </w:pPr>
      <w:r w:rsidRPr="00364B83">
        <w:rPr>
          <w:rFonts w:eastAsiaTheme="majorEastAsia"/>
          <w:b/>
          <w:bCs/>
          <w:lang w:eastAsia="en-US"/>
        </w:rPr>
        <w:t>«</w:t>
      </w:r>
      <w:r>
        <w:rPr>
          <w:rFonts w:eastAsiaTheme="majorEastAsia"/>
          <w:b/>
          <w:bCs/>
          <w:lang w:eastAsia="en-US"/>
        </w:rPr>
        <w:t>Большая</w:t>
      </w:r>
      <w:r w:rsidRPr="00364B83">
        <w:rPr>
          <w:rFonts w:eastAsiaTheme="majorEastAsia"/>
          <w:b/>
          <w:bCs/>
          <w:lang w:eastAsia="en-US"/>
        </w:rPr>
        <w:t>» рамка</w:t>
      </w:r>
    </w:p>
    <w:p w:rsidR="0063302F" w:rsidRDefault="0063302F" w:rsidP="009A447C">
      <w:pPr>
        <w:widowControl w:val="0"/>
        <w:spacing w:line="276" w:lineRule="auto"/>
        <w:jc w:val="center"/>
      </w:pPr>
    </w:p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Pr="0063302F" w:rsidRDefault="0063302F" w:rsidP="0063302F"/>
    <w:p w:rsidR="0063302F" w:rsidRDefault="0063302F" w:rsidP="0063302F"/>
    <w:p w:rsidR="0063302F" w:rsidRPr="0063302F" w:rsidRDefault="0063302F" w:rsidP="0063302F"/>
    <w:p w:rsidR="0063302F" w:rsidRDefault="0063302F" w:rsidP="0063302F">
      <w:pPr>
        <w:tabs>
          <w:tab w:val="left" w:pos="6350"/>
        </w:tabs>
      </w:pPr>
      <w:r>
        <w:tab/>
      </w:r>
    </w:p>
    <w:p w:rsidR="0063302F" w:rsidRDefault="0063302F" w:rsidP="0063302F"/>
    <w:p w:rsidR="009A447C" w:rsidRPr="0063302F" w:rsidRDefault="009A447C" w:rsidP="0063302F">
      <w:pPr>
        <w:sectPr w:rsidR="009A447C" w:rsidRPr="0063302F" w:rsidSect="00197739">
          <w:headerReference w:type="default" r:id="rId19"/>
          <w:footerReference w:type="default" r:id="rId20"/>
          <w:pgSz w:w="11906" w:h="16838"/>
          <w:pgMar w:top="992" w:right="1418" w:bottom="851" w:left="851" w:header="709" w:footer="709" w:gutter="284"/>
          <w:cols w:space="708"/>
          <w:docGrid w:linePitch="360"/>
        </w:sectPr>
      </w:pPr>
    </w:p>
    <w:p w:rsidR="009A447C" w:rsidRPr="008C0E4A" w:rsidRDefault="009A447C" w:rsidP="009A447C">
      <w:pPr>
        <w:pStyle w:val="1"/>
        <w:spacing w:before="0" w:line="276" w:lineRule="auto"/>
        <w:jc w:val="right"/>
        <w:rPr>
          <w:rFonts w:ascii="Times New Roman" w:hAnsi="Times New Roman" w:cs="Times New Roman"/>
          <w:b w:val="0"/>
          <w:color w:val="auto"/>
        </w:rPr>
      </w:pPr>
      <w:bookmarkStart w:id="118" w:name="_Toc7645499"/>
      <w:r w:rsidRPr="008C0E4A">
        <w:rPr>
          <w:rFonts w:ascii="Times New Roman" w:hAnsi="Times New Roman" w:cs="Times New Roman"/>
          <w:b w:val="0"/>
          <w:color w:val="auto"/>
        </w:rPr>
        <w:lastRenderedPageBreak/>
        <w:t>Приложение Е</w:t>
      </w:r>
      <w:bookmarkEnd w:id="118"/>
    </w:p>
    <w:p w:rsidR="009A447C" w:rsidRDefault="009A447C" w:rsidP="009A447C">
      <w:pPr>
        <w:widowControl w:val="0"/>
        <w:spacing w:line="276" w:lineRule="auto"/>
        <w:jc w:val="center"/>
        <w:rPr>
          <w:rFonts w:eastAsiaTheme="majorEastAsia"/>
          <w:b/>
          <w:bCs/>
          <w:lang w:eastAsia="en-US"/>
        </w:rPr>
      </w:pPr>
      <w:r w:rsidRPr="00364B83">
        <w:rPr>
          <w:rFonts w:eastAsiaTheme="majorEastAsia"/>
          <w:b/>
          <w:bCs/>
          <w:lang w:eastAsia="en-US"/>
        </w:rPr>
        <w:t>«</w:t>
      </w:r>
      <w:r>
        <w:rPr>
          <w:rFonts w:eastAsiaTheme="majorEastAsia"/>
          <w:b/>
          <w:bCs/>
          <w:lang w:eastAsia="en-US"/>
        </w:rPr>
        <w:t>Малая</w:t>
      </w:r>
      <w:r w:rsidRPr="00364B83">
        <w:rPr>
          <w:rFonts w:eastAsiaTheme="majorEastAsia"/>
          <w:b/>
          <w:bCs/>
          <w:lang w:eastAsia="en-US"/>
        </w:rPr>
        <w:t>» рамка</w:t>
      </w:r>
    </w:p>
    <w:p w:rsidR="00E01EB1" w:rsidRDefault="00E01EB1" w:rsidP="009A447C">
      <w:pPr>
        <w:widowControl w:val="0"/>
        <w:spacing w:line="276" w:lineRule="auto"/>
        <w:jc w:val="center"/>
      </w:pPr>
    </w:p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/>
    <w:p w:rsidR="00E01EB1" w:rsidRPr="00E01EB1" w:rsidRDefault="00E01EB1" w:rsidP="00E01EB1">
      <w:pPr>
        <w:jc w:val="center"/>
      </w:pPr>
    </w:p>
    <w:p w:rsidR="00E01EB1" w:rsidRDefault="00E01EB1" w:rsidP="00E01EB1"/>
    <w:p w:rsidR="009A447C" w:rsidRPr="00E01EB1" w:rsidRDefault="009A447C" w:rsidP="00E01EB1">
      <w:pPr>
        <w:sectPr w:rsidR="009A447C" w:rsidRPr="00E01EB1" w:rsidSect="00197739">
          <w:headerReference w:type="default" r:id="rId21"/>
          <w:pgSz w:w="11906" w:h="16838"/>
          <w:pgMar w:top="992" w:right="1418" w:bottom="851" w:left="851" w:header="709" w:footer="709" w:gutter="284"/>
          <w:cols w:space="708"/>
          <w:docGrid w:linePitch="360"/>
        </w:sectPr>
      </w:pPr>
    </w:p>
    <w:p w:rsidR="00745F04" w:rsidRDefault="00745F04" w:rsidP="00745F04">
      <w:pPr>
        <w:spacing w:after="200" w:line="276" w:lineRule="auto"/>
        <w:jc w:val="right"/>
        <w:rPr>
          <w:bCs/>
          <w:color w:val="000000"/>
        </w:rPr>
      </w:pPr>
      <w:bookmarkStart w:id="119" w:name="_Toc409377178"/>
      <w:r w:rsidRPr="00745F04">
        <w:rPr>
          <w:bCs/>
          <w:color w:val="000000"/>
        </w:rPr>
        <w:lastRenderedPageBreak/>
        <w:t xml:space="preserve">Приложение </w:t>
      </w:r>
      <w:r w:rsidR="001573AC">
        <w:rPr>
          <w:bCs/>
          <w:color w:val="000000"/>
        </w:rPr>
        <w:t>Ж</w:t>
      </w:r>
    </w:p>
    <w:p w:rsidR="00745F04" w:rsidRDefault="00043E9F" w:rsidP="00745F04">
      <w:pPr>
        <w:spacing w:after="200" w:line="276" w:lineRule="auto"/>
        <w:rPr>
          <w:b/>
          <w:bCs/>
          <w:color w:val="000000"/>
        </w:rPr>
      </w:pPr>
      <w:r>
        <w:rPr>
          <w:b/>
          <w:bCs/>
          <w:color w:val="000000"/>
        </w:rPr>
        <w:t>Структура обозначения учебных документов</w:t>
      </w:r>
    </w:p>
    <w:p w:rsidR="00745F04" w:rsidRDefault="00043E9F" w:rsidP="00745F04">
      <w:pPr>
        <w:spacing w:after="200" w:line="276" w:lineRule="auto"/>
        <w:rPr>
          <w:color w:val="000000"/>
        </w:rPr>
      </w:pPr>
      <w:r w:rsidRPr="00745F04">
        <w:rPr>
          <w:b/>
          <w:bCs/>
          <w:color w:val="000000"/>
          <w:u w:val="single"/>
        </w:rPr>
        <w:t>00</w:t>
      </w:r>
      <w:r>
        <w:rPr>
          <w:b/>
          <w:bCs/>
          <w:color w:val="000000"/>
        </w:rPr>
        <w:t>.</w:t>
      </w:r>
      <w:r w:rsidRPr="00745F04">
        <w:rPr>
          <w:b/>
          <w:bCs/>
          <w:color w:val="000000"/>
          <w:u w:val="single"/>
        </w:rPr>
        <w:t>000000</w:t>
      </w:r>
      <w:r>
        <w:rPr>
          <w:b/>
          <w:bCs/>
          <w:color w:val="000000"/>
        </w:rPr>
        <w:t>.</w:t>
      </w:r>
      <w:r w:rsidRPr="00745F04">
        <w:rPr>
          <w:b/>
          <w:bCs/>
          <w:color w:val="000000"/>
          <w:u w:val="single"/>
        </w:rPr>
        <w:t>0000</w:t>
      </w:r>
      <w:r>
        <w:rPr>
          <w:b/>
          <w:bCs/>
          <w:color w:val="000000"/>
        </w:rPr>
        <w:t>.</w:t>
      </w:r>
      <w:r w:rsidRPr="00745F04">
        <w:rPr>
          <w:b/>
          <w:bCs/>
          <w:color w:val="000000"/>
          <w:u w:val="single"/>
        </w:rPr>
        <w:t>0</w:t>
      </w:r>
      <w:r>
        <w:rPr>
          <w:b/>
          <w:bCs/>
          <w:color w:val="000000"/>
        </w:rPr>
        <w:t>.</w:t>
      </w:r>
      <w:r w:rsidRPr="00745F04">
        <w:rPr>
          <w:b/>
          <w:bCs/>
          <w:color w:val="000000"/>
          <w:u w:val="single"/>
        </w:rPr>
        <w:t>00</w:t>
      </w:r>
      <w:r>
        <w:rPr>
          <w:b/>
          <w:bCs/>
          <w:color w:val="000000"/>
        </w:rPr>
        <w:t>.</w:t>
      </w:r>
      <w:r w:rsidRPr="00745F04">
        <w:rPr>
          <w:b/>
          <w:bCs/>
          <w:color w:val="000000"/>
          <w:u w:val="single"/>
        </w:rPr>
        <w:t>00</w:t>
      </w:r>
      <w:r>
        <w:rPr>
          <w:color w:val="000000"/>
        </w:rPr>
        <w:br/>
      </w:r>
      <w:r>
        <w:rPr>
          <w:b/>
          <w:bCs/>
          <w:color w:val="000000"/>
        </w:rPr>
        <w:t>1- вид учебного документа</w:t>
      </w:r>
      <w:r>
        <w:rPr>
          <w:color w:val="000000"/>
        </w:rPr>
        <w:br/>
      </w:r>
      <w:r>
        <w:rPr>
          <w:b/>
          <w:bCs/>
          <w:color w:val="000000"/>
        </w:rPr>
        <w:t>2- шифр специальности</w:t>
      </w:r>
      <w:r>
        <w:rPr>
          <w:color w:val="000000"/>
        </w:rPr>
        <w:br/>
      </w:r>
      <w:r>
        <w:rPr>
          <w:b/>
          <w:bCs/>
          <w:color w:val="000000"/>
        </w:rPr>
        <w:t>3- специализация ВКР</w:t>
      </w:r>
      <w:r>
        <w:rPr>
          <w:color w:val="000000"/>
        </w:rPr>
        <w:br/>
      </w:r>
      <w:r>
        <w:rPr>
          <w:b/>
          <w:bCs/>
          <w:color w:val="000000"/>
        </w:rPr>
        <w:t>4- форма обучения</w:t>
      </w:r>
      <w:r>
        <w:rPr>
          <w:color w:val="000000"/>
        </w:rPr>
        <w:br/>
      </w:r>
      <w:r>
        <w:rPr>
          <w:b/>
          <w:bCs/>
          <w:color w:val="000000"/>
        </w:rPr>
        <w:t>5- шифр учебного документа</w:t>
      </w:r>
      <w:r>
        <w:rPr>
          <w:color w:val="000000"/>
        </w:rPr>
        <w:br/>
      </w:r>
      <w:r>
        <w:rPr>
          <w:b/>
          <w:bCs/>
          <w:color w:val="000000"/>
        </w:rPr>
        <w:t>6- порядковый номер ВКР в приказе</w:t>
      </w:r>
    </w:p>
    <w:p w:rsidR="00745F04" w:rsidRDefault="00745F04" w:rsidP="00745F04">
      <w:pPr>
        <w:spacing w:after="200" w:line="276" w:lineRule="auto"/>
        <w:rPr>
          <w:b/>
          <w:bCs/>
          <w:color w:val="000000"/>
        </w:rPr>
      </w:pPr>
    </w:p>
    <w:p w:rsidR="00745F04" w:rsidRDefault="00043E9F" w:rsidP="00745F04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Пример: </w:t>
      </w:r>
      <w:r w:rsidR="00745F04">
        <w:rPr>
          <w:b/>
          <w:bCs/>
          <w:color w:val="000000"/>
        </w:rPr>
        <w:t>ДП.09.02.03. ПКС.О.ПЗ.ХХ</w:t>
      </w:r>
      <w:r>
        <w:rPr>
          <w:b/>
          <w:bCs/>
          <w:color w:val="000000"/>
        </w:rPr>
        <w:t>.</w:t>
      </w:r>
    </w:p>
    <w:p w:rsidR="00745F04" w:rsidRDefault="00745F04" w:rsidP="00745F04">
      <w:pPr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                        </w:t>
      </w:r>
      <w:r w:rsidR="00043E9F">
        <w:rPr>
          <w:b/>
          <w:bCs/>
          <w:color w:val="000000"/>
          <w:sz w:val="22"/>
          <w:szCs w:val="22"/>
        </w:rPr>
        <w:t xml:space="preserve">1 </w:t>
      </w:r>
      <w:r>
        <w:rPr>
          <w:b/>
          <w:bCs/>
          <w:color w:val="000000"/>
          <w:sz w:val="22"/>
          <w:szCs w:val="22"/>
        </w:rPr>
        <w:t xml:space="preserve">           </w:t>
      </w:r>
      <w:r w:rsidR="00043E9F">
        <w:rPr>
          <w:b/>
          <w:bCs/>
          <w:color w:val="000000"/>
          <w:sz w:val="22"/>
          <w:szCs w:val="22"/>
        </w:rPr>
        <w:t xml:space="preserve">2 </w:t>
      </w:r>
      <w:r>
        <w:rPr>
          <w:b/>
          <w:bCs/>
          <w:color w:val="000000"/>
          <w:sz w:val="22"/>
          <w:szCs w:val="22"/>
        </w:rPr>
        <w:t xml:space="preserve">              </w:t>
      </w:r>
      <w:r w:rsidR="00043E9F">
        <w:rPr>
          <w:b/>
          <w:bCs/>
          <w:color w:val="000000"/>
          <w:sz w:val="22"/>
          <w:szCs w:val="22"/>
        </w:rPr>
        <w:t xml:space="preserve">3 </w:t>
      </w:r>
      <w:r>
        <w:rPr>
          <w:b/>
          <w:bCs/>
          <w:color w:val="000000"/>
          <w:sz w:val="22"/>
          <w:szCs w:val="22"/>
        </w:rPr>
        <w:t xml:space="preserve">       </w:t>
      </w:r>
      <w:r w:rsidR="00043E9F">
        <w:rPr>
          <w:b/>
          <w:bCs/>
          <w:color w:val="000000"/>
          <w:sz w:val="22"/>
          <w:szCs w:val="22"/>
        </w:rPr>
        <w:t xml:space="preserve">4 </w:t>
      </w:r>
      <w:r>
        <w:rPr>
          <w:b/>
          <w:bCs/>
          <w:color w:val="000000"/>
          <w:sz w:val="22"/>
          <w:szCs w:val="22"/>
        </w:rPr>
        <w:t xml:space="preserve">    </w:t>
      </w:r>
      <w:r w:rsidR="00043E9F">
        <w:rPr>
          <w:b/>
          <w:bCs/>
          <w:color w:val="000000"/>
          <w:sz w:val="22"/>
          <w:szCs w:val="22"/>
        </w:rPr>
        <w:t>5</w:t>
      </w:r>
      <w:r>
        <w:rPr>
          <w:b/>
          <w:bCs/>
          <w:color w:val="000000"/>
          <w:sz w:val="22"/>
          <w:szCs w:val="22"/>
        </w:rPr>
        <w:t xml:space="preserve">   </w:t>
      </w:r>
      <w:r w:rsidR="00043E9F">
        <w:rPr>
          <w:b/>
          <w:bCs/>
          <w:color w:val="000000"/>
          <w:sz w:val="22"/>
          <w:szCs w:val="22"/>
        </w:rPr>
        <w:t xml:space="preserve"> 6 </w:t>
      </w:r>
    </w:p>
    <w:p w:rsidR="00745F04" w:rsidRDefault="00745F04" w:rsidP="00745F04">
      <w:pPr>
        <w:rPr>
          <w:b/>
          <w:bCs/>
          <w:color w:val="000000"/>
          <w:sz w:val="22"/>
          <w:szCs w:val="22"/>
        </w:rPr>
      </w:pPr>
    </w:p>
    <w:tbl>
      <w:tblPr>
        <w:tblStyle w:val="a5"/>
        <w:tblW w:w="9343" w:type="dxa"/>
        <w:tblInd w:w="427" w:type="dxa"/>
        <w:tblLook w:val="04A0" w:firstRow="1" w:lastRow="0" w:firstColumn="1" w:lastColumn="0" w:noHBand="0" w:noVBand="1"/>
      </w:tblPr>
      <w:tblGrid>
        <w:gridCol w:w="222"/>
        <w:gridCol w:w="3128"/>
        <w:gridCol w:w="1196"/>
        <w:gridCol w:w="4797"/>
      </w:tblGrid>
      <w:tr w:rsidR="006075BF" w:rsidRPr="00413602" w:rsidTr="00413602">
        <w:tc>
          <w:tcPr>
            <w:tcW w:w="0" w:type="auto"/>
            <w:vAlign w:val="center"/>
          </w:tcPr>
          <w:p w:rsidR="006075BF" w:rsidRPr="00413602" w:rsidRDefault="006075BF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Вид документа</w:t>
            </w: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ДП</w:t>
            </w: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color w:val="000000"/>
                <w:szCs w:val="22"/>
              </w:rPr>
              <w:t>дипломный проект</w:t>
            </w:r>
          </w:p>
        </w:tc>
      </w:tr>
      <w:tr w:rsidR="006075BF" w:rsidRPr="00413602" w:rsidTr="00413602">
        <w:tc>
          <w:tcPr>
            <w:tcW w:w="0" w:type="auto"/>
            <w:vAlign w:val="center"/>
          </w:tcPr>
          <w:p w:rsidR="006075BF" w:rsidRPr="00413602" w:rsidRDefault="006075BF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Шифр специальности</w:t>
            </w: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09.02.03</w:t>
            </w:r>
          </w:p>
        </w:tc>
        <w:tc>
          <w:tcPr>
            <w:tcW w:w="0" w:type="auto"/>
            <w:vAlign w:val="center"/>
          </w:tcPr>
          <w:p w:rsidR="006075BF" w:rsidRPr="00413602" w:rsidRDefault="006075BF" w:rsidP="005F7E17">
            <w:pPr>
              <w:rPr>
                <w:bCs/>
                <w:color w:val="000000"/>
                <w:szCs w:val="22"/>
              </w:rPr>
            </w:pPr>
            <w:r w:rsidRPr="00413602">
              <w:rPr>
                <w:bCs/>
                <w:color w:val="000000"/>
                <w:szCs w:val="22"/>
              </w:rPr>
              <w:t>Программирование в компьютерных системах</w:t>
            </w:r>
          </w:p>
        </w:tc>
      </w:tr>
      <w:tr w:rsidR="006075BF" w:rsidRPr="00413602" w:rsidTr="00413602">
        <w:tc>
          <w:tcPr>
            <w:tcW w:w="0" w:type="auto"/>
            <w:vAlign w:val="center"/>
          </w:tcPr>
          <w:p w:rsidR="006075BF" w:rsidRPr="00413602" w:rsidRDefault="006075BF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Специализация ВКР</w:t>
            </w: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ПКС</w:t>
            </w: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Cs/>
                <w:color w:val="000000"/>
                <w:szCs w:val="22"/>
              </w:rPr>
              <w:t>Программирование в компьютерных системах</w:t>
            </w:r>
            <w:r w:rsidRPr="00413602">
              <w:rPr>
                <w:color w:val="000000"/>
                <w:szCs w:val="22"/>
              </w:rPr>
              <w:t xml:space="preserve"> </w:t>
            </w:r>
          </w:p>
        </w:tc>
      </w:tr>
      <w:tr w:rsidR="006075BF" w:rsidRPr="00413602" w:rsidTr="00413602">
        <w:tc>
          <w:tcPr>
            <w:tcW w:w="0" w:type="auto"/>
            <w:vAlign w:val="center"/>
          </w:tcPr>
          <w:p w:rsidR="006075BF" w:rsidRPr="00413602" w:rsidRDefault="006075BF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Форма обучения</w:t>
            </w: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О</w:t>
            </w:r>
          </w:p>
        </w:tc>
        <w:tc>
          <w:tcPr>
            <w:tcW w:w="0" w:type="auto"/>
            <w:vAlign w:val="center"/>
          </w:tcPr>
          <w:p w:rsidR="006075BF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color w:val="000000"/>
                <w:szCs w:val="22"/>
              </w:rPr>
              <w:t>очная</w:t>
            </w:r>
          </w:p>
        </w:tc>
      </w:tr>
      <w:tr w:rsidR="005F7E17" w:rsidRPr="00413602" w:rsidTr="00413602">
        <w:tc>
          <w:tcPr>
            <w:tcW w:w="0" w:type="auto"/>
            <w:vAlign w:val="center"/>
          </w:tcPr>
          <w:p w:rsidR="005F7E17" w:rsidRPr="00413602" w:rsidRDefault="005F7E17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Шифр документа</w:t>
            </w: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ПЗ</w:t>
            </w: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color w:val="000000"/>
                <w:szCs w:val="22"/>
              </w:rPr>
            </w:pPr>
            <w:r w:rsidRPr="00413602">
              <w:rPr>
                <w:color w:val="000000"/>
                <w:szCs w:val="22"/>
              </w:rPr>
              <w:t>пояснительная записка</w:t>
            </w:r>
          </w:p>
        </w:tc>
      </w:tr>
      <w:tr w:rsidR="005F7E17" w:rsidRPr="00413602" w:rsidTr="00413602">
        <w:tc>
          <w:tcPr>
            <w:tcW w:w="0" w:type="auto"/>
            <w:vAlign w:val="center"/>
          </w:tcPr>
          <w:p w:rsidR="005F7E17" w:rsidRPr="00413602" w:rsidRDefault="005F7E17" w:rsidP="003A3B98">
            <w:pPr>
              <w:pStyle w:val="a6"/>
              <w:numPr>
                <w:ilvl w:val="0"/>
                <w:numId w:val="31"/>
              </w:numPr>
              <w:ind w:left="457" w:hanging="121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Порядковый номер ВКР в приказе</w:t>
            </w: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b/>
                <w:bCs/>
                <w:color w:val="000000"/>
                <w:szCs w:val="22"/>
              </w:rPr>
            </w:pPr>
            <w:r w:rsidRPr="00413602">
              <w:rPr>
                <w:b/>
                <w:bCs/>
                <w:color w:val="000000"/>
                <w:szCs w:val="22"/>
              </w:rPr>
              <w:t>XX</w:t>
            </w:r>
          </w:p>
        </w:tc>
        <w:tc>
          <w:tcPr>
            <w:tcW w:w="0" w:type="auto"/>
            <w:vAlign w:val="center"/>
          </w:tcPr>
          <w:p w:rsidR="005F7E17" w:rsidRPr="00413602" w:rsidRDefault="005F7E17" w:rsidP="005F7E17">
            <w:pPr>
              <w:rPr>
                <w:color w:val="000000"/>
                <w:szCs w:val="22"/>
              </w:rPr>
            </w:pPr>
            <w:r w:rsidRPr="00413602">
              <w:rPr>
                <w:bCs/>
                <w:color w:val="000000"/>
                <w:szCs w:val="22"/>
              </w:rPr>
              <w:t>порядковый номер студента в приказе на дипломное проектирование</w:t>
            </w:r>
          </w:p>
        </w:tc>
      </w:tr>
    </w:tbl>
    <w:p w:rsidR="006075BF" w:rsidRDefault="006075BF" w:rsidP="00745F04">
      <w:pPr>
        <w:rPr>
          <w:b/>
          <w:bCs/>
          <w:color w:val="000000"/>
          <w:sz w:val="22"/>
          <w:szCs w:val="22"/>
        </w:rPr>
      </w:pPr>
    </w:p>
    <w:p w:rsidR="005F7E17" w:rsidRDefault="005F7E17">
      <w:pPr>
        <w:spacing w:after="200" w:line="276" w:lineRule="auto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br w:type="page"/>
      </w:r>
    </w:p>
    <w:p w:rsidR="005F7E17" w:rsidRDefault="005F7E17" w:rsidP="00745F04">
      <w:pPr>
        <w:rPr>
          <w:b/>
          <w:bCs/>
          <w:color w:val="000000"/>
          <w:sz w:val="22"/>
          <w:szCs w:val="22"/>
        </w:rPr>
      </w:pPr>
    </w:p>
    <w:p w:rsidR="00EE4C1C" w:rsidRPr="00C96957" w:rsidRDefault="00EE4C1C" w:rsidP="00364B83">
      <w:pPr>
        <w:widowControl w:val="0"/>
        <w:spacing w:line="276" w:lineRule="auto"/>
        <w:jc w:val="right"/>
        <w:outlineLvl w:val="0"/>
        <w:rPr>
          <w:rFonts w:eastAsiaTheme="majorEastAsia"/>
          <w:bCs/>
          <w:lang w:eastAsia="en-US"/>
        </w:rPr>
      </w:pPr>
      <w:bookmarkStart w:id="120" w:name="_Toc7645500"/>
      <w:r w:rsidRPr="001573AC">
        <w:rPr>
          <w:rFonts w:eastAsiaTheme="majorEastAsia"/>
          <w:bCs/>
          <w:highlight w:val="yellow"/>
          <w:lang w:eastAsia="en-US"/>
        </w:rPr>
        <w:t xml:space="preserve">Приложение </w:t>
      </w:r>
      <w:bookmarkEnd w:id="119"/>
      <w:r w:rsidR="00C96957">
        <w:rPr>
          <w:rFonts w:eastAsiaTheme="majorEastAsia"/>
          <w:bCs/>
          <w:lang w:eastAsia="en-US"/>
        </w:rPr>
        <w:t>И</w:t>
      </w:r>
      <w:bookmarkEnd w:id="120"/>
    </w:p>
    <w:p w:rsidR="00EE4C1C" w:rsidRPr="00B77036" w:rsidRDefault="00C23172" w:rsidP="00364B83">
      <w:pPr>
        <w:widowControl w:val="0"/>
        <w:spacing w:line="276" w:lineRule="auto"/>
        <w:jc w:val="center"/>
        <w:outlineLvl w:val="0"/>
        <w:rPr>
          <w:b/>
          <w:color w:val="FF0000"/>
        </w:rPr>
      </w:pPr>
      <w:bookmarkStart w:id="121" w:name="_Toc7645501"/>
      <w:r w:rsidRPr="00B77036">
        <w:rPr>
          <w:b/>
          <w:color w:val="FF0000"/>
        </w:rPr>
        <w:t>Пример описания</w:t>
      </w:r>
      <w:r w:rsidR="00EE4C1C" w:rsidRPr="00B77036">
        <w:rPr>
          <w:b/>
          <w:color w:val="FF0000"/>
        </w:rPr>
        <w:t xml:space="preserve"> предметной области</w:t>
      </w:r>
      <w:bookmarkEnd w:id="121"/>
    </w:p>
    <w:p w:rsidR="00073751" w:rsidRDefault="00073751" w:rsidP="00364B83">
      <w:pPr>
        <w:widowControl w:val="0"/>
        <w:spacing w:line="276" w:lineRule="auto"/>
        <w:jc w:val="center"/>
        <w:outlineLvl w:val="0"/>
        <w:rPr>
          <w:b/>
        </w:rPr>
      </w:pPr>
    </w:p>
    <w:p w:rsidR="00EE4C1C" w:rsidRDefault="00EE4C1C" w:rsidP="005A0FF8">
      <w:pPr>
        <w:widowControl w:val="0"/>
        <w:spacing w:line="276" w:lineRule="auto"/>
        <w:ind w:firstLine="851"/>
        <w:jc w:val="both"/>
      </w:pPr>
      <w:r>
        <w:t>Сервисный цент</w:t>
      </w:r>
      <w:r w:rsidR="007D67A8">
        <w:t>р</w:t>
      </w:r>
      <w:r>
        <w:t xml:space="preserve"> по ремонту сотовой техники – юридическое лицо, имеет товарный знак, расчетный счет в рублях в банке. Организация имеет в своем составе два подразделения администрацию, в которую входит дирекция и бухгалтерия и отдел сервисного обслуживания, в который входит мастерская и склад. Общее руководство предприятием осуществляет директор. Подсистемы, обеспечивающие деятельность организации:</w:t>
      </w:r>
    </w:p>
    <w:p w:rsidR="00EE4C1C" w:rsidRDefault="00EE4C1C" w:rsidP="003A3B98">
      <w:pPr>
        <w:pStyle w:val="a6"/>
        <w:widowControl w:val="0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</w:pPr>
      <w:r>
        <w:t xml:space="preserve">подсистема управления (на нее возложены функции дирекции </w:t>
      </w:r>
      <w:r w:rsidR="00702251">
        <w:t>и бухгалтерии</w:t>
      </w:r>
      <w:r>
        <w:t>);</w:t>
      </w:r>
    </w:p>
    <w:p w:rsidR="00EE4C1C" w:rsidRDefault="00EE4C1C" w:rsidP="003A3B98">
      <w:pPr>
        <w:pStyle w:val="a6"/>
        <w:widowControl w:val="0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</w:pPr>
      <w:r>
        <w:t>подсистема учета материалов и услуг (на нее возложены функции мастерской и склада).</w:t>
      </w:r>
    </w:p>
    <w:p w:rsidR="00EE4C1C" w:rsidRDefault="00EE4C1C" w:rsidP="005A0FF8">
      <w:pPr>
        <w:widowControl w:val="0"/>
        <w:spacing w:line="276" w:lineRule="auto"/>
        <w:ind w:firstLine="851"/>
        <w:jc w:val="both"/>
      </w:pPr>
      <w:r>
        <w:t xml:space="preserve">Для выполнения услуг сервисного </w:t>
      </w:r>
      <w:r w:rsidR="00702251">
        <w:t>обслуживания организация</w:t>
      </w:r>
      <w:r>
        <w:t xml:space="preserve"> закупает материалы (комплектующие, запчасти) у поставщиков и размещает их на складе организации. Расчеты с поставщиками осуществляются в безналичной денежной форме через банковские расчетные счета. При оказании услуг по сервисному обслуживанию материалы (комплектующие, запчасти) расходуются со склада организации. Расчеты с клиентами осуществляются за наличный расчет (в кассу). Определяется выручка организации.</w:t>
      </w:r>
    </w:p>
    <w:p w:rsidR="00EE4C1C" w:rsidRDefault="00EE4C1C" w:rsidP="005A0FF8">
      <w:pPr>
        <w:widowControl w:val="0"/>
        <w:spacing w:line="276" w:lineRule="auto"/>
        <w:ind w:firstLine="851"/>
        <w:jc w:val="both"/>
      </w:pPr>
      <w:r>
        <w:t>Требования к информационной системе: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Регистрация заявок клиентов на сервисное обслуживание.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Оформление договоров с поставщиками на запчасти и комплектующие.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Оформление документов закупки запчастей и комплектующих у поставщиков.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Формирование счетов-фактур;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Регистрация актов оказания услуг сервисного обслуживания.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Оформление поступлений и расходов денежных средств в наличной и безналичной денежной форме.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Выполнение анализа складских запасов организации.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Определение выручки организации.</w:t>
      </w:r>
    </w:p>
    <w:p w:rsidR="00EE4C1C" w:rsidRDefault="00EE4C1C" w:rsidP="003A3B98">
      <w:pPr>
        <w:pStyle w:val="a6"/>
        <w:widowControl w:val="0"/>
        <w:numPr>
          <w:ilvl w:val="0"/>
          <w:numId w:val="22"/>
        </w:numPr>
        <w:tabs>
          <w:tab w:val="left" w:pos="0"/>
          <w:tab w:val="left" w:pos="1134"/>
        </w:tabs>
        <w:spacing w:line="276" w:lineRule="auto"/>
        <w:ind w:left="0" w:firstLine="851"/>
        <w:jc w:val="both"/>
      </w:pPr>
      <w:r>
        <w:t>Обеспечение разноуровневого доступа администратора, бухгалтера, заведующего складскими ресурсами, заведующего мастерской сервисного обслуживания.</w:t>
      </w:r>
    </w:p>
    <w:p w:rsidR="00801557" w:rsidRDefault="00801557" w:rsidP="001C29E4">
      <w:pPr>
        <w:widowControl w:val="0"/>
        <w:spacing w:line="276" w:lineRule="auto"/>
        <w:ind w:firstLine="709"/>
        <w:jc w:val="both"/>
        <w:rPr>
          <w:b/>
        </w:rPr>
      </w:pPr>
      <w:r>
        <w:rPr>
          <w:b/>
        </w:rPr>
        <w:br w:type="page"/>
      </w:r>
    </w:p>
    <w:p w:rsidR="00FF2129" w:rsidRPr="008C0E4A" w:rsidRDefault="00FF2129" w:rsidP="00FF2129">
      <w:pPr>
        <w:widowControl w:val="0"/>
        <w:spacing w:line="276" w:lineRule="auto"/>
        <w:jc w:val="right"/>
        <w:outlineLvl w:val="0"/>
        <w:rPr>
          <w:rFonts w:eastAsiaTheme="majorEastAsia"/>
          <w:bCs/>
          <w:lang w:eastAsia="en-US"/>
        </w:rPr>
      </w:pPr>
      <w:bookmarkStart w:id="122" w:name="_Toc7645502"/>
      <w:r w:rsidRPr="008C0E4A">
        <w:rPr>
          <w:rFonts w:eastAsiaTheme="majorEastAsia"/>
          <w:bCs/>
          <w:lang w:eastAsia="en-US"/>
        </w:rPr>
        <w:lastRenderedPageBreak/>
        <w:t xml:space="preserve">Приложение </w:t>
      </w:r>
      <w:r w:rsidR="009410D0">
        <w:rPr>
          <w:rFonts w:eastAsiaTheme="majorEastAsia"/>
          <w:bCs/>
          <w:lang w:eastAsia="en-US"/>
        </w:rPr>
        <w:t>К</w:t>
      </w:r>
      <w:bookmarkEnd w:id="122"/>
    </w:p>
    <w:p w:rsidR="00256FAE" w:rsidRPr="005A5BFE" w:rsidRDefault="00364B83" w:rsidP="00364B83">
      <w:pPr>
        <w:widowControl w:val="0"/>
        <w:spacing w:line="276" w:lineRule="auto"/>
        <w:jc w:val="center"/>
        <w:outlineLvl w:val="0"/>
        <w:rPr>
          <w:b/>
        </w:rPr>
      </w:pPr>
      <w:bookmarkStart w:id="123" w:name="_Toc7645503"/>
      <w:r w:rsidRPr="005A5BFE">
        <w:rPr>
          <w:b/>
        </w:rPr>
        <w:t>Техническое задание</w:t>
      </w:r>
      <w:bookmarkEnd w:id="123"/>
    </w:p>
    <w:p w:rsidR="005A0FF8" w:rsidRDefault="00256FAE" w:rsidP="00364B83">
      <w:pPr>
        <w:widowControl w:val="0"/>
        <w:spacing w:line="276" w:lineRule="auto"/>
        <w:jc w:val="center"/>
        <w:rPr>
          <w:b/>
        </w:rPr>
      </w:pPr>
      <w:r w:rsidRPr="005A5BFE">
        <w:rPr>
          <w:b/>
        </w:rPr>
        <w:t xml:space="preserve">на </w:t>
      </w:r>
      <w:r w:rsidRPr="00B77036">
        <w:rPr>
          <w:b/>
          <w:color w:val="FF0000"/>
        </w:rPr>
        <w:t>разработку автоматизированной</w:t>
      </w:r>
      <w:r w:rsidRPr="000C686F">
        <w:rPr>
          <w:b/>
        </w:rPr>
        <w:t xml:space="preserve"> системы управления </w:t>
      </w:r>
    </w:p>
    <w:p w:rsidR="00256FAE" w:rsidRPr="00DF372A" w:rsidRDefault="00256FAE" w:rsidP="00364B83">
      <w:pPr>
        <w:widowControl w:val="0"/>
        <w:spacing w:line="276" w:lineRule="auto"/>
        <w:jc w:val="center"/>
      </w:pPr>
      <w:r>
        <w:rPr>
          <w:b/>
        </w:rPr>
        <w:t xml:space="preserve">фирмы по ремонту сотовой техники </w:t>
      </w:r>
    </w:p>
    <w:p w:rsidR="00256FAE" w:rsidRDefault="00F836DC" w:rsidP="00364B83">
      <w:pPr>
        <w:widowControl w:val="0"/>
        <w:shd w:val="clear" w:color="auto" w:fill="FFFFFF"/>
        <w:spacing w:line="276" w:lineRule="auto"/>
        <w:jc w:val="center"/>
        <w:rPr>
          <w:b/>
        </w:rPr>
      </w:pPr>
      <w:r>
        <w:t xml:space="preserve">(реализация </w:t>
      </w:r>
      <w:r w:rsidR="00CD0A67" w:rsidRPr="00CD0A67">
        <w:t xml:space="preserve">АСУ </w:t>
      </w:r>
      <w:r>
        <w:t>с использованием  платформы 1С: Предприятие)</w:t>
      </w:r>
    </w:p>
    <w:p w:rsidR="00B03AD9" w:rsidRPr="005A5BFE" w:rsidRDefault="00B03AD9" w:rsidP="00364B83">
      <w:pPr>
        <w:widowControl w:val="0"/>
        <w:shd w:val="clear" w:color="auto" w:fill="FFFFFF"/>
        <w:spacing w:line="276" w:lineRule="auto"/>
        <w:ind w:firstLine="709"/>
        <w:jc w:val="center"/>
        <w:rPr>
          <w:b/>
        </w:rPr>
      </w:pPr>
    </w:p>
    <w:p w:rsidR="00256FAE" w:rsidRPr="00B03AD9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line="276" w:lineRule="auto"/>
        <w:ind w:left="0" w:firstLine="851"/>
        <w:jc w:val="both"/>
        <w:rPr>
          <w:b/>
          <w:bCs/>
        </w:rPr>
      </w:pPr>
      <w:r w:rsidRPr="00B03AD9">
        <w:rPr>
          <w:b/>
          <w:bCs/>
        </w:rPr>
        <w:t>Общие сведения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1.1 Полное наименование системы и ее условное обозначение</w:t>
      </w:r>
    </w:p>
    <w:p w:rsidR="00256FAE" w:rsidRPr="00043E9F" w:rsidRDefault="00256FAE" w:rsidP="00197739">
      <w:pPr>
        <w:widowControl w:val="0"/>
        <w:spacing w:line="276" w:lineRule="auto"/>
        <w:ind w:firstLine="851"/>
        <w:jc w:val="both"/>
        <w:rPr>
          <w:color w:val="FF0000"/>
        </w:rPr>
      </w:pPr>
      <w:r w:rsidRPr="005A5BFE">
        <w:t>Полное наименование системы:</w:t>
      </w:r>
      <w:r w:rsidR="005A0FF8">
        <w:t xml:space="preserve"> </w:t>
      </w:r>
      <w:r w:rsidR="00562950" w:rsidRPr="00043E9F">
        <w:rPr>
          <w:color w:val="FF0000"/>
        </w:rPr>
        <w:t xml:space="preserve">Информационная система </w:t>
      </w:r>
      <w:r w:rsidRPr="00043E9F">
        <w:rPr>
          <w:color w:val="FF0000"/>
        </w:rPr>
        <w:t>по ремонту сотовой техники</w:t>
      </w:r>
      <w:r w:rsidR="005A0FF8" w:rsidRPr="00043E9F">
        <w:rPr>
          <w:color w:val="FF0000"/>
        </w:rPr>
        <w:t xml:space="preserve"> </w:t>
      </w:r>
      <w:r w:rsidRPr="00043E9F">
        <w:rPr>
          <w:color w:val="FF0000"/>
          <w:u w:color="0070C0"/>
        </w:rPr>
        <w:t>«</w:t>
      </w:r>
      <w:r w:rsidRPr="00043E9F">
        <w:rPr>
          <w:color w:val="FF0000"/>
        </w:rPr>
        <w:t>ИП Сидоренко</w:t>
      </w:r>
      <w:r w:rsidRPr="00043E9F">
        <w:rPr>
          <w:color w:val="FF0000"/>
          <w:u w:color="0070C0"/>
        </w:rPr>
        <w:t>».</w:t>
      </w:r>
    </w:p>
    <w:p w:rsidR="00256FAE" w:rsidRDefault="00256FAE" w:rsidP="00197739">
      <w:pPr>
        <w:widowControl w:val="0"/>
        <w:spacing w:line="276" w:lineRule="auto"/>
        <w:ind w:firstLine="851"/>
        <w:jc w:val="both"/>
        <w:rPr>
          <w:u w:color="0070C0"/>
        </w:rPr>
      </w:pPr>
      <w:r w:rsidRPr="005A5BFE">
        <w:t>Краткое название</w:t>
      </w:r>
      <w:r>
        <w:t xml:space="preserve">: </w:t>
      </w:r>
      <w:r w:rsidR="00562950" w:rsidRPr="00043E9F">
        <w:rPr>
          <w:color w:val="FF0000"/>
        </w:rPr>
        <w:t>ИС</w:t>
      </w:r>
      <w:r w:rsidRPr="00043E9F">
        <w:rPr>
          <w:color w:val="FF0000"/>
        </w:rPr>
        <w:t xml:space="preserve"> по ремонту сотовой техники</w:t>
      </w:r>
      <w:r w:rsidR="005A0FF8" w:rsidRPr="00043E9F">
        <w:rPr>
          <w:color w:val="FF0000"/>
        </w:rPr>
        <w:t xml:space="preserve"> </w:t>
      </w:r>
      <w:r w:rsidRPr="00043E9F">
        <w:rPr>
          <w:color w:val="FF0000"/>
          <w:u w:color="0070C0"/>
        </w:rPr>
        <w:t>«</w:t>
      </w:r>
      <w:r w:rsidRPr="00043E9F">
        <w:rPr>
          <w:color w:val="FF0000"/>
        </w:rPr>
        <w:t>ИП Сидоренко</w:t>
      </w:r>
      <w:r w:rsidRPr="00043E9F">
        <w:rPr>
          <w:color w:val="FF0000"/>
          <w:u w:color="0070C0"/>
        </w:rPr>
        <w:t>».</w:t>
      </w:r>
    </w:p>
    <w:p w:rsidR="00043E9F" w:rsidRDefault="00043E9F" w:rsidP="00043E9F">
      <w:pPr>
        <w:jc w:val="center"/>
      </w:pPr>
    </w:p>
    <w:p w:rsidR="00256FAE" w:rsidRPr="007A7450" w:rsidRDefault="00043E9F" w:rsidP="00197739">
      <w:pPr>
        <w:widowControl w:val="0"/>
        <w:spacing w:line="276" w:lineRule="auto"/>
        <w:ind w:firstLine="851"/>
        <w:jc w:val="both"/>
        <w:rPr>
          <w:u w:color="0070C0"/>
        </w:rPr>
      </w:pPr>
      <w:r w:rsidRPr="005A5BFE">
        <w:t>Шифр темы:</w:t>
      </w:r>
      <w:r w:rsidRPr="00043E9F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ДП.09.02.03.ПКС.О.ПЗ.ХХ</w:t>
      </w:r>
      <w:r w:rsidR="00B06876">
        <w:rPr>
          <w:b/>
          <w:bCs/>
          <w:color w:val="000000"/>
        </w:rPr>
        <w:t>.</w:t>
      </w:r>
      <w:r w:rsidR="007A7450">
        <w:rPr>
          <w:u w:color="0070C0"/>
        </w:rPr>
        <w:t>, где XX– порядковый номер студента в приказе на дипломное проектирование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1.2 Номер договора (контракта)</w:t>
      </w:r>
    </w:p>
    <w:p w:rsidR="00256FAE" w:rsidRPr="00B06876" w:rsidRDefault="00256FAE" w:rsidP="00197739">
      <w:pPr>
        <w:widowControl w:val="0"/>
        <w:spacing w:line="276" w:lineRule="auto"/>
        <w:ind w:firstLine="851"/>
        <w:jc w:val="both"/>
        <w:rPr>
          <w:rStyle w:val="FontStyle21"/>
          <w:color w:val="FF0000"/>
        </w:rPr>
      </w:pPr>
      <w:r w:rsidRPr="00545B51">
        <w:t xml:space="preserve">Задание на </w:t>
      </w:r>
      <w:r w:rsidR="007A7450">
        <w:t xml:space="preserve">дипломное </w:t>
      </w:r>
      <w:r w:rsidRPr="00545B51">
        <w:t xml:space="preserve">проектирование по </w:t>
      </w:r>
      <w:r w:rsidR="007A7450">
        <w:t xml:space="preserve">специальности </w:t>
      </w:r>
      <w:r w:rsidR="00B06876" w:rsidRPr="00B06876">
        <w:t>09.02.03 Программ</w:t>
      </w:r>
      <w:r w:rsidR="00B06876" w:rsidRPr="00B06876">
        <w:rPr>
          <w:highlight w:val="yellow"/>
        </w:rPr>
        <w:t>ировани</w:t>
      </w:r>
      <w:r w:rsidR="00B06876" w:rsidRPr="00B06876">
        <w:t>е в компьютерных системах</w:t>
      </w:r>
      <w:r w:rsidR="00B06876" w:rsidRPr="00B06876">
        <w:rPr>
          <w:rStyle w:val="FontStyle21"/>
        </w:rPr>
        <w:t xml:space="preserve"> </w:t>
      </w:r>
      <w:r w:rsidRPr="00B06876">
        <w:rPr>
          <w:rStyle w:val="FontStyle21"/>
          <w:color w:val="FF0000"/>
        </w:rPr>
        <w:t>от 00.00.20__.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1.3 Наименования организации-заказчика и организаций, участников работ</w:t>
      </w:r>
      <w:r w:rsidR="00B06876">
        <w:rPr>
          <w:bCs/>
        </w:rPr>
        <w:t>.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5A5BFE">
        <w:t>Заказчиком системы является БОУ ОО СПО «Омский АТК»</w:t>
      </w:r>
      <w:r>
        <w:t xml:space="preserve"> (или наименование организации-заказчика).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5A5BFE">
        <w:t>Адрес заказчика: г. Омск, ул. Гагарина, 10</w:t>
      </w:r>
      <w:r>
        <w:t xml:space="preserve"> (или юридический адрес организации-заказчика).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5A5BFE">
        <w:t xml:space="preserve">Адрес разработчика: </w:t>
      </w:r>
      <w:r w:rsidRPr="000A33DE">
        <w:t xml:space="preserve">группа </w:t>
      </w:r>
      <w:r w:rsidR="00B06876">
        <w:t>ПКС</w:t>
      </w:r>
      <w:r w:rsidR="00562950">
        <w:t>-3ХХ</w:t>
      </w:r>
      <w:r w:rsidR="007A7450">
        <w:t>Сидоров Иван Петрович</w:t>
      </w:r>
      <w:r w:rsidRPr="000A33DE">
        <w:t>.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1.4 Перечень документов, на основании которых создается система</w:t>
      </w:r>
    </w:p>
    <w:p w:rsidR="00256FAE" w:rsidRPr="006B3824" w:rsidRDefault="00256FAE" w:rsidP="00197739">
      <w:pPr>
        <w:widowControl w:val="0"/>
        <w:spacing w:line="276" w:lineRule="auto"/>
        <w:ind w:firstLine="851"/>
        <w:jc w:val="both"/>
      </w:pPr>
      <w:r w:rsidRPr="005A5BFE">
        <w:t xml:space="preserve">Основанием для разработки является </w:t>
      </w:r>
      <w:r w:rsidR="007A7450">
        <w:t xml:space="preserve">задание на </w:t>
      </w:r>
      <w:r w:rsidRPr="005A5BFE">
        <w:t xml:space="preserve">выполнение </w:t>
      </w:r>
      <w:r w:rsidR="007A7450" w:rsidRPr="006B3824">
        <w:t>дипломного</w:t>
      </w:r>
      <w:r w:rsidRPr="006B3824">
        <w:t xml:space="preserve"> проекта </w:t>
      </w:r>
      <w:r w:rsidR="00B06876" w:rsidRPr="00545B51">
        <w:t xml:space="preserve">по </w:t>
      </w:r>
      <w:r w:rsidR="00B06876">
        <w:t xml:space="preserve">специальности </w:t>
      </w:r>
      <w:r w:rsidR="00B06876" w:rsidRPr="00B06876">
        <w:t>09.02.03 Программ</w:t>
      </w:r>
      <w:r w:rsidR="00B06876" w:rsidRPr="00B06876">
        <w:rPr>
          <w:highlight w:val="yellow"/>
        </w:rPr>
        <w:t>ировани</w:t>
      </w:r>
      <w:r w:rsidR="00B06876" w:rsidRPr="00B06876">
        <w:t>е в компьютерных системах</w:t>
      </w:r>
      <w:r w:rsidR="00B06876" w:rsidRPr="00B06876">
        <w:rPr>
          <w:rStyle w:val="FontStyle21"/>
        </w:rPr>
        <w:t xml:space="preserve"> </w:t>
      </w:r>
      <w:r w:rsidRPr="00B06876">
        <w:rPr>
          <w:rStyle w:val="FontStyle21"/>
          <w:color w:val="FF0000"/>
          <w:sz w:val="28"/>
          <w:szCs w:val="28"/>
        </w:rPr>
        <w:t xml:space="preserve">от </w:t>
      </w:r>
      <w:r w:rsidR="006B3824" w:rsidRPr="00B06876">
        <w:rPr>
          <w:rStyle w:val="FontStyle21"/>
          <w:color w:val="FF0000"/>
          <w:sz w:val="28"/>
          <w:szCs w:val="28"/>
        </w:rPr>
        <w:t>__</w:t>
      </w:r>
      <w:r w:rsidRPr="00B06876">
        <w:rPr>
          <w:rStyle w:val="FontStyle21"/>
          <w:color w:val="FF0000"/>
          <w:sz w:val="28"/>
          <w:szCs w:val="28"/>
        </w:rPr>
        <w:t>.</w:t>
      </w:r>
      <w:r w:rsidR="006B3824" w:rsidRPr="00B06876">
        <w:rPr>
          <w:rStyle w:val="FontStyle21"/>
          <w:color w:val="FF0000"/>
          <w:sz w:val="28"/>
          <w:szCs w:val="28"/>
        </w:rPr>
        <w:t>__</w:t>
      </w:r>
      <w:r w:rsidRPr="00B06876">
        <w:rPr>
          <w:rStyle w:val="FontStyle21"/>
          <w:color w:val="FF0000"/>
          <w:sz w:val="28"/>
          <w:szCs w:val="28"/>
        </w:rPr>
        <w:t>.20__</w:t>
      </w:r>
      <w:r w:rsidR="006B3824" w:rsidRPr="00B06876">
        <w:rPr>
          <w:rStyle w:val="FontStyle21"/>
          <w:color w:val="FF0000"/>
          <w:sz w:val="28"/>
          <w:szCs w:val="28"/>
        </w:rPr>
        <w:t xml:space="preserve"> г</w:t>
      </w:r>
      <w:r w:rsidRPr="006B3824">
        <w:rPr>
          <w:rStyle w:val="FontStyle21"/>
          <w:sz w:val="28"/>
          <w:szCs w:val="28"/>
        </w:rPr>
        <w:t>.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1.5  Плановые сроки начала и окончания работы по созданию системы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5A5BFE">
        <w:t xml:space="preserve">Плановый срок начала работ по созданию </w:t>
      </w:r>
      <w:r w:rsidR="00B06876" w:rsidRPr="00B06876">
        <w:rPr>
          <w:highlight w:val="yellow"/>
        </w:rPr>
        <w:t>ПКС</w:t>
      </w:r>
      <w:r w:rsidR="005A0FF8">
        <w:t xml:space="preserve"> </w:t>
      </w:r>
      <w:r w:rsidRPr="004F4B12">
        <w:rPr>
          <w:u w:color="0070C0"/>
        </w:rPr>
        <w:t>«</w:t>
      </w:r>
      <w:r w:rsidRPr="001D1BD8">
        <w:t>ИП Сидоренко</w:t>
      </w:r>
      <w:r w:rsidRPr="004F4B12">
        <w:rPr>
          <w:u w:color="0070C0"/>
        </w:rPr>
        <w:t>»</w:t>
      </w:r>
      <w:r w:rsidR="005A0FF8">
        <w:rPr>
          <w:u w:color="0070C0"/>
        </w:rPr>
        <w:t xml:space="preserve"> </w:t>
      </w:r>
      <w:r w:rsidRPr="005A5BFE">
        <w:t>– дата начал</w:t>
      </w:r>
      <w:r w:rsidR="00E33213">
        <w:t>а</w:t>
      </w:r>
      <w:r w:rsidR="005A0FF8">
        <w:t xml:space="preserve"> </w:t>
      </w:r>
      <w:r w:rsidR="007A7450">
        <w:t>преддипломной практики</w:t>
      </w:r>
      <w:r w:rsidRPr="005A5BFE">
        <w:t>.</w:t>
      </w:r>
    </w:p>
    <w:p w:rsidR="00256FAE" w:rsidRDefault="00256FAE" w:rsidP="00197739">
      <w:pPr>
        <w:widowControl w:val="0"/>
        <w:spacing w:line="276" w:lineRule="auto"/>
        <w:ind w:firstLine="851"/>
        <w:jc w:val="both"/>
      </w:pPr>
      <w:r w:rsidRPr="005A5BFE">
        <w:t>Плановый срок окончания работ по</w:t>
      </w:r>
      <w:r w:rsidR="00562950">
        <w:t xml:space="preserve"> </w:t>
      </w:r>
      <w:r w:rsidR="00B06876" w:rsidRPr="00B06876">
        <w:rPr>
          <w:highlight w:val="yellow"/>
        </w:rPr>
        <w:t>ПКС</w:t>
      </w:r>
      <w:r w:rsidR="005A0FF8">
        <w:t xml:space="preserve"> </w:t>
      </w:r>
      <w:r w:rsidRPr="004F4B12">
        <w:rPr>
          <w:u w:color="0070C0"/>
        </w:rPr>
        <w:t>«</w:t>
      </w:r>
      <w:r w:rsidRPr="001D1BD8">
        <w:t>ИП Сидоренко</w:t>
      </w:r>
      <w:r w:rsidRPr="004F4B12">
        <w:rPr>
          <w:u w:color="0070C0"/>
        </w:rPr>
        <w:t>»</w:t>
      </w:r>
      <w:r w:rsidR="005A0FF8">
        <w:rPr>
          <w:u w:color="0070C0"/>
        </w:rPr>
        <w:t xml:space="preserve"> </w:t>
      </w:r>
      <w:r w:rsidRPr="005A5BFE">
        <w:t xml:space="preserve">– дата окончания </w:t>
      </w:r>
      <w:r w:rsidR="007A7450">
        <w:t>дипломного</w:t>
      </w:r>
      <w:r w:rsidRPr="005A5BFE">
        <w:t xml:space="preserve"> проектирования.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1.6 Порядок оформления и предъявления заказчику результатов работ по созданию системы</w:t>
      </w:r>
      <w:r w:rsidR="00B06876">
        <w:rPr>
          <w:bCs/>
        </w:rPr>
        <w:t>.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B06876">
        <w:rPr>
          <w:color w:val="FF0000"/>
        </w:rPr>
        <w:t xml:space="preserve">Система передается в виде прикладного решения (конфигурации), выполненной на платформе «1С: Предприятие» </w:t>
      </w:r>
      <w:r w:rsidRPr="005A5BFE">
        <w:t xml:space="preserve">в сроки, установленные руководителем </w:t>
      </w:r>
      <w:r w:rsidR="007A7450">
        <w:t>дипломного</w:t>
      </w:r>
      <w:r w:rsidRPr="005A5BFE">
        <w:t xml:space="preserve"> проектирования и учебным планом Б</w:t>
      </w:r>
      <w:r w:rsidR="006B3824">
        <w:t>П</w:t>
      </w:r>
      <w:r w:rsidRPr="005A5BFE">
        <w:t xml:space="preserve">ОУ ОО </w:t>
      </w:r>
      <w:r w:rsidRPr="005A5BFE">
        <w:lastRenderedPageBreak/>
        <w:t>«Омский АТК».</w:t>
      </w:r>
    </w:p>
    <w:p w:rsidR="00256FAE" w:rsidRDefault="00256FAE" w:rsidP="00197739">
      <w:pPr>
        <w:widowControl w:val="0"/>
        <w:spacing w:line="276" w:lineRule="auto"/>
        <w:ind w:firstLine="851"/>
        <w:jc w:val="both"/>
      </w:pPr>
      <w:r w:rsidRPr="005A5BFE">
        <w:t xml:space="preserve">Приемка системы осуществляется на первом этапе руководителем </w:t>
      </w:r>
      <w:r w:rsidR="007A7450">
        <w:t>дипломного</w:t>
      </w:r>
      <w:r w:rsidRPr="005A5BFE">
        <w:t xml:space="preserve"> проектирования, а затем </w:t>
      </w:r>
      <w:r w:rsidR="007A7450">
        <w:t>заказчиком (при наличии).</w:t>
      </w:r>
    </w:p>
    <w:p w:rsidR="00256FAE" w:rsidRPr="006B3824" w:rsidRDefault="00256FAE" w:rsidP="00197739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1.7 Перечень нормативно-технических документов, методических материалов, использованных при разработке ТЗ</w:t>
      </w:r>
    </w:p>
    <w:p w:rsidR="00256FAE" w:rsidRPr="005A5BFE" w:rsidRDefault="00256FAE" w:rsidP="00197739">
      <w:pPr>
        <w:widowControl w:val="0"/>
        <w:spacing w:line="276" w:lineRule="auto"/>
        <w:ind w:firstLine="851"/>
        <w:jc w:val="both"/>
      </w:pPr>
      <w:r w:rsidRPr="005A5BFE">
        <w:t xml:space="preserve">При разработке </w:t>
      </w:r>
      <w:r w:rsidR="007A7450">
        <w:t>автоматизированной системы управления</w:t>
      </w:r>
      <w:r w:rsidRPr="005A5BFE">
        <w:t xml:space="preserve"> и создании эксплуатационной документации Исполнитель должен руководствоваться требованиями следующих нормативных документов:</w:t>
      </w:r>
    </w:p>
    <w:p w:rsidR="00256FAE" w:rsidRPr="005A5BFE" w:rsidRDefault="005A0FF8" w:rsidP="00197739">
      <w:pPr>
        <w:widowControl w:val="0"/>
        <w:spacing w:line="276" w:lineRule="auto"/>
        <w:ind w:firstLine="851"/>
        <w:jc w:val="both"/>
      </w:pPr>
      <w:r w:rsidRPr="005A5BFE">
        <w:t>ГОСТ 19.201-78. Техническое задание. Требования к содержанию и оформлению;</w:t>
      </w:r>
    </w:p>
    <w:p w:rsidR="005A0FF8" w:rsidRDefault="005A0FF8" w:rsidP="00197739">
      <w:pPr>
        <w:widowControl w:val="0"/>
        <w:spacing w:line="276" w:lineRule="auto"/>
        <w:ind w:firstLine="851"/>
        <w:jc w:val="both"/>
      </w:pPr>
      <w:r w:rsidRPr="005A5BFE">
        <w:t xml:space="preserve"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 </w:t>
      </w:r>
    </w:p>
    <w:p w:rsidR="00256FAE" w:rsidRPr="005A5BFE" w:rsidRDefault="00256FAE" w:rsidP="005A0FF8">
      <w:pPr>
        <w:widowControl w:val="0"/>
        <w:spacing w:line="276" w:lineRule="auto"/>
        <w:ind w:firstLine="851"/>
        <w:jc w:val="both"/>
      </w:pPr>
      <w:r w:rsidRPr="005A5BFE">
        <w:t>ГОСТ 34.601-90. Комплекс стандартов на автоматизированные системы. Автоматизированные системы. Стадии создания;</w:t>
      </w:r>
    </w:p>
    <w:p w:rsidR="00256FAE" w:rsidRPr="005A5BFE" w:rsidRDefault="00256FAE" w:rsidP="005A0FF8">
      <w:pPr>
        <w:widowControl w:val="0"/>
        <w:spacing w:line="276" w:lineRule="auto"/>
        <w:ind w:firstLine="851"/>
        <w:jc w:val="both"/>
      </w:pPr>
      <w:r w:rsidRPr="005A5BFE">
        <w:t xml:space="preserve">РД 50-34.698-90. Методические указания. Информационная технология. </w:t>
      </w:r>
    </w:p>
    <w:p w:rsidR="00256FAE" w:rsidRPr="005A5BFE" w:rsidRDefault="00256FAE" w:rsidP="005A0FF8">
      <w:pPr>
        <w:widowControl w:val="0"/>
        <w:spacing w:line="276" w:lineRule="auto"/>
        <w:ind w:firstLine="851"/>
        <w:jc w:val="both"/>
      </w:pPr>
      <w:r w:rsidRPr="005A5BFE">
        <w:t>Комплекс стандартов</w:t>
      </w:r>
      <w:r>
        <w:t>:</w:t>
      </w:r>
      <w:r w:rsidRPr="005A5BFE">
        <w:t xml:space="preserve"> Автоматизированные системы. Требования к содержанию документов.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rPr>
          <w:bCs/>
        </w:rPr>
      </w:pPr>
      <w:r w:rsidRPr="006B3824">
        <w:rPr>
          <w:bCs/>
        </w:rPr>
        <w:t>1.8 Определения, обозначения и сокращения</w:t>
      </w:r>
    </w:p>
    <w:p w:rsidR="00256FAE" w:rsidRPr="00867431" w:rsidRDefault="00256FAE" w:rsidP="005A0FF8">
      <w:pPr>
        <w:widowControl w:val="0"/>
        <w:spacing w:line="276" w:lineRule="auto"/>
        <w:ind w:firstLine="851"/>
        <w:jc w:val="both"/>
        <w:rPr>
          <w:bCs/>
        </w:rPr>
      </w:pPr>
      <w:r w:rsidRPr="00867431">
        <w:rPr>
          <w:bCs/>
        </w:rPr>
        <w:t xml:space="preserve">В ходе описания </w:t>
      </w:r>
      <w:r w:rsidR="007A7450">
        <w:rPr>
          <w:bCs/>
        </w:rPr>
        <w:t>дипломного</w:t>
      </w:r>
      <w:r w:rsidRPr="00867431">
        <w:rPr>
          <w:bCs/>
        </w:rPr>
        <w:t xml:space="preserve"> проекта используются сокращения</w:t>
      </w:r>
      <w:r w:rsidR="005A0FF8">
        <w:rPr>
          <w:bCs/>
        </w:rPr>
        <w:t xml:space="preserve"> (см. </w:t>
      </w:r>
      <w:r w:rsidRPr="00867431">
        <w:rPr>
          <w:bCs/>
        </w:rPr>
        <w:t>табл</w:t>
      </w:r>
      <w:r w:rsidR="005A0FF8">
        <w:rPr>
          <w:bCs/>
        </w:rPr>
        <w:t>.</w:t>
      </w:r>
      <w:r w:rsidRPr="00867431">
        <w:rPr>
          <w:bCs/>
        </w:rPr>
        <w:t xml:space="preserve"> </w:t>
      </w:r>
      <w:r w:rsidR="005A0FF8">
        <w:rPr>
          <w:bCs/>
        </w:rPr>
        <w:t>6)</w:t>
      </w:r>
      <w:r w:rsidR="00B03AD9">
        <w:rPr>
          <w:bCs/>
        </w:rPr>
        <w:t>.</w:t>
      </w:r>
    </w:p>
    <w:p w:rsidR="00256FAE" w:rsidRPr="00867431" w:rsidRDefault="00256FAE" w:rsidP="005A0FF8">
      <w:pPr>
        <w:widowControl w:val="0"/>
        <w:spacing w:line="276" w:lineRule="auto"/>
        <w:rPr>
          <w:bCs/>
        </w:rPr>
      </w:pPr>
      <w:r w:rsidRPr="00867431">
        <w:rPr>
          <w:bCs/>
        </w:rPr>
        <w:t xml:space="preserve">Таблица </w:t>
      </w:r>
      <w:r w:rsidR="005A0FF8">
        <w:rPr>
          <w:bCs/>
        </w:rPr>
        <w:t>6</w:t>
      </w:r>
      <w:r w:rsidRPr="00867431">
        <w:rPr>
          <w:bCs/>
        </w:rPr>
        <w:t>– Принятые сокращения</w:t>
      </w:r>
    </w:p>
    <w:tbl>
      <w:tblPr>
        <w:tblW w:w="9356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7228"/>
      </w:tblGrid>
      <w:tr w:rsidR="005A0FF8" w:rsidRPr="00867431" w:rsidTr="006B3824">
        <w:trPr>
          <w:trHeight w:val="261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0FF8" w:rsidRPr="00364B83" w:rsidRDefault="005A0FF8" w:rsidP="005A0FF8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364B83">
              <w:rPr>
                <w:bCs/>
                <w:sz w:val="24"/>
                <w:szCs w:val="24"/>
              </w:rPr>
              <w:t>Сокращение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0FF8" w:rsidRPr="00364B83" w:rsidRDefault="005A0FF8" w:rsidP="005A0FF8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364B83">
              <w:rPr>
                <w:bCs/>
                <w:sz w:val="24"/>
                <w:szCs w:val="24"/>
              </w:rPr>
              <w:t>Расшифровка</w:t>
            </w:r>
          </w:p>
        </w:tc>
      </w:tr>
      <w:tr w:rsidR="005A0FF8" w:rsidRPr="00867431" w:rsidTr="006B3824">
        <w:trPr>
          <w:trHeight w:val="454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7A7450" w:rsidRDefault="005A0FF8" w:rsidP="005A0FF8">
            <w:pPr>
              <w:widowControl w:val="0"/>
              <w:jc w:val="center"/>
              <w:rPr>
                <w:sz w:val="24"/>
                <w:szCs w:val="24"/>
              </w:rPr>
            </w:pPr>
            <w:r w:rsidRPr="007A7450">
              <w:rPr>
                <w:sz w:val="24"/>
                <w:szCs w:val="24"/>
              </w:rPr>
              <w:t>ТЗ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7A7450" w:rsidRDefault="005A0FF8" w:rsidP="005A0FF8">
            <w:pPr>
              <w:widowControl w:val="0"/>
              <w:ind w:left="125"/>
              <w:jc w:val="both"/>
              <w:rPr>
                <w:sz w:val="24"/>
                <w:szCs w:val="24"/>
              </w:rPr>
            </w:pPr>
            <w:r w:rsidRPr="007A7450">
              <w:rPr>
                <w:sz w:val="24"/>
                <w:szCs w:val="24"/>
              </w:rPr>
              <w:t>Техническое задание</w:t>
            </w:r>
          </w:p>
        </w:tc>
      </w:tr>
      <w:tr w:rsidR="005A0FF8" w:rsidRPr="00867431" w:rsidTr="006B3824">
        <w:trPr>
          <w:trHeight w:val="454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23172" w:rsidRDefault="005A0FF8" w:rsidP="005A0FF8">
            <w:pPr>
              <w:widowControl w:val="0"/>
              <w:jc w:val="center"/>
              <w:rPr>
                <w:color w:val="FF0000"/>
                <w:sz w:val="24"/>
                <w:szCs w:val="24"/>
              </w:rPr>
            </w:pPr>
            <w:r w:rsidRPr="00C23172">
              <w:rPr>
                <w:color w:val="FF0000"/>
                <w:sz w:val="24"/>
                <w:szCs w:val="24"/>
              </w:rPr>
              <w:t>АСУ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23172" w:rsidRDefault="005A0FF8" w:rsidP="005A0FF8">
            <w:pPr>
              <w:widowControl w:val="0"/>
              <w:ind w:left="125"/>
              <w:jc w:val="both"/>
              <w:rPr>
                <w:color w:val="FF0000"/>
                <w:sz w:val="24"/>
                <w:szCs w:val="24"/>
              </w:rPr>
            </w:pPr>
            <w:r w:rsidRPr="00C23172">
              <w:rPr>
                <w:color w:val="FF0000"/>
                <w:sz w:val="24"/>
                <w:szCs w:val="24"/>
              </w:rPr>
              <w:t>Автоматизированная система управления</w:t>
            </w:r>
          </w:p>
        </w:tc>
      </w:tr>
      <w:tr w:rsidR="005A0FF8" w:rsidRPr="00867431" w:rsidTr="006B3824">
        <w:trPr>
          <w:trHeight w:val="454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23172" w:rsidRDefault="005A0FF8" w:rsidP="005A0FF8">
            <w:pPr>
              <w:widowControl w:val="0"/>
              <w:jc w:val="center"/>
              <w:rPr>
                <w:color w:val="FF0000"/>
                <w:sz w:val="24"/>
                <w:szCs w:val="24"/>
              </w:rPr>
            </w:pPr>
            <w:r w:rsidRPr="00C23172">
              <w:rPr>
                <w:color w:val="FF0000"/>
                <w:sz w:val="24"/>
                <w:szCs w:val="24"/>
              </w:rPr>
              <w:t>ИС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23172" w:rsidRDefault="005A0FF8" w:rsidP="005A0FF8">
            <w:pPr>
              <w:widowControl w:val="0"/>
              <w:ind w:left="125"/>
              <w:jc w:val="both"/>
              <w:rPr>
                <w:color w:val="FF0000"/>
                <w:sz w:val="24"/>
                <w:szCs w:val="24"/>
              </w:rPr>
            </w:pPr>
            <w:r w:rsidRPr="00C23172">
              <w:rPr>
                <w:color w:val="FF0000"/>
                <w:sz w:val="24"/>
                <w:szCs w:val="24"/>
              </w:rPr>
              <w:t>Информационная система</w:t>
            </w:r>
          </w:p>
        </w:tc>
      </w:tr>
      <w:tr w:rsidR="005A0FF8" w:rsidRPr="00867431" w:rsidTr="006B3824">
        <w:trPr>
          <w:trHeight w:val="454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D0A67" w:rsidRDefault="005A0FF8" w:rsidP="005A0FF8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………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D0A67" w:rsidRDefault="005A0FF8" w:rsidP="005A0FF8">
            <w:pPr>
              <w:widowControl w:val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……….</w:t>
            </w:r>
          </w:p>
        </w:tc>
      </w:tr>
      <w:tr w:rsidR="005A0FF8" w:rsidRPr="00867431" w:rsidTr="006B3824">
        <w:trPr>
          <w:trHeight w:val="454"/>
        </w:trPr>
        <w:tc>
          <w:tcPr>
            <w:tcW w:w="113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D0A67" w:rsidRDefault="005A0FF8" w:rsidP="005A0FF8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………</w:t>
            </w:r>
          </w:p>
        </w:tc>
        <w:tc>
          <w:tcPr>
            <w:tcW w:w="38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A0FF8" w:rsidRPr="00CD0A67" w:rsidRDefault="005A0FF8" w:rsidP="005A0FF8">
            <w:pPr>
              <w:widowControl w:val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……….</w:t>
            </w:r>
          </w:p>
        </w:tc>
      </w:tr>
    </w:tbl>
    <w:p w:rsidR="00256FAE" w:rsidRDefault="00256FAE" w:rsidP="005A0FF8">
      <w:pPr>
        <w:widowControl w:val="0"/>
        <w:shd w:val="clear" w:color="auto" w:fill="FFFFFF"/>
        <w:spacing w:line="276" w:lineRule="auto"/>
        <w:ind w:firstLine="851"/>
        <w:jc w:val="both"/>
        <w:rPr>
          <w:color w:val="444444"/>
        </w:rPr>
      </w:pPr>
    </w:p>
    <w:p w:rsidR="00256FAE" w:rsidRPr="00DD2C47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line="276" w:lineRule="auto"/>
        <w:ind w:left="0" w:firstLine="851"/>
        <w:jc w:val="both"/>
        <w:rPr>
          <w:b/>
          <w:bCs/>
        </w:rPr>
      </w:pPr>
      <w:r w:rsidRPr="00DD2C47">
        <w:rPr>
          <w:b/>
          <w:bCs/>
        </w:rPr>
        <w:t>Назначение и цели создания системы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2.1 Назначение системы</w:t>
      </w:r>
    </w:p>
    <w:p w:rsidR="00256FAE" w:rsidRDefault="00562950" w:rsidP="005A0FF8">
      <w:pPr>
        <w:widowControl w:val="0"/>
        <w:spacing w:line="276" w:lineRule="auto"/>
        <w:ind w:firstLine="851"/>
        <w:jc w:val="both"/>
      </w:pPr>
      <w:r>
        <w:t>Информационная система</w:t>
      </w:r>
      <w:r w:rsidR="00256FAE" w:rsidRPr="0061346A">
        <w:t xml:space="preserve"> по ремонту сотовой техники</w:t>
      </w:r>
      <w:r w:rsidR="00256FAE" w:rsidRPr="0061346A">
        <w:rPr>
          <w:u w:color="0070C0"/>
        </w:rPr>
        <w:t xml:space="preserve"> «</w:t>
      </w:r>
      <w:r w:rsidR="00256FAE" w:rsidRPr="0061346A">
        <w:t>ИП Сидоренко</w:t>
      </w:r>
      <w:r w:rsidR="00256FAE" w:rsidRPr="0061346A">
        <w:rPr>
          <w:u w:color="0070C0"/>
        </w:rPr>
        <w:t>»</w:t>
      </w:r>
      <w:r w:rsidR="00256FAE" w:rsidRPr="0061346A">
        <w:t xml:space="preserve"> создается для автоматизации контроля ремонта сотовой техники. </w:t>
      </w:r>
      <w:r w:rsidR="00432588">
        <w:t>ИС</w:t>
      </w:r>
      <w:r w:rsidR="005A0FF8">
        <w:t xml:space="preserve"> </w:t>
      </w:r>
      <w:r w:rsidR="00432588">
        <w:t>должна</w:t>
      </w:r>
      <w:r w:rsidR="00256FAE" w:rsidRPr="0061346A">
        <w:t xml:space="preserve"> хранить информацию обо всей</w:t>
      </w:r>
      <w:r w:rsidR="005A0FF8">
        <w:t xml:space="preserve"> </w:t>
      </w:r>
      <w:r w:rsidR="00432588">
        <w:t xml:space="preserve">номенклатуре </w:t>
      </w:r>
      <w:r w:rsidR="00256FAE">
        <w:t>сотовой</w:t>
      </w:r>
      <w:r w:rsidR="00256FAE" w:rsidRPr="0061346A">
        <w:t xml:space="preserve"> техники, а также </w:t>
      </w:r>
      <w:r w:rsidR="00432588">
        <w:t xml:space="preserve">о выполняемых </w:t>
      </w:r>
      <w:r w:rsidR="00256FAE" w:rsidRPr="0061346A">
        <w:t>услугах</w:t>
      </w:r>
      <w:r w:rsidR="00432588">
        <w:t xml:space="preserve"> ремонта.</w:t>
      </w:r>
    </w:p>
    <w:p w:rsidR="00A3478E" w:rsidRPr="001950B5" w:rsidRDefault="00A3478E" w:rsidP="005A0FF8">
      <w:pPr>
        <w:widowControl w:val="0"/>
        <w:spacing w:line="276" w:lineRule="auto"/>
        <w:ind w:firstLine="851"/>
        <w:jc w:val="both"/>
        <w:rPr>
          <w:color w:val="FF0000"/>
        </w:rPr>
      </w:pPr>
    </w:p>
    <w:p w:rsidR="00256FAE" w:rsidRPr="006B3824" w:rsidRDefault="00256FAE" w:rsidP="00B13876">
      <w:pPr>
        <w:widowControl w:val="0"/>
        <w:spacing w:before="120" w:line="276" w:lineRule="auto"/>
        <w:ind w:firstLine="851"/>
        <w:rPr>
          <w:bCs/>
        </w:rPr>
      </w:pPr>
      <w:r w:rsidRPr="006B3824">
        <w:rPr>
          <w:bCs/>
        </w:rPr>
        <w:t>2.2 Цели создания системы</w:t>
      </w:r>
    </w:p>
    <w:p w:rsidR="00256FAE" w:rsidRDefault="00256FAE" w:rsidP="005A0FF8">
      <w:pPr>
        <w:widowControl w:val="0"/>
        <w:spacing w:line="276" w:lineRule="auto"/>
        <w:ind w:firstLine="851"/>
        <w:jc w:val="both"/>
        <w:rPr>
          <w:u w:color="0070C0"/>
        </w:rPr>
      </w:pPr>
      <w:r w:rsidRPr="00545B51">
        <w:t xml:space="preserve">Основной целью создания </w:t>
      </w:r>
      <w:r w:rsidR="00562950">
        <w:t>ИС</w:t>
      </w:r>
      <w:r w:rsidR="005A0FF8">
        <w:t xml:space="preserve"> </w:t>
      </w:r>
      <w:r w:rsidRPr="004F4B12">
        <w:t>по ремонту сотовой техники</w:t>
      </w:r>
      <w:r w:rsidR="005A0FF8">
        <w:t xml:space="preserve"> </w:t>
      </w:r>
      <w:r w:rsidRPr="004F4B12">
        <w:rPr>
          <w:u w:color="0070C0"/>
        </w:rPr>
        <w:t>«</w:t>
      </w:r>
      <w:r w:rsidRPr="001D1BD8">
        <w:t>ИП Сидоренко</w:t>
      </w:r>
      <w:r w:rsidRPr="004F4B12">
        <w:rPr>
          <w:u w:color="0070C0"/>
        </w:rPr>
        <w:t>»</w:t>
      </w:r>
      <w:r>
        <w:rPr>
          <w:u w:color="0070C0"/>
        </w:rPr>
        <w:t>:</w:t>
      </w:r>
    </w:p>
    <w:p w:rsidR="00256FAE" w:rsidRPr="00B03AD9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B03AD9">
        <w:rPr>
          <w:sz w:val="28"/>
          <w:szCs w:val="28"/>
        </w:rPr>
        <w:t xml:space="preserve">Автоматизация документооборота и анализа деятельности фирмы по </w:t>
      </w:r>
      <w:r w:rsidR="00432588" w:rsidRPr="00B03AD9">
        <w:rPr>
          <w:sz w:val="28"/>
          <w:szCs w:val="28"/>
        </w:rPr>
        <w:t>ремонту</w:t>
      </w:r>
      <w:r w:rsidR="005A0FF8">
        <w:rPr>
          <w:sz w:val="28"/>
          <w:szCs w:val="28"/>
        </w:rPr>
        <w:t xml:space="preserve"> </w:t>
      </w:r>
      <w:r w:rsidR="00432588" w:rsidRPr="00B03AD9">
        <w:rPr>
          <w:sz w:val="28"/>
          <w:szCs w:val="28"/>
        </w:rPr>
        <w:t>сотовой техники.</w:t>
      </w:r>
    </w:p>
    <w:p w:rsidR="00256FAE" w:rsidRPr="00B03AD9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B03AD9">
        <w:rPr>
          <w:sz w:val="28"/>
          <w:szCs w:val="28"/>
        </w:rPr>
        <w:t xml:space="preserve">Повышение эффективности формирования </w:t>
      </w:r>
      <w:r w:rsidR="00432588" w:rsidRPr="00B03AD9">
        <w:rPr>
          <w:sz w:val="28"/>
          <w:szCs w:val="28"/>
        </w:rPr>
        <w:t>отчетов</w:t>
      </w:r>
      <w:r w:rsidRPr="00B03AD9">
        <w:rPr>
          <w:sz w:val="28"/>
          <w:szCs w:val="28"/>
        </w:rPr>
        <w:t>, путем сокращения непроизводительных и дублирующих операций, операций, выполняемых «вручную», оптимизации информационного взаимодействие участников процессов.</w:t>
      </w:r>
    </w:p>
    <w:p w:rsidR="00256FAE" w:rsidRPr="00B03AD9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B03AD9">
        <w:rPr>
          <w:sz w:val="28"/>
          <w:szCs w:val="28"/>
        </w:rPr>
        <w:t>Повышение качества принятия управленческих решений за счет оперативности представления, полноты, достоверности и удобства форматов отображения информации.</w:t>
      </w:r>
    </w:p>
    <w:p w:rsidR="00256FAE" w:rsidRPr="00EA3B49" w:rsidRDefault="00256FAE" w:rsidP="005A0FF8">
      <w:pPr>
        <w:widowControl w:val="0"/>
        <w:spacing w:line="276" w:lineRule="auto"/>
        <w:ind w:firstLine="851"/>
        <w:jc w:val="both"/>
      </w:pPr>
      <w:r>
        <w:t>Для реализации целей система должна решать следующие задачи:</w:t>
      </w:r>
    </w:p>
    <w:p w:rsidR="00256FAE" w:rsidRPr="00B03AD9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B03AD9">
        <w:rPr>
          <w:sz w:val="28"/>
          <w:szCs w:val="28"/>
        </w:rPr>
        <w:t>Создание электронных форм документов, которые отражают поступление и оказание услуг.</w:t>
      </w:r>
    </w:p>
    <w:p w:rsidR="00256FAE" w:rsidRPr="00B03AD9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B03AD9">
        <w:rPr>
          <w:sz w:val="28"/>
          <w:szCs w:val="28"/>
        </w:rPr>
        <w:t>Создание форм формирования отчетов для анализа деятельности организации.</w:t>
      </w:r>
    </w:p>
    <w:p w:rsidR="00256FAE" w:rsidRPr="00B03AD9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514D0A">
        <w:rPr>
          <w:b/>
          <w:bCs/>
        </w:rPr>
        <w:t>Характеристика объекта автоматизации</w:t>
      </w:r>
    </w:p>
    <w:p w:rsidR="00841CBF" w:rsidRDefault="00256FAE" w:rsidP="005A0FF8">
      <w:pPr>
        <w:widowControl w:val="0"/>
        <w:spacing w:line="276" w:lineRule="auto"/>
        <w:ind w:firstLine="851"/>
        <w:jc w:val="both"/>
      </w:pPr>
      <w:r w:rsidRPr="00A110DF">
        <w:t xml:space="preserve">АСУ </w:t>
      </w:r>
      <w:r w:rsidR="00841CBF">
        <w:t xml:space="preserve">по </w:t>
      </w:r>
      <w:r>
        <w:t>ремонт</w:t>
      </w:r>
      <w:r w:rsidR="00841CBF">
        <w:t>у</w:t>
      </w:r>
      <w:r>
        <w:t xml:space="preserve"> сотовых телефонов предоставляет в</w:t>
      </w:r>
      <w:r w:rsidRPr="001B62FF">
        <w:t>се виды ремонта сотов</w:t>
      </w:r>
      <w:r w:rsidR="00841CBF">
        <w:t>ой техники согласно номенклатуре</w:t>
      </w:r>
      <w:r w:rsidRPr="001B62FF">
        <w:t xml:space="preserve">. </w:t>
      </w:r>
      <w:r w:rsidR="00841CBF">
        <w:t>Фрагмент номенклатуры ремонтов представлен</w:t>
      </w:r>
      <w:r w:rsidR="000A7DF5">
        <w:t xml:space="preserve"> в</w:t>
      </w:r>
      <w:r w:rsidR="00841CBF">
        <w:t xml:space="preserve"> табл</w:t>
      </w:r>
      <w:r w:rsidR="00895361">
        <w:t>.</w:t>
      </w:r>
      <w:r w:rsidR="00841CBF">
        <w:t xml:space="preserve"> </w:t>
      </w:r>
      <w:r w:rsidR="00895361">
        <w:t>7</w:t>
      </w:r>
      <w:r w:rsidR="000A7DF5">
        <w:t xml:space="preserve">. Стоимость ремонта может </w:t>
      </w:r>
      <w:r w:rsidR="00B26139">
        <w:t>меняться</w:t>
      </w:r>
      <w:r w:rsidR="000A7DF5">
        <w:t xml:space="preserve"> в</w:t>
      </w:r>
      <w:r w:rsidR="00B26139">
        <w:t xml:space="preserve"> зависимости</w:t>
      </w:r>
      <w:r w:rsidR="000A7DF5">
        <w:t xml:space="preserve"> от рыночных условий.</w:t>
      </w:r>
    </w:p>
    <w:p w:rsidR="00841CBF" w:rsidRDefault="000A7DF5" w:rsidP="00E36030">
      <w:pPr>
        <w:widowControl w:val="0"/>
        <w:spacing w:line="276" w:lineRule="auto"/>
      </w:pPr>
      <w:r>
        <w:t>Т</w:t>
      </w:r>
      <w:r w:rsidR="00841CBF">
        <w:t xml:space="preserve">аблица </w:t>
      </w:r>
      <w:r w:rsidR="00895361">
        <w:t>7</w:t>
      </w:r>
      <w:r w:rsidR="00841CBF">
        <w:t xml:space="preserve"> – </w:t>
      </w:r>
      <w:r>
        <w:t>Номенклатура</w:t>
      </w:r>
      <w:r w:rsidR="00841CBF">
        <w:t xml:space="preserve"> ремонтов сотовой техники</w:t>
      </w: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678"/>
        <w:gridCol w:w="2410"/>
        <w:gridCol w:w="2268"/>
      </w:tblGrid>
      <w:tr w:rsidR="005A0FF8" w:rsidTr="005A0FF8">
        <w:trPr>
          <w:trHeight w:val="567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Марка</w:t>
            </w:r>
          </w:p>
        </w:tc>
        <w:tc>
          <w:tcPr>
            <w:tcW w:w="2268" w:type="dxa"/>
            <w:vAlign w:val="center"/>
          </w:tcPr>
          <w:p w:rsidR="005A0FF8" w:rsidRPr="00841CBF" w:rsidRDefault="005A0FF8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Стоимость</w:t>
            </w:r>
            <w:r w:rsidRPr="00895361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руб.)</w:t>
            </w: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Механический ремонт</w:t>
            </w:r>
          </w:p>
        </w:tc>
        <w:tc>
          <w:tcPr>
            <w:tcW w:w="2410" w:type="dxa"/>
            <w:vAlign w:val="center"/>
          </w:tcPr>
          <w:p w:rsidR="005A0FF8" w:rsidRPr="00895361" w:rsidRDefault="005A0FF8" w:rsidP="00E36030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Samsung</w:t>
            </w:r>
          </w:p>
        </w:tc>
        <w:tc>
          <w:tcPr>
            <w:tcW w:w="2268" w:type="dxa"/>
            <w:vAlign w:val="center"/>
          </w:tcPr>
          <w:p w:rsidR="005A0FF8" w:rsidRPr="00895361" w:rsidRDefault="005A0FF8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895361">
              <w:rPr>
                <w:sz w:val="24"/>
                <w:szCs w:val="24"/>
              </w:rPr>
              <w:t>200</w:t>
            </w: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Диагностика</w:t>
            </w:r>
          </w:p>
        </w:tc>
        <w:tc>
          <w:tcPr>
            <w:tcW w:w="2410" w:type="dxa"/>
            <w:vAlign w:val="center"/>
          </w:tcPr>
          <w:p w:rsidR="005A0FF8" w:rsidRDefault="005A0FF8" w:rsidP="00E36030">
            <w:pPr>
              <w:widowControl w:val="0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:rsidR="005A0FF8" w:rsidRDefault="005A0FF8" w:rsidP="001C29E4">
            <w:pPr>
              <w:widowControl w:val="0"/>
              <w:rPr>
                <w:sz w:val="24"/>
                <w:szCs w:val="24"/>
                <w:lang w:val="en-US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Электрический ремонт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 xml:space="preserve"> Замена шлейфов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Замена динамиков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Замена экранов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Замена дисплеев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Замена микросхем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…………..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………………</w:t>
            </w: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………………</w:t>
            </w:r>
          </w:p>
        </w:tc>
      </w:tr>
      <w:tr w:rsidR="005A0FF8" w:rsidTr="005A0FF8">
        <w:trPr>
          <w:trHeight w:val="454"/>
        </w:trPr>
        <w:tc>
          <w:tcPr>
            <w:tcW w:w="4678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  <w:r w:rsidRPr="00841CBF">
              <w:rPr>
                <w:sz w:val="24"/>
                <w:szCs w:val="24"/>
              </w:rPr>
              <w:t>Чистка от следов коррозии</w:t>
            </w:r>
          </w:p>
        </w:tc>
        <w:tc>
          <w:tcPr>
            <w:tcW w:w="2410" w:type="dxa"/>
            <w:vAlign w:val="center"/>
          </w:tcPr>
          <w:p w:rsidR="005A0FF8" w:rsidRPr="00841CBF" w:rsidRDefault="005A0FF8" w:rsidP="00E36030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5A0FF8" w:rsidRPr="00841CBF" w:rsidRDefault="005A0FF8" w:rsidP="001C29E4">
            <w:pPr>
              <w:widowControl w:val="0"/>
              <w:rPr>
                <w:sz w:val="24"/>
                <w:szCs w:val="24"/>
              </w:rPr>
            </w:pPr>
          </w:p>
        </w:tc>
      </w:tr>
    </w:tbl>
    <w:p w:rsidR="006B3824" w:rsidRDefault="006B3824" w:rsidP="00895361">
      <w:pPr>
        <w:widowControl w:val="0"/>
        <w:spacing w:line="276" w:lineRule="auto"/>
        <w:ind w:firstLine="851"/>
        <w:jc w:val="both"/>
      </w:pPr>
    </w:p>
    <w:p w:rsidR="00256FAE" w:rsidRDefault="000A7DF5" w:rsidP="00895361">
      <w:pPr>
        <w:widowControl w:val="0"/>
        <w:spacing w:line="276" w:lineRule="auto"/>
        <w:ind w:firstLine="851"/>
        <w:jc w:val="both"/>
      </w:pPr>
      <w:r w:rsidRPr="00E36030">
        <w:t>Ф</w:t>
      </w:r>
      <w:r w:rsidR="00256FAE" w:rsidRPr="00E36030">
        <w:t xml:space="preserve">ирма ИП Сидоренко – юридическое лицо, имеет товарный знак, расчетный счет в рублях в банке. Организация имеет в своем составе </w:t>
      </w:r>
      <w:r w:rsidRPr="00E36030">
        <w:t>отдел сервисного обслуживания</w:t>
      </w:r>
      <w:r w:rsidR="00256FAE" w:rsidRPr="00E36030">
        <w:t>, в которую входит и склад</w:t>
      </w:r>
      <w:r w:rsidRPr="00E36030">
        <w:t xml:space="preserve"> и управление, в которую входит дирекция и бухгалтерия. </w:t>
      </w:r>
      <w:r w:rsidR="00256FAE" w:rsidRPr="00E36030">
        <w:t xml:space="preserve">Управление осуществляет </w:t>
      </w:r>
      <w:r w:rsidRPr="00E36030">
        <w:t>директор.</w:t>
      </w:r>
      <w:r w:rsidR="005A0FF8">
        <w:t xml:space="preserve"> </w:t>
      </w:r>
      <w:r w:rsidR="00256FAE" w:rsidRPr="00E36030">
        <w:t xml:space="preserve">Для выполнения услуг фирма закупает материалы (комплектующие, запчасти) у поставщиков и размещает их на складе. Расчеты с поставщиками осуществляются в </w:t>
      </w:r>
      <w:r w:rsidR="00947F9C">
        <w:t>без</w:t>
      </w:r>
      <w:r w:rsidR="00256FAE" w:rsidRPr="00E36030">
        <w:t>наличной денежной форме. При оказании услуг по ремонту сотовых телефонов, материалы (комплектующие, запчасти) расходуются со склада организации. Расчеты с клиентами осуществляются за наличный расчет. Определяется выручка фирмы.</w:t>
      </w:r>
    </w:p>
    <w:p w:rsidR="00256FAE" w:rsidRPr="00E36030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E36030">
        <w:rPr>
          <w:b/>
          <w:bCs/>
        </w:rPr>
        <w:t>Требования к системе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4.1 Требования к системе в целом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Подсистемы, обеспечивающие деятельность организации:</w:t>
      </w:r>
    </w:p>
    <w:p w:rsidR="00256FAE" w:rsidRPr="00E36030" w:rsidRDefault="00256FAE" w:rsidP="003A3B98">
      <w:pPr>
        <w:pStyle w:val="a6"/>
        <w:widowControl w:val="0"/>
        <w:numPr>
          <w:ilvl w:val="0"/>
          <w:numId w:val="13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Подсистема управления</w:t>
      </w:r>
      <w:r w:rsidR="000A7DF5" w:rsidRPr="00E36030">
        <w:t xml:space="preserve"> (дирекция + бухгалтерия)</w:t>
      </w:r>
      <w:r w:rsidRPr="00E36030">
        <w:t>;</w:t>
      </w:r>
    </w:p>
    <w:p w:rsidR="00256FAE" w:rsidRPr="00E36030" w:rsidRDefault="00256FAE" w:rsidP="003A3B98">
      <w:pPr>
        <w:pStyle w:val="a6"/>
        <w:widowControl w:val="0"/>
        <w:numPr>
          <w:ilvl w:val="0"/>
          <w:numId w:val="13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 xml:space="preserve">Подсистема </w:t>
      </w:r>
      <w:r w:rsidR="000A7DF5" w:rsidRPr="00E36030">
        <w:t>сервисного обслуживания (мастерская + склад)</w:t>
      </w:r>
      <w:r w:rsidRPr="00E36030">
        <w:t>.</w:t>
      </w:r>
    </w:p>
    <w:p w:rsidR="000A7DF5" w:rsidRPr="00E36030" w:rsidRDefault="000A7DF5" w:rsidP="00895361">
      <w:pPr>
        <w:widowControl w:val="0"/>
        <w:spacing w:line="276" w:lineRule="auto"/>
        <w:ind w:firstLine="851"/>
        <w:jc w:val="both"/>
      </w:pPr>
      <w:r w:rsidRPr="00E36030">
        <w:t>Требования к информационной системе:</w:t>
      </w:r>
    </w:p>
    <w:p w:rsidR="005B215F" w:rsidRPr="00E36030" w:rsidRDefault="005B215F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Регистрация заявок клиентов на сервисное обслуживание.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Оформление договоров с поставщиками на запчасти и комплектующие.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Оформление документов закупки запчастей и комплектующих у поставщиков.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Формирование счетов-фактур;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Регистрация актов оказания услуг сервисного обслуживания.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Оформление поступлений и расходов денежных средств в наличной и безналичной денежной форме.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Выполнение анализа складских запасов организации.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Определение выручки организации.</w:t>
      </w:r>
    </w:p>
    <w:p w:rsidR="000A7DF5" w:rsidRPr="00E36030" w:rsidRDefault="000A7DF5" w:rsidP="003A3B98">
      <w:pPr>
        <w:pStyle w:val="a6"/>
        <w:widowControl w:val="0"/>
        <w:numPr>
          <w:ilvl w:val="0"/>
          <w:numId w:val="19"/>
        </w:numPr>
        <w:tabs>
          <w:tab w:val="left" w:pos="1134"/>
        </w:tabs>
        <w:spacing w:line="276" w:lineRule="auto"/>
        <w:ind w:left="0" w:firstLine="851"/>
        <w:jc w:val="both"/>
      </w:pPr>
      <w:r w:rsidRPr="00E36030">
        <w:t>Обеспечение разноуровневого доступа администратора, бухгалтера, заведующего складскими ресурсами, заведующего мастерской сервисного обслуживания.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4.2 Требования к подсистемам</w:t>
      </w:r>
    </w:p>
    <w:p w:rsidR="00256FAE" w:rsidRPr="00B13876" w:rsidRDefault="00256FAE" w:rsidP="00895361">
      <w:pPr>
        <w:widowControl w:val="0"/>
        <w:spacing w:line="276" w:lineRule="auto"/>
        <w:ind w:firstLine="851"/>
        <w:jc w:val="both"/>
        <w:rPr>
          <w:color w:val="FF0000"/>
        </w:rPr>
      </w:pPr>
      <w:r w:rsidRPr="00B13876">
        <w:t xml:space="preserve">Основные функции подсистемы </w:t>
      </w:r>
      <w:r w:rsidR="005B215F" w:rsidRPr="00B13876">
        <w:t>сервисного обслуживания</w:t>
      </w:r>
      <w:r w:rsidRPr="00B13876">
        <w:t>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Учет поступления комплектующих изделий на склад организации</w:t>
      </w:r>
      <w:r w:rsidR="005B215F" w:rsidRPr="00E36030">
        <w:rPr>
          <w:sz w:val="28"/>
          <w:szCs w:val="28"/>
        </w:rPr>
        <w:t>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Учет заявок клиентов на выполнение ремонтных работ</w:t>
      </w:r>
      <w:r w:rsidR="005B215F" w:rsidRPr="00E36030">
        <w:rPr>
          <w:sz w:val="28"/>
          <w:szCs w:val="28"/>
        </w:rPr>
        <w:t>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Учет отпуска комплектующих изделий используемых при ремонте со склада фирмы в мастерскую</w:t>
      </w:r>
      <w:r w:rsidR="005B215F" w:rsidRPr="00E36030">
        <w:rPr>
          <w:sz w:val="28"/>
          <w:szCs w:val="28"/>
        </w:rPr>
        <w:t>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Оформление акта оказания услуг;</w:t>
      </w:r>
    </w:p>
    <w:p w:rsidR="005B215F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lastRenderedPageBreak/>
        <w:t>Формирование отчетной информации, необходимой для анализа деятельности подсистемы учета материалов</w:t>
      </w:r>
      <w:r w:rsidR="005B215F" w:rsidRPr="00E36030">
        <w:rPr>
          <w:sz w:val="28"/>
          <w:szCs w:val="28"/>
        </w:rPr>
        <w:t xml:space="preserve"> (анализ складских запасов).</w:t>
      </w:r>
    </w:p>
    <w:p w:rsidR="00256FAE" w:rsidRPr="00B13876" w:rsidRDefault="00256FAE" w:rsidP="00895361">
      <w:pPr>
        <w:widowControl w:val="0"/>
        <w:spacing w:line="276" w:lineRule="auto"/>
        <w:ind w:firstLine="851"/>
        <w:jc w:val="both"/>
      </w:pPr>
      <w:r w:rsidRPr="00B13876">
        <w:t xml:space="preserve">Основные функции подсистемы управления: </w:t>
      </w:r>
    </w:p>
    <w:p w:rsidR="005B215F" w:rsidRPr="00E36030" w:rsidRDefault="005B215F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Заключение договоров с поставщиками на закупку запчастей и комплектующих.</w:t>
      </w:r>
    </w:p>
    <w:p w:rsidR="005B215F" w:rsidRPr="00E36030" w:rsidRDefault="005B215F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</w:t>
      </w:r>
      <w:r w:rsidR="00256FAE" w:rsidRPr="00E36030">
        <w:rPr>
          <w:sz w:val="28"/>
          <w:szCs w:val="28"/>
        </w:rPr>
        <w:t>ыполнение операций движения  денежных средств</w:t>
      </w:r>
      <w:r w:rsidRPr="00E36030">
        <w:rPr>
          <w:sz w:val="28"/>
          <w:szCs w:val="28"/>
        </w:rPr>
        <w:t xml:space="preserve"> (в безналичной и наличной денежной форме).</w:t>
      </w:r>
    </w:p>
    <w:p w:rsidR="00256FAE" w:rsidRPr="00E36030" w:rsidRDefault="005B215F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Определение выручки фирмы.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В  каждой подсистеме доступны только те функции, которые заданы для данной подсистемы.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4.3 Требования к режимам функционирования системы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В автоматизированных информационных системах, выполненных на платформе «1С: Предприятие» предусмотрены различные режимы работы: «Конфигуратор», «1С: Предприятие».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Результатом конфигурирования является конфигурация, которая представляет собой модель предметной области. В процессе конфигурирования формируется структура информационной базы, алгоритмы обработки, формы диалогов и выходных документов. Информационная структура проектируется на уровне предусмотренных в системе типов обрабатываемых объектов предметной области.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В процессе исполнения система уже оперирует конкретными понятиями, описанными на этапе конфигурирования. При работе пользователя в режиме исполнения конфигурации обработка информации выполняется как штатными средствами системы, так и с использованием алгоритмов, созданных на этапе конфигурирования.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Режим «Конфигуратор» может быть доступен только администратору системы.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 xml:space="preserve">В режиме «1С: Предприятие» (пользовательский уровень доступа) в АСУ </w:t>
      </w:r>
      <w:r w:rsidRPr="00E36030">
        <w:rPr>
          <w:u w:color="0070C0"/>
        </w:rPr>
        <w:t>«</w:t>
      </w:r>
      <w:r w:rsidRPr="00E36030">
        <w:t>ИП Сидоренко</w:t>
      </w:r>
      <w:r w:rsidRPr="00E36030">
        <w:rPr>
          <w:u w:color="0070C0"/>
        </w:rPr>
        <w:t>»</w:t>
      </w:r>
      <w:r w:rsidRPr="00E36030">
        <w:t xml:space="preserve"> определены следующие режимы функционирования: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Нормальный режим функционирования.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Аварийный режим функционирования.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Основным режимом функционирования АСУ является нормальный режим.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 нормальном режиме функционирования конфигурация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исправно работает оборудование, составляющее комплекс технических средств.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lastRenderedPageBreak/>
        <w:t>исправно функционирует системное программное обеспечение системы.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 xml:space="preserve"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системы. </w:t>
      </w:r>
    </w:p>
    <w:p w:rsidR="00256FAE" w:rsidRPr="00E36030" w:rsidRDefault="00256FAE" w:rsidP="00B13876">
      <w:pPr>
        <w:widowControl w:val="0"/>
        <w:spacing w:line="276" w:lineRule="auto"/>
        <w:ind w:firstLine="851"/>
        <w:jc w:val="both"/>
      </w:pPr>
      <w:r w:rsidRPr="00E36030"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</w:p>
    <w:p w:rsidR="00256FAE" w:rsidRPr="00E36030" w:rsidRDefault="00256FAE" w:rsidP="00B13876">
      <w:pPr>
        <w:widowControl w:val="0"/>
        <w:spacing w:line="276" w:lineRule="auto"/>
        <w:ind w:firstLine="851"/>
        <w:jc w:val="both"/>
      </w:pPr>
      <w:r w:rsidRPr="00E36030">
        <w:t>В случае перехода системы в предаварийный режим необходимо: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выполнить резервное копирование информационной базы;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завершить работу всех приложений, с сохранением данных;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выключить ПК пользователей;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выключить все периферийные устройства;</w:t>
      </w:r>
    </w:p>
    <w:p w:rsidR="00256FAE" w:rsidRPr="00E36030" w:rsidRDefault="00256FAE" w:rsidP="00B13876">
      <w:pPr>
        <w:widowControl w:val="0"/>
        <w:spacing w:line="276" w:lineRule="auto"/>
        <w:ind w:firstLine="851"/>
        <w:jc w:val="both"/>
      </w:pPr>
      <w:r w:rsidRPr="00E36030">
        <w:t xml:space="preserve">После этого необходимо выполнить комплекс мероприятий по устранению причины перехода системы в аварийный режим. </w:t>
      </w:r>
    </w:p>
    <w:p w:rsidR="00256FAE" w:rsidRPr="00E36030" w:rsidRDefault="00256FAE" w:rsidP="00B13876">
      <w:pPr>
        <w:widowControl w:val="0"/>
        <w:spacing w:line="276" w:lineRule="auto"/>
        <w:ind w:firstLine="851"/>
        <w:jc w:val="both"/>
      </w:pPr>
      <w:r w:rsidRPr="00E36030">
        <w:t>После устранения причин перехода системы в аварийный режим выполнить следующее: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 xml:space="preserve">При загрузке информационной базы ответить положительно на предложение системы об индексации базы данных.  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При потере данных информационной базы выполнить выгрузку  информационной базы из резервной копии в режиме «Конфигуратор».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4.4 Требования к численности и квалификации персонала системы</w:t>
      </w:r>
    </w:p>
    <w:p w:rsidR="00256FAE" w:rsidRPr="00E36030" w:rsidRDefault="00256FAE" w:rsidP="00B13876">
      <w:pPr>
        <w:widowControl w:val="0"/>
        <w:spacing w:line="276" w:lineRule="auto"/>
        <w:ind w:firstLine="851"/>
        <w:jc w:val="both"/>
      </w:pPr>
      <w:r w:rsidRPr="00E36030">
        <w:t xml:space="preserve">Для эксплуатации АСУ </w:t>
      </w:r>
      <w:r w:rsidRPr="00E36030">
        <w:rPr>
          <w:u w:color="0070C0"/>
        </w:rPr>
        <w:t>«</w:t>
      </w:r>
      <w:r w:rsidRPr="00E36030">
        <w:t>ИП Сидоренко</w:t>
      </w:r>
      <w:r w:rsidRPr="00E36030">
        <w:rPr>
          <w:u w:color="0070C0"/>
        </w:rPr>
        <w:t>»</w:t>
      </w:r>
      <w:r w:rsidRPr="00E36030">
        <w:t>определены следующие роли: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Администратор.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Учетчик</w:t>
      </w:r>
      <w:r w:rsidR="005B215F" w:rsidRPr="00E36030">
        <w:rPr>
          <w:sz w:val="28"/>
          <w:szCs w:val="28"/>
        </w:rPr>
        <w:t xml:space="preserve"> (мастер)</w:t>
      </w:r>
      <w:r w:rsidRPr="00E36030">
        <w:rPr>
          <w:sz w:val="28"/>
          <w:szCs w:val="28"/>
        </w:rPr>
        <w:t>.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Бухгалтер.</w:t>
      </w:r>
    </w:p>
    <w:p w:rsidR="00256FAE" w:rsidRPr="00E36030" w:rsidRDefault="00256FAE" w:rsidP="00895361">
      <w:pPr>
        <w:pStyle w:val="Default"/>
        <w:widowControl w:val="0"/>
        <w:tabs>
          <w:tab w:val="left" w:pos="1134"/>
        </w:tabs>
        <w:spacing w:line="276" w:lineRule="auto"/>
        <w:ind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Основными обязанностями администратора являются: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 xml:space="preserve">модернизация, настройка и мониторинг работоспособности комплекса технических средств; 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установка, модернизация, настройка и мониторинг работоспособности системного программного обеспечения и конфигурации базы данных;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ведение учетных записей пользователей системы.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rPr>
          <w:rFonts w:eastAsiaTheme="minorHAnsi"/>
          <w:color w:val="000000"/>
          <w:lang w:eastAsia="en-US"/>
        </w:rPr>
        <w:t>Администратор должен обладать высоким уровнем квалификации и</w:t>
      </w:r>
      <w:r w:rsidRPr="00E36030">
        <w:t xml:space="preserve"> практическим опытом выполнения работ по установке, настройке и администрированию программных и технических средств, применяемых в системе, а также практическим опытом выполнения работ по обеспечению информационной безопасности.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lastRenderedPageBreak/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операционных системах Windows.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  <w:rPr>
          <w:u w:color="0070C0"/>
        </w:rPr>
      </w:pPr>
      <w:r w:rsidRPr="00E36030">
        <w:t>Рекомендуемая численность для эксплуатации АСУ «Фирма по ремонту сотовой техники</w:t>
      </w:r>
      <w:r w:rsidRPr="00E36030">
        <w:rPr>
          <w:u w:color="0070C0"/>
        </w:rPr>
        <w:t>«</w:t>
      </w:r>
      <w:r w:rsidRPr="00E36030">
        <w:t>ИП Сидоренко</w:t>
      </w:r>
      <w:r w:rsidRPr="00E36030">
        <w:rPr>
          <w:u w:color="0070C0"/>
        </w:rPr>
        <w:t>»»: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администратор – 1 штатная единица;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пользователь (учетчик, бухгалтер, директор) – число штатных единиц определяется структурой предприятия.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4.5 Требования к надежности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 xml:space="preserve">АСУ </w:t>
      </w:r>
      <w:r w:rsidR="005B215F" w:rsidRPr="00E36030">
        <w:t>ф</w:t>
      </w:r>
      <w:r w:rsidRPr="00E36030">
        <w:t>ирм</w:t>
      </w:r>
      <w:r w:rsidR="005B215F" w:rsidRPr="00E36030">
        <w:t>ы</w:t>
      </w:r>
      <w:r w:rsidRPr="00E36030">
        <w:t xml:space="preserve"> по ремонту сотовой техники «ИП Сидоренко</w:t>
      </w:r>
      <w:r w:rsidRPr="00E36030">
        <w:rPr>
          <w:u w:color="0070C0"/>
        </w:rPr>
        <w:t>»»</w:t>
      </w:r>
      <w:r w:rsidRPr="00E36030">
        <w:t xml:space="preserve">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ОС, загрузки (восстановления) информационной базы;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:rsidR="005B215F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4.6 Требования к безопасности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АСУ</w:t>
      </w:r>
      <w:r w:rsidR="005A0FF8">
        <w:t xml:space="preserve"> </w:t>
      </w:r>
      <w:r w:rsidR="005B215F" w:rsidRPr="00E36030">
        <w:t>ф</w:t>
      </w:r>
      <w:r w:rsidRPr="00E36030">
        <w:t>ирм</w:t>
      </w:r>
      <w:r w:rsidR="005B215F" w:rsidRPr="00E36030">
        <w:t>ы</w:t>
      </w:r>
      <w:r w:rsidRPr="00E36030">
        <w:t xml:space="preserve"> по ремонту сотовой техники «ИП Сидоренко</w:t>
      </w:r>
      <w:r w:rsidRPr="00E36030">
        <w:rPr>
          <w:u w:color="0070C0"/>
        </w:rPr>
        <w:t>»»</w:t>
      </w:r>
      <w:r w:rsidRPr="00E36030">
        <w:t>должна обеспечивать защиту от несанкционированного доступа на уровне не ниже установленного требованиями, предъявляемыми к категории 1Д по классификации действующего руководящего документа Гостехкомиссии России «Автоматизированные системы. Защита от несанкционированного доступа к информации. Классификация автоматизированных систем» 1992 г.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При реальной работе пользователей одной из главных возможностей, которую должно обеспечивать прикладное решение, является разграничение прав доступа пользователей к той или иной информации, хранящейся в информационной базе.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4.7 Требования к программному обеспечению системы</w:t>
      </w:r>
    </w:p>
    <w:p w:rsidR="00256FAE" w:rsidRDefault="00256FAE" w:rsidP="00895361">
      <w:pPr>
        <w:widowControl w:val="0"/>
        <w:spacing w:line="276" w:lineRule="auto"/>
        <w:ind w:firstLine="851"/>
        <w:jc w:val="both"/>
      </w:pPr>
      <w:r w:rsidRPr="00E36030">
        <w:t>Базовым системным программным обеспечением должна являться операционная система ОС Windows. В состав программного обеспечения обязательно должна входить платформа «1С: Предприятие» версий 8.1, 8.2.</w:t>
      </w:r>
    </w:p>
    <w:p w:rsidR="00A3478E" w:rsidRDefault="00A3478E" w:rsidP="00B13876">
      <w:pPr>
        <w:widowControl w:val="0"/>
        <w:spacing w:before="120" w:line="276" w:lineRule="auto"/>
        <w:ind w:firstLine="851"/>
        <w:jc w:val="both"/>
        <w:rPr>
          <w:bCs/>
        </w:rPr>
      </w:pP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4.8 Требования к техническому обеспечению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lastRenderedPageBreak/>
        <w:t>В состав комплекса должны следующие технические средства: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ПК бухгалтера;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ПК учетчика;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ПК администратора.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Минимальные требования к техническим характеристикам ПК пользователей и ПК администратора: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процессор – Intel Pentium 1.5 ГГц;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объем оперативной памяти – 256 Мб;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дисковая подсистема – 80 Гб;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устройство чтения компакт-дисков (DVD-ROM);</w:t>
      </w:r>
    </w:p>
    <w:p w:rsidR="00562950" w:rsidRPr="00895361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сетевой адаптер – 100 Мбит.</w:t>
      </w:r>
    </w:p>
    <w:p w:rsidR="00256FAE" w:rsidRPr="006B3824" w:rsidRDefault="00256FAE" w:rsidP="00B13876">
      <w:pPr>
        <w:widowControl w:val="0"/>
        <w:spacing w:before="120" w:line="276" w:lineRule="auto"/>
        <w:ind w:firstLine="851"/>
        <w:jc w:val="both"/>
        <w:rPr>
          <w:bCs/>
        </w:rPr>
      </w:pPr>
      <w:r w:rsidRPr="006B3824">
        <w:rPr>
          <w:bCs/>
        </w:rPr>
        <w:t>4.9 Требования к организационному обеспечению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Должны быть определены должностные лица, ответственные за: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обработку информации АС</w:t>
      </w:r>
      <w:r w:rsidR="00CC6699" w:rsidRPr="00E36030">
        <w:rPr>
          <w:sz w:val="28"/>
          <w:szCs w:val="28"/>
        </w:rPr>
        <w:t>У</w:t>
      </w:r>
      <w:r w:rsidRPr="00E36030">
        <w:rPr>
          <w:sz w:val="28"/>
          <w:szCs w:val="28"/>
        </w:rPr>
        <w:t>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администрирование АС</w:t>
      </w:r>
      <w:r w:rsidR="00CC6699" w:rsidRPr="00E36030">
        <w:rPr>
          <w:sz w:val="28"/>
          <w:szCs w:val="28"/>
        </w:rPr>
        <w:t>У</w:t>
      </w:r>
      <w:r w:rsidRPr="00E36030">
        <w:rPr>
          <w:sz w:val="28"/>
          <w:szCs w:val="28"/>
        </w:rPr>
        <w:t>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обеспечение безопасности информации АС</w:t>
      </w:r>
      <w:r w:rsidR="00CC6699" w:rsidRPr="00E36030">
        <w:rPr>
          <w:sz w:val="28"/>
          <w:szCs w:val="28"/>
        </w:rPr>
        <w:t>У</w:t>
      </w:r>
      <w:r w:rsidRPr="00E36030">
        <w:rPr>
          <w:sz w:val="28"/>
          <w:szCs w:val="28"/>
        </w:rPr>
        <w:t>;</w:t>
      </w:r>
    </w:p>
    <w:p w:rsidR="00256FAE" w:rsidRPr="00E36030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E36030">
        <w:rPr>
          <w:sz w:val="28"/>
          <w:szCs w:val="28"/>
        </w:rPr>
        <w:t>управление работой персонала по обслуживанию АС</w:t>
      </w:r>
      <w:r w:rsidR="00CC6699" w:rsidRPr="00E36030">
        <w:rPr>
          <w:sz w:val="28"/>
          <w:szCs w:val="28"/>
        </w:rPr>
        <w:t>У</w:t>
      </w:r>
      <w:r w:rsidRPr="00E36030">
        <w:rPr>
          <w:sz w:val="28"/>
          <w:szCs w:val="28"/>
        </w:rPr>
        <w:t>. </w:t>
      </w:r>
    </w:p>
    <w:p w:rsidR="00256FAE" w:rsidRDefault="00256FAE" w:rsidP="00895361">
      <w:pPr>
        <w:widowControl w:val="0"/>
        <w:spacing w:line="276" w:lineRule="auto"/>
        <w:ind w:firstLine="851"/>
        <w:jc w:val="both"/>
      </w:pPr>
      <w:r w:rsidRPr="00E36030"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:rsidR="00256FAE" w:rsidRPr="00E36030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E36030">
        <w:rPr>
          <w:b/>
          <w:bCs/>
        </w:rPr>
        <w:t>Состав и содержание работ по созданию системы</w:t>
      </w:r>
    </w:p>
    <w:p w:rsidR="00256FAE" w:rsidRPr="00E36030" w:rsidRDefault="00256FAE" w:rsidP="00895361">
      <w:pPr>
        <w:widowControl w:val="0"/>
        <w:spacing w:line="276" w:lineRule="auto"/>
        <w:ind w:firstLine="851"/>
        <w:jc w:val="both"/>
      </w:pPr>
      <w:r w:rsidRPr="00E36030">
        <w:t>Нумерация этапов, состав и содержание работ по созданию системы приведена в табл</w:t>
      </w:r>
      <w:r w:rsidR="00B13876">
        <w:t>.</w:t>
      </w:r>
      <w:r w:rsidRPr="00E36030">
        <w:t xml:space="preserve"> </w:t>
      </w:r>
      <w:r w:rsidR="00B13876">
        <w:t>8</w:t>
      </w:r>
      <w:r w:rsidRPr="00E36030">
        <w:t>.</w:t>
      </w:r>
    </w:p>
    <w:p w:rsidR="00256FAE" w:rsidRPr="00FF4454" w:rsidRDefault="00256FAE" w:rsidP="00E36030">
      <w:pPr>
        <w:widowControl w:val="0"/>
        <w:spacing w:line="276" w:lineRule="auto"/>
      </w:pPr>
      <w:r w:rsidRPr="00FF4454">
        <w:t xml:space="preserve">Таблица </w:t>
      </w:r>
      <w:r w:rsidR="00B13876">
        <w:t>8</w:t>
      </w:r>
      <w:r w:rsidRPr="00FF4454">
        <w:t xml:space="preserve"> –  Состав и содержание работ по созданию системы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26"/>
        <w:gridCol w:w="8109"/>
      </w:tblGrid>
      <w:tr w:rsidR="00256FAE" w:rsidRPr="00FF4454" w:rsidTr="00B13876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FF4454">
              <w:rPr>
                <w:bCs/>
                <w:sz w:val="24"/>
                <w:szCs w:val="24"/>
              </w:rPr>
              <w:t>Этап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1C29E4">
            <w:pPr>
              <w:widowControl w:val="0"/>
              <w:ind w:left="52"/>
              <w:jc w:val="center"/>
              <w:rPr>
                <w:bCs/>
                <w:sz w:val="24"/>
                <w:szCs w:val="24"/>
              </w:rPr>
            </w:pPr>
            <w:r w:rsidRPr="00FF4454">
              <w:rPr>
                <w:bCs/>
                <w:sz w:val="24"/>
                <w:szCs w:val="24"/>
              </w:rPr>
              <w:t>Содержание работ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1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Сбор информации, формирование исходных данных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2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caps/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Разработка технического задания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3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caps/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Создание справочников конфигурации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4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caps/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Создание документов конфигурации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5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caps/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Создание дополнительных объектов конфигурации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6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Создание отчетов</w:t>
            </w:r>
          </w:p>
        </w:tc>
      </w:tr>
    </w:tbl>
    <w:p w:rsidR="00A3478E" w:rsidRDefault="00A3478E">
      <w:r>
        <w:t>Продолжение табл.8.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22"/>
        <w:gridCol w:w="8113"/>
      </w:tblGrid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caps/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Создание интерфейса и администрирование доступа пользователей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8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Отладка и тестирование конфигурации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9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Разработка руководства пользователя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10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Оформление пояснительной записки</w:t>
            </w:r>
          </w:p>
        </w:tc>
      </w:tr>
      <w:tr w:rsidR="00256FAE" w:rsidRPr="00FF4454" w:rsidTr="008B5C54">
        <w:trPr>
          <w:trHeight w:val="454"/>
        </w:trPr>
        <w:tc>
          <w:tcPr>
            <w:tcW w:w="1134" w:type="dxa"/>
            <w:vAlign w:val="center"/>
          </w:tcPr>
          <w:p w:rsidR="00256FAE" w:rsidRPr="00FF4454" w:rsidRDefault="00256FAE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11</w:t>
            </w:r>
          </w:p>
        </w:tc>
        <w:tc>
          <w:tcPr>
            <w:tcW w:w="8222" w:type="dxa"/>
            <w:vAlign w:val="center"/>
          </w:tcPr>
          <w:p w:rsidR="00256FAE" w:rsidRPr="00FF4454" w:rsidRDefault="00256FAE" w:rsidP="00E36030">
            <w:pPr>
              <w:widowControl w:val="0"/>
              <w:rPr>
                <w:sz w:val="24"/>
                <w:szCs w:val="24"/>
              </w:rPr>
            </w:pPr>
            <w:r w:rsidRPr="00FF4454">
              <w:rPr>
                <w:sz w:val="24"/>
                <w:szCs w:val="24"/>
              </w:rPr>
              <w:t>Демонстрация и защита</w:t>
            </w:r>
          </w:p>
        </w:tc>
      </w:tr>
    </w:tbl>
    <w:p w:rsidR="00E672EA" w:rsidRDefault="00E672EA" w:rsidP="00E672EA">
      <w:pPr>
        <w:pStyle w:val="a6"/>
        <w:widowControl w:val="0"/>
        <w:tabs>
          <w:tab w:val="left" w:pos="1134"/>
        </w:tabs>
        <w:spacing w:line="276" w:lineRule="auto"/>
        <w:ind w:left="709"/>
        <w:jc w:val="both"/>
        <w:rPr>
          <w:b/>
          <w:bCs/>
        </w:rPr>
      </w:pPr>
    </w:p>
    <w:p w:rsidR="00256FAE" w:rsidRPr="00B272EC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B272EC">
        <w:rPr>
          <w:b/>
          <w:bCs/>
        </w:rPr>
        <w:t>Порядок контроля и приемки системы</w:t>
      </w:r>
    </w:p>
    <w:p w:rsidR="00256FAE" w:rsidRPr="00545B51" w:rsidRDefault="00256FAE" w:rsidP="008B5C54">
      <w:pPr>
        <w:widowControl w:val="0"/>
        <w:shd w:val="clear" w:color="auto" w:fill="FFFFFF"/>
        <w:spacing w:line="276" w:lineRule="auto"/>
        <w:ind w:firstLine="851"/>
        <w:jc w:val="both"/>
      </w:pPr>
      <w:r>
        <w:t>АСУ</w:t>
      </w:r>
      <w:r w:rsidR="00B13876">
        <w:t xml:space="preserve"> </w:t>
      </w:r>
      <w:r w:rsidR="00CC6699">
        <w:t>ф</w:t>
      </w:r>
      <w:r>
        <w:t>ирм</w:t>
      </w:r>
      <w:r w:rsidR="00CC6699">
        <w:t>ы</w:t>
      </w:r>
      <w:r>
        <w:t xml:space="preserve"> по ремонту сотовой техники </w:t>
      </w:r>
      <w:r w:rsidRPr="004F4B12">
        <w:t>«</w:t>
      </w:r>
      <w:r>
        <w:t>ИП Сидоренко</w:t>
      </w:r>
      <w:r w:rsidRPr="004F4B12">
        <w:rPr>
          <w:u w:color="0070C0"/>
        </w:rPr>
        <w:t>»</w:t>
      </w:r>
      <w:r w:rsidR="00C66B88">
        <w:rPr>
          <w:u w:color="0070C0"/>
        </w:rPr>
        <w:t xml:space="preserve"> </w:t>
      </w:r>
      <w:r w:rsidRPr="00545B51">
        <w:t xml:space="preserve">передается в виде прикладного решения (конфигурации), выполненной на платформе «1С: Предприятие» в сроки, установленные руководителем </w:t>
      </w:r>
      <w:r w:rsidR="00D84CBE">
        <w:t>дипломного</w:t>
      </w:r>
      <w:r w:rsidRPr="00545B51">
        <w:t xml:space="preserve"> проектирования и учебным планом Б</w:t>
      </w:r>
      <w:r w:rsidR="00B13876">
        <w:t>П</w:t>
      </w:r>
      <w:r w:rsidRPr="00545B51">
        <w:t>ОУ ОО «Омский АТК».</w:t>
      </w:r>
    </w:p>
    <w:p w:rsidR="00256FAE" w:rsidRDefault="00256FAE" w:rsidP="008B5C54">
      <w:pPr>
        <w:widowControl w:val="0"/>
        <w:shd w:val="clear" w:color="auto" w:fill="FFFFFF"/>
        <w:spacing w:line="276" w:lineRule="auto"/>
        <w:ind w:firstLine="851"/>
        <w:jc w:val="both"/>
      </w:pPr>
      <w:r w:rsidRPr="00545B51">
        <w:t xml:space="preserve">Приемка системы осуществляется на первом этапе руководителем </w:t>
      </w:r>
      <w:r w:rsidR="00D84CBE">
        <w:t xml:space="preserve">дипломного </w:t>
      </w:r>
      <w:r w:rsidRPr="00545B51">
        <w:t xml:space="preserve"> проектирования, </w:t>
      </w:r>
      <w:r w:rsidR="00D84CBE">
        <w:t xml:space="preserve">заказчиком (заказчиком подписывается акт о внедрении),  </w:t>
      </w:r>
      <w:r w:rsidRPr="00545B51">
        <w:t xml:space="preserve">а затем </w:t>
      </w:r>
      <w:r w:rsidR="00D84CBE">
        <w:t>государственной экзаменационной комиссией при защит</w:t>
      </w:r>
      <w:r w:rsidR="00C66B88">
        <w:t>е</w:t>
      </w:r>
      <w:r w:rsidR="00D84CBE">
        <w:t xml:space="preserve"> дипломного проекта. </w:t>
      </w:r>
      <w:r w:rsidRPr="00545B51">
        <w:t xml:space="preserve">Комиссии </w:t>
      </w:r>
      <w:r w:rsidR="00D84CBE">
        <w:t xml:space="preserve">предъявляется </w:t>
      </w:r>
      <w:r w:rsidRPr="00545B51">
        <w:t xml:space="preserve"> пояснительная записка и компакт-диск с информационной базой конфигурации. Перед комиссией осуществляется демонстрация работающего приложения и его защита.</w:t>
      </w:r>
    </w:p>
    <w:p w:rsidR="00256FAE" w:rsidRPr="00F433CB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Требования к составу и содержанию работ по подготовке объекта автоматизации к вводу системы в действие</w:t>
      </w:r>
    </w:p>
    <w:p w:rsidR="00256FAE" w:rsidRPr="00545B51" w:rsidRDefault="00256FAE" w:rsidP="008B5C54">
      <w:pPr>
        <w:widowControl w:val="0"/>
        <w:spacing w:line="276" w:lineRule="auto"/>
        <w:ind w:firstLine="851"/>
        <w:jc w:val="both"/>
      </w:pPr>
      <w:r w:rsidRPr="00545B51">
        <w:t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системы необходимо обеспечить выполнение следующих работ:</w:t>
      </w:r>
    </w:p>
    <w:p w:rsidR="00256FAE" w:rsidRPr="00B03AD9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 w:rsidRPr="00545B51">
        <w:t xml:space="preserve">определить подразделение и ответственных должностных лиц, ответственных за внедрение и проведение опытной эксплуатации </w:t>
      </w:r>
      <w:r>
        <w:t>АСУ</w:t>
      </w:r>
      <w:r w:rsidR="00B13876">
        <w:t xml:space="preserve"> </w:t>
      </w:r>
      <w:r w:rsidR="00D84CBE">
        <w:t>ф</w:t>
      </w:r>
      <w:r>
        <w:t>ирм</w:t>
      </w:r>
      <w:r w:rsidR="00D84CBE">
        <w:t>ы</w:t>
      </w:r>
      <w:r w:rsidR="00B13876">
        <w:t xml:space="preserve"> </w:t>
      </w:r>
      <w:r>
        <w:t xml:space="preserve">по ремонту сотовой техники </w:t>
      </w:r>
      <w:r w:rsidRPr="004F4B12">
        <w:t>«</w:t>
      </w:r>
      <w:r>
        <w:t>ИП Сидоренко</w:t>
      </w:r>
      <w:r w:rsidRPr="00B03AD9">
        <w:t>»</w:t>
      </w:r>
      <w:r w:rsidRPr="00C633BA">
        <w:t>;</w:t>
      </w:r>
    </w:p>
    <w:p w:rsidR="00256FAE" w:rsidRPr="00545B51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 w:rsidRPr="00545B51">
        <w:t>обеспечить присутствие пользователей на обучении работе с системой;</w:t>
      </w:r>
    </w:p>
    <w:p w:rsidR="00256FAE" w:rsidRPr="00545B51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 w:rsidRPr="00545B51">
        <w:t>обеспечить соответствие рабочих мест пользователей системы в соответствии с требованиями, изложенными в настоящем ТЗ;</w:t>
      </w:r>
    </w:p>
    <w:p w:rsidR="00256FAE" w:rsidRPr="00B03AD9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 w:rsidRPr="00545B51">
        <w:t xml:space="preserve">обеспечить выполнение требований, предъявляемых к программно-техническим средствам, на которых должно быть развернуто программное обеспечение </w:t>
      </w:r>
      <w:r>
        <w:t>АСУ</w:t>
      </w:r>
      <w:r w:rsidR="00C66B88">
        <w:t xml:space="preserve"> </w:t>
      </w:r>
      <w:r w:rsidR="00D84CBE">
        <w:t>ф</w:t>
      </w:r>
      <w:r>
        <w:t>ирм</w:t>
      </w:r>
      <w:r w:rsidR="00D84CBE">
        <w:t>ы</w:t>
      </w:r>
      <w:r>
        <w:t xml:space="preserve"> по ремонту сотовой техники </w:t>
      </w:r>
      <w:r w:rsidRPr="004F4B12">
        <w:t>«</w:t>
      </w:r>
      <w:r>
        <w:t>ИП Сидоренко</w:t>
      </w:r>
      <w:r w:rsidRPr="00B03AD9">
        <w:t>»</w:t>
      </w:r>
      <w:r w:rsidRPr="00C633BA">
        <w:t>;</w:t>
      </w:r>
    </w:p>
    <w:p w:rsidR="00256FAE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 w:rsidRPr="00545B51">
        <w:t xml:space="preserve">провести опытную эксплуатацию </w:t>
      </w:r>
      <w:r>
        <w:t>АСУ</w:t>
      </w:r>
      <w:r w:rsidR="00C66B88">
        <w:t xml:space="preserve"> </w:t>
      </w:r>
      <w:r w:rsidR="00D84CBE">
        <w:t>ф</w:t>
      </w:r>
      <w:r>
        <w:t>ирм</w:t>
      </w:r>
      <w:r w:rsidR="00D84CBE">
        <w:t>ы</w:t>
      </w:r>
      <w:r>
        <w:t xml:space="preserve"> по ремонту сотовой техники </w:t>
      </w:r>
      <w:r w:rsidRPr="004F4B12">
        <w:t>«</w:t>
      </w:r>
      <w:r>
        <w:t>ИП Сидоренко</w:t>
      </w:r>
      <w:r w:rsidRPr="00B03AD9">
        <w:t>»</w:t>
      </w:r>
      <w:r w:rsidRPr="00545B51">
        <w:t>, с разноуровневым доступом (администратор, учетчик, бухгалтер и т.д.).</w:t>
      </w:r>
    </w:p>
    <w:p w:rsidR="00256FAE" w:rsidRPr="00F433CB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lastRenderedPageBreak/>
        <w:t>Требования к документированию</w:t>
      </w:r>
    </w:p>
    <w:p w:rsidR="00256FAE" w:rsidRPr="00545B51" w:rsidRDefault="00256FAE" w:rsidP="008B5C54">
      <w:pPr>
        <w:widowControl w:val="0"/>
        <w:spacing w:line="276" w:lineRule="auto"/>
        <w:ind w:firstLine="851"/>
        <w:jc w:val="both"/>
      </w:pPr>
      <w:r w:rsidRPr="00545B51">
        <w:t>Для системы на различных стадиях создания должны быть выпущены следующие документы:</w:t>
      </w:r>
    </w:p>
    <w:p w:rsidR="00256FAE" w:rsidRPr="00D84CBE" w:rsidRDefault="00256FAE" w:rsidP="003A3B98">
      <w:pPr>
        <w:pStyle w:val="a6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</w:pPr>
      <w:r>
        <w:t>Техническое задание</w:t>
      </w:r>
      <w:r w:rsidR="00D84CBE" w:rsidRPr="00D84CBE">
        <w:rPr>
          <w:shd w:val="clear" w:color="auto" w:fill="FFFFFF"/>
        </w:rPr>
        <w:t xml:space="preserve">по ГОСТ 34.601-90. </w:t>
      </w:r>
      <w:r w:rsidR="00D84CBE" w:rsidRPr="00D84CBE">
        <w:rPr>
          <w:bCs/>
          <w:iCs/>
          <w:color w:val="000000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  <w:r w:rsidRPr="00D84CBE">
        <w:t>.</w:t>
      </w:r>
    </w:p>
    <w:p w:rsidR="00D84CBE" w:rsidRDefault="00256FAE" w:rsidP="003A3B98">
      <w:pPr>
        <w:pStyle w:val="Default"/>
        <w:widowControl w:val="0"/>
        <w:numPr>
          <w:ilvl w:val="0"/>
          <w:numId w:val="10"/>
        </w:numPr>
        <w:tabs>
          <w:tab w:val="left" w:pos="1134"/>
        </w:tabs>
        <w:spacing w:line="276" w:lineRule="auto"/>
        <w:ind w:left="0" w:firstLine="851"/>
        <w:jc w:val="both"/>
        <w:rPr>
          <w:sz w:val="28"/>
          <w:szCs w:val="28"/>
        </w:rPr>
      </w:pPr>
      <w:r w:rsidRPr="00D84CBE">
        <w:rPr>
          <w:sz w:val="28"/>
          <w:szCs w:val="28"/>
        </w:rPr>
        <w:t>Руководство пользователя</w:t>
      </w:r>
      <w:r w:rsidR="00D84CBE" w:rsidRPr="00D84CBE">
        <w:rPr>
          <w:sz w:val="28"/>
          <w:szCs w:val="28"/>
        </w:rPr>
        <w:t xml:space="preserve"> по</w:t>
      </w:r>
      <w:r w:rsidR="00D84CBE" w:rsidRPr="00D84CBE">
        <w:rPr>
          <w:bCs/>
          <w:iCs/>
          <w:sz w:val="28"/>
          <w:szCs w:val="28"/>
        </w:rPr>
        <w:t xml:space="preserve"> ГОСТ 19.505-79 – </w:t>
      </w:r>
      <w:hyperlink r:id="rId22" w:tooltip="ГОСТ 19.504-79 Единая система программной документации. Руководство программиста. Требования к содержанию и оформлению" w:history="1">
        <w:r w:rsidR="00D84CBE" w:rsidRPr="00D84CBE">
          <w:rPr>
            <w:sz w:val="28"/>
            <w:szCs w:val="28"/>
          </w:rPr>
          <w:t>Единая система программной документации. Руководство оператора. Требования к содержанию и оформлению</w:t>
        </w:r>
      </w:hyperlink>
      <w:r w:rsidR="00D84CBE" w:rsidRPr="00D84CBE">
        <w:rPr>
          <w:sz w:val="28"/>
          <w:szCs w:val="28"/>
        </w:rPr>
        <w:t>.</w:t>
      </w:r>
    </w:p>
    <w:p w:rsidR="00256FAE" w:rsidRPr="00F433CB" w:rsidRDefault="00256FAE" w:rsidP="003A3B98">
      <w:pPr>
        <w:pStyle w:val="a6"/>
        <w:widowControl w:val="0"/>
        <w:numPr>
          <w:ilvl w:val="0"/>
          <w:numId w:val="18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bookmarkStart w:id="124" w:name="9"/>
      <w:bookmarkEnd w:id="124"/>
      <w:r w:rsidRPr="00F433CB">
        <w:rPr>
          <w:b/>
          <w:bCs/>
        </w:rPr>
        <w:t>Источники разработки</w:t>
      </w:r>
    </w:p>
    <w:p w:rsidR="00646DDF" w:rsidRPr="00646DDF" w:rsidRDefault="00646DDF" w:rsidP="003A3B98">
      <w:pPr>
        <w:pStyle w:val="a6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>
        <w:t xml:space="preserve">Задание на дипломное проектирование от </w:t>
      </w:r>
      <w:r w:rsidR="008B5C54">
        <w:t>__</w:t>
      </w:r>
      <w:r>
        <w:t>.</w:t>
      </w:r>
      <w:r w:rsidR="008B5C54">
        <w:t>__.</w:t>
      </w:r>
      <w:r>
        <w:t>20</w:t>
      </w:r>
      <w:r w:rsidR="008B5C54">
        <w:t>__</w:t>
      </w:r>
      <w:r>
        <w:t xml:space="preserve"> г.</w:t>
      </w:r>
    </w:p>
    <w:p w:rsidR="00646DDF" w:rsidRDefault="00646DDF" w:rsidP="003A3B98">
      <w:pPr>
        <w:pStyle w:val="a6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646DDF">
        <w:t>Настоящее техническое задание</w:t>
      </w:r>
    </w:p>
    <w:p w:rsidR="00646DDF" w:rsidRPr="00D84CBE" w:rsidRDefault="00646DDF" w:rsidP="003A3B98">
      <w:pPr>
        <w:pStyle w:val="a6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D84CBE">
        <w:rPr>
          <w:shd w:val="clear" w:color="auto" w:fill="FFFFFF"/>
        </w:rPr>
        <w:t xml:space="preserve">ГОСТ 34.601-90. </w:t>
      </w:r>
      <w:r w:rsidRPr="00D84CBE">
        <w:rPr>
          <w:bCs/>
          <w:iCs/>
          <w:color w:val="000000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  <w:r w:rsidRPr="00D84CBE">
        <w:t>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2.301-68 ЕСКД. Форматы.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2.104- 2006 ЕСКД. Основные надписи.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2.105- 95 ЕСКД. Общие требования к текстовым документам.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2.106- 96 ЕСКД. Текстовые документы.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2.114-95 ЕСКД. Технические условия.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3.1103-82 ЕСТД. Основные надписи.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ГОСТ3.1129-93 ЕСТД. Общие правила записи информации в технологической документации.</w:t>
      </w:r>
    </w:p>
    <w:p w:rsidR="00646DDF" w:rsidRPr="00A22C91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A22C91">
        <w:t>ГОСТ 7.32-2003 Система стандартов по информации, библиотечному и издательскому делу. Отчет о научно-исследовательской работе.</w:t>
      </w:r>
    </w:p>
    <w:p w:rsidR="00646DDF" w:rsidRPr="00646DDF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  <w:rPr>
          <w:rStyle w:val="af5"/>
          <w:b w:val="0"/>
          <w:bCs w:val="0"/>
          <w:color w:val="000000"/>
        </w:rPr>
      </w:pPr>
      <w:r w:rsidRPr="00A22C91">
        <w:rPr>
          <w:color w:val="000000"/>
        </w:rPr>
        <w:t>ГОСТ 8.417-81</w:t>
      </w:r>
      <w:r w:rsidRPr="00A22C91">
        <w:rPr>
          <w:rStyle w:val="af5"/>
          <w:b w:val="0"/>
        </w:rPr>
        <w:t>Государственная система обеспечения единства измерений. Единицы физических величин.</w:t>
      </w:r>
    </w:p>
    <w:p w:rsidR="00D84CBE" w:rsidRPr="00646DDF" w:rsidRDefault="00646DDF" w:rsidP="003A3B98">
      <w:pPr>
        <w:pStyle w:val="a"/>
        <w:widowControl w:val="0"/>
        <w:numPr>
          <w:ilvl w:val="0"/>
          <w:numId w:val="15"/>
        </w:numPr>
        <w:tabs>
          <w:tab w:val="left" w:pos="1418"/>
        </w:tabs>
        <w:spacing w:line="276" w:lineRule="auto"/>
        <w:ind w:left="0" w:firstLine="851"/>
        <w:jc w:val="both"/>
      </w:pPr>
      <w:r w:rsidRPr="00C66B88">
        <w:rPr>
          <w:color w:val="000000"/>
        </w:rPr>
        <w:t xml:space="preserve">Руководство пользователя по  ГОСТ 19.505-79 – </w:t>
      </w:r>
      <w:hyperlink r:id="rId23" w:tooltip="ГОСТ 19.504-79 Единая система программной документации. Руководство программиста. Требования к содержанию и оформлению" w:history="1">
        <w:r w:rsidRPr="00C66B88">
          <w:rPr>
            <w:color w:val="000000"/>
          </w:rPr>
          <w:t>Единая система программной документации. Руководство оператора. Требования к содержанию и оформлению</w:t>
        </w:r>
      </w:hyperlink>
      <w:r w:rsidR="00356E15" w:rsidRPr="00C66B88">
        <w:rPr>
          <w:color w:val="000000"/>
        </w:rPr>
        <w:t>.</w:t>
      </w:r>
      <w:r w:rsidR="00D84CBE" w:rsidRPr="00646DDF">
        <w:br w:type="page"/>
      </w:r>
    </w:p>
    <w:p w:rsidR="00F836DC" w:rsidRPr="008B5C54" w:rsidRDefault="00E36030" w:rsidP="00E36030">
      <w:pPr>
        <w:widowControl w:val="0"/>
        <w:spacing w:line="276" w:lineRule="auto"/>
        <w:jc w:val="right"/>
        <w:outlineLvl w:val="0"/>
        <w:rPr>
          <w:caps/>
        </w:rPr>
      </w:pPr>
      <w:bookmarkStart w:id="125" w:name="_Toc7645504"/>
      <w:r w:rsidRPr="008B5C54">
        <w:lastRenderedPageBreak/>
        <w:t>Приложение</w:t>
      </w:r>
      <w:r w:rsidR="008B5C54">
        <w:t xml:space="preserve"> </w:t>
      </w:r>
      <w:r w:rsidR="00197739">
        <w:rPr>
          <w:caps/>
        </w:rPr>
        <w:t>Л</w:t>
      </w:r>
      <w:bookmarkEnd w:id="125"/>
    </w:p>
    <w:p w:rsidR="00F836DC" w:rsidRPr="00F836DC" w:rsidRDefault="00E36030" w:rsidP="00E36030">
      <w:pPr>
        <w:widowControl w:val="0"/>
        <w:shd w:val="clear" w:color="auto" w:fill="FFFFFF"/>
        <w:spacing w:line="276" w:lineRule="auto"/>
        <w:jc w:val="center"/>
        <w:outlineLvl w:val="0"/>
        <w:rPr>
          <w:b/>
          <w:highlight w:val="yellow"/>
        </w:rPr>
      </w:pPr>
      <w:bookmarkStart w:id="126" w:name="_Toc7645505"/>
      <w:r w:rsidRPr="00F433CB">
        <w:rPr>
          <w:b/>
        </w:rPr>
        <w:t>Техническое задание</w:t>
      </w:r>
      <w:bookmarkEnd w:id="126"/>
    </w:p>
    <w:p w:rsidR="00F433CB" w:rsidRPr="00043E9F" w:rsidRDefault="00F433CB" w:rsidP="00E36030">
      <w:pPr>
        <w:pStyle w:val="1"/>
        <w:spacing w:before="0" w:line="276" w:lineRule="auto"/>
        <w:ind w:firstLine="0"/>
        <w:jc w:val="center"/>
        <w:rPr>
          <w:rFonts w:ascii="Times New Roman" w:hAnsi="Times New Roman"/>
          <w:color w:val="FF0000"/>
        </w:rPr>
      </w:pPr>
      <w:bookmarkStart w:id="127" w:name="_Toc409377184"/>
      <w:bookmarkStart w:id="128" w:name="_Toc508552073"/>
      <w:bookmarkStart w:id="129" w:name="_Toc508557693"/>
      <w:bookmarkStart w:id="130" w:name="_Toc508559896"/>
      <w:bookmarkStart w:id="131" w:name="_Toc7645506"/>
      <w:r w:rsidRPr="00E86B6F">
        <w:rPr>
          <w:rFonts w:ascii="Times New Roman" w:hAnsi="Times New Roman"/>
          <w:color w:val="auto"/>
        </w:rPr>
        <w:t xml:space="preserve">на разработку автоматизированной информационной системы </w:t>
      </w:r>
      <w:r w:rsidRPr="00043E9F">
        <w:rPr>
          <w:rFonts w:ascii="Times New Roman" w:hAnsi="Times New Roman"/>
          <w:color w:val="FF0000"/>
        </w:rPr>
        <w:t>стоматологического салона</w:t>
      </w:r>
      <w:bookmarkEnd w:id="127"/>
      <w:bookmarkEnd w:id="128"/>
      <w:bookmarkEnd w:id="129"/>
      <w:bookmarkEnd w:id="130"/>
      <w:bookmarkEnd w:id="131"/>
    </w:p>
    <w:p w:rsidR="00F836DC" w:rsidRPr="00043E9F" w:rsidRDefault="00F433CB" w:rsidP="00E36030">
      <w:pPr>
        <w:widowControl w:val="0"/>
        <w:shd w:val="clear" w:color="auto" w:fill="FFFFFF"/>
        <w:spacing w:line="276" w:lineRule="auto"/>
        <w:jc w:val="center"/>
        <w:rPr>
          <w:b/>
          <w:color w:val="FF0000"/>
        </w:rPr>
      </w:pPr>
      <w:r w:rsidRPr="00043E9F">
        <w:rPr>
          <w:color w:val="FF0000"/>
        </w:rPr>
        <w:t xml:space="preserve">(реализация АИС с </w:t>
      </w:r>
      <w:r w:rsidR="00702251" w:rsidRPr="00043E9F">
        <w:rPr>
          <w:color w:val="FF0000"/>
        </w:rPr>
        <w:t>использованием СУБД</w:t>
      </w:r>
      <w:r w:rsidRPr="00043E9F">
        <w:rPr>
          <w:color w:val="FF0000"/>
        </w:rPr>
        <w:t>)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0"/>
        </w:tabs>
        <w:spacing w:before="120" w:after="120" w:line="276" w:lineRule="auto"/>
        <w:ind w:left="0" w:firstLine="851"/>
        <w:jc w:val="both"/>
        <w:rPr>
          <w:b/>
          <w:bCs/>
        </w:rPr>
      </w:pPr>
      <w:r w:rsidRPr="00F433CB">
        <w:rPr>
          <w:b/>
          <w:bCs/>
        </w:rPr>
        <w:t>Общие сведения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1.1 Полное наименование системы и ее условное обозначение</w:t>
      </w:r>
    </w:p>
    <w:p w:rsidR="00F433CB" w:rsidRPr="00E86B6F" w:rsidRDefault="00F433CB" w:rsidP="008B5C54">
      <w:pPr>
        <w:pStyle w:val="aff9"/>
        <w:spacing w:line="276" w:lineRule="auto"/>
        <w:ind w:firstLine="851"/>
        <w:rPr>
          <w:szCs w:val="28"/>
        </w:rPr>
      </w:pPr>
      <w:r w:rsidRPr="00E86B6F">
        <w:rPr>
          <w:szCs w:val="28"/>
        </w:rPr>
        <w:t>Полное наименование системы: Информационная система стоматологического салона «32 Дент».</w:t>
      </w:r>
    </w:p>
    <w:p w:rsidR="00F433CB" w:rsidRPr="00E86B6F" w:rsidRDefault="00F433CB" w:rsidP="008B5C54">
      <w:pPr>
        <w:pStyle w:val="aff9"/>
        <w:spacing w:line="276" w:lineRule="auto"/>
        <w:ind w:firstLine="851"/>
        <w:rPr>
          <w:szCs w:val="28"/>
        </w:rPr>
      </w:pPr>
      <w:r w:rsidRPr="00E86B6F">
        <w:rPr>
          <w:szCs w:val="28"/>
        </w:rPr>
        <w:t>Краткое название: Стоматологический салон «32 Дент».</w:t>
      </w:r>
    </w:p>
    <w:p w:rsidR="00F433CB" w:rsidRPr="00E86B6F" w:rsidRDefault="00F433CB" w:rsidP="008B5C54">
      <w:pPr>
        <w:pStyle w:val="aff9"/>
        <w:spacing w:line="276" w:lineRule="auto"/>
        <w:ind w:firstLine="851"/>
        <w:rPr>
          <w:szCs w:val="28"/>
          <w:u w:color="0070C0"/>
        </w:rPr>
      </w:pPr>
      <w:r w:rsidRPr="00E86B6F">
        <w:rPr>
          <w:szCs w:val="28"/>
        </w:rPr>
        <w:t xml:space="preserve">Шифр темы: </w:t>
      </w:r>
      <w:r w:rsidRPr="00E86B6F">
        <w:rPr>
          <w:szCs w:val="28"/>
          <w:u w:color="0070C0"/>
        </w:rPr>
        <w:t>ДП.</w:t>
      </w:r>
      <w:r w:rsidR="00562950">
        <w:rPr>
          <w:szCs w:val="28"/>
          <w:u w:color="0070C0"/>
        </w:rPr>
        <w:t>09.02.04</w:t>
      </w:r>
      <w:r w:rsidRPr="00E86B6F">
        <w:rPr>
          <w:szCs w:val="28"/>
          <w:u w:color="0070C0"/>
        </w:rPr>
        <w:t>.ИС.Д.ПЗ.</w:t>
      </w:r>
      <w:r w:rsidRPr="00E86B6F">
        <w:rPr>
          <w:szCs w:val="28"/>
          <w:u w:color="0070C0"/>
          <w:lang w:val="en-US"/>
        </w:rPr>
        <w:t>XX</w:t>
      </w:r>
      <w:r w:rsidRPr="00E86B6F">
        <w:rPr>
          <w:szCs w:val="28"/>
          <w:u w:color="0070C0"/>
        </w:rPr>
        <w:t>., где XX– порядковый номер студента в приказе на дипломное проектирование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1.2 Номер договора (контракта)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  <w:rPr>
          <w:rStyle w:val="FontStyle21"/>
          <w:sz w:val="28"/>
          <w:szCs w:val="28"/>
        </w:rPr>
      </w:pPr>
      <w:r w:rsidRPr="00E86B6F">
        <w:t xml:space="preserve">Задание на дипломное проектирование по специальности </w:t>
      </w:r>
      <w:r w:rsidR="00562950">
        <w:t xml:space="preserve">09.02.04 </w:t>
      </w:r>
      <w:r w:rsidRPr="00E86B6F">
        <w:t xml:space="preserve">«Информационные системы» (по </w:t>
      </w:r>
      <w:r w:rsidR="00702251" w:rsidRPr="00E86B6F">
        <w:t xml:space="preserve">отраслям) </w:t>
      </w:r>
      <w:r w:rsidR="00702251" w:rsidRPr="00E86B6F">
        <w:rPr>
          <w:rStyle w:val="FontStyle21"/>
          <w:sz w:val="28"/>
          <w:szCs w:val="28"/>
        </w:rPr>
        <w:t>от</w:t>
      </w:r>
      <w:r w:rsidRPr="00E86B6F">
        <w:rPr>
          <w:rStyle w:val="FontStyle21"/>
          <w:sz w:val="28"/>
          <w:szCs w:val="28"/>
        </w:rPr>
        <w:t xml:space="preserve"> </w:t>
      </w:r>
      <w:r w:rsidR="00C66B88">
        <w:rPr>
          <w:rStyle w:val="FontStyle21"/>
          <w:sz w:val="28"/>
          <w:szCs w:val="28"/>
        </w:rPr>
        <w:t>_</w:t>
      </w:r>
      <w:r w:rsidR="00702251">
        <w:rPr>
          <w:rStyle w:val="FontStyle21"/>
          <w:sz w:val="28"/>
          <w:szCs w:val="28"/>
        </w:rPr>
        <w:t>_</w:t>
      </w:r>
      <w:r w:rsidR="00702251" w:rsidRPr="00E86B6F">
        <w:rPr>
          <w:rStyle w:val="FontStyle21"/>
          <w:sz w:val="28"/>
          <w:szCs w:val="28"/>
        </w:rPr>
        <w:t>.</w:t>
      </w:r>
      <w:r w:rsidR="00702251">
        <w:rPr>
          <w:rStyle w:val="FontStyle21"/>
          <w:sz w:val="28"/>
          <w:szCs w:val="28"/>
        </w:rPr>
        <w:t xml:space="preserve"> _</w:t>
      </w:r>
      <w:r w:rsidR="00C66B88">
        <w:rPr>
          <w:rStyle w:val="FontStyle21"/>
          <w:sz w:val="28"/>
          <w:szCs w:val="28"/>
        </w:rPr>
        <w:t>_</w:t>
      </w:r>
      <w:r w:rsidRPr="00E86B6F">
        <w:rPr>
          <w:rStyle w:val="FontStyle21"/>
          <w:sz w:val="28"/>
          <w:szCs w:val="28"/>
        </w:rPr>
        <w:t>.20__</w:t>
      </w:r>
      <w:r w:rsidR="002E377F">
        <w:rPr>
          <w:rStyle w:val="FontStyle21"/>
          <w:sz w:val="28"/>
          <w:szCs w:val="28"/>
        </w:rPr>
        <w:t>г</w:t>
      </w:r>
      <w:r w:rsidRPr="00E86B6F">
        <w:rPr>
          <w:rStyle w:val="FontStyle21"/>
          <w:sz w:val="28"/>
          <w:szCs w:val="28"/>
        </w:rPr>
        <w:t>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1.3 Наименования организации-заказчика и организаций</w:t>
      </w:r>
      <w:r w:rsidR="002E377F" w:rsidRPr="00C66B88">
        <w:rPr>
          <w:bCs/>
        </w:rPr>
        <w:t>-</w:t>
      </w:r>
      <w:r w:rsidRPr="00C66B88">
        <w:rPr>
          <w:bCs/>
        </w:rPr>
        <w:t>участников работ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Заказчиком системы является Б</w:t>
      </w:r>
      <w:r w:rsidR="00C66B88">
        <w:t>П</w:t>
      </w:r>
      <w:r w:rsidRPr="00E86B6F">
        <w:t>ОУ ОО «Омский АТК» (или наименование организации-заказчика).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Адрес заказчика: г. Омск, ул. Гагарина, 10 (или юридический адрес организации-заказчика).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Адрес разработчика: группа </w:t>
      </w:r>
      <w:r w:rsidR="00562950">
        <w:t>ИС</w:t>
      </w:r>
      <w:r w:rsidR="00C66B88">
        <w:t>356</w:t>
      </w:r>
      <w:r w:rsidR="00562950">
        <w:t xml:space="preserve"> </w:t>
      </w:r>
      <w:r w:rsidRPr="00E86B6F">
        <w:t>Сидоров Иван Петрович.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1.4 Перечень документов, на основании которых создается система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Основанием для разработки является задание на выполнение дипломного проекта по специальности </w:t>
      </w:r>
      <w:r w:rsidR="00562950">
        <w:t>09.02.04</w:t>
      </w:r>
      <w:r w:rsidRPr="00E86B6F">
        <w:t xml:space="preserve"> «Информационные системы» (по отраслям)</w:t>
      </w:r>
      <w:r w:rsidRPr="00E86B6F">
        <w:rPr>
          <w:rStyle w:val="FontStyle21"/>
          <w:sz w:val="28"/>
          <w:szCs w:val="28"/>
        </w:rPr>
        <w:t xml:space="preserve"> от </w:t>
      </w:r>
      <w:r w:rsidR="00C66B88">
        <w:rPr>
          <w:rStyle w:val="FontStyle21"/>
          <w:sz w:val="28"/>
          <w:szCs w:val="28"/>
        </w:rPr>
        <w:t>__</w:t>
      </w:r>
      <w:r w:rsidRPr="00E86B6F">
        <w:rPr>
          <w:rStyle w:val="FontStyle21"/>
          <w:sz w:val="28"/>
          <w:szCs w:val="28"/>
        </w:rPr>
        <w:t>.</w:t>
      </w:r>
      <w:r w:rsidR="00C66B88">
        <w:rPr>
          <w:rStyle w:val="FontStyle21"/>
          <w:sz w:val="28"/>
          <w:szCs w:val="28"/>
        </w:rPr>
        <w:t>__</w:t>
      </w:r>
      <w:r w:rsidRPr="00E86B6F">
        <w:rPr>
          <w:rStyle w:val="FontStyle21"/>
          <w:sz w:val="28"/>
          <w:szCs w:val="28"/>
        </w:rPr>
        <w:t>.20__</w:t>
      </w:r>
      <w:r w:rsidR="002E377F">
        <w:rPr>
          <w:rStyle w:val="FontStyle21"/>
          <w:sz w:val="28"/>
          <w:szCs w:val="28"/>
        </w:rPr>
        <w:t>г</w:t>
      </w:r>
      <w:r w:rsidRPr="00E86B6F">
        <w:rPr>
          <w:rStyle w:val="FontStyle21"/>
          <w:sz w:val="28"/>
          <w:szCs w:val="28"/>
        </w:rPr>
        <w:t>.</w:t>
      </w:r>
    </w:p>
    <w:p w:rsidR="00F433CB" w:rsidRPr="00C66B88" w:rsidRDefault="00702251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1.5 Плановые</w:t>
      </w:r>
      <w:r w:rsidR="00F433CB" w:rsidRPr="00C66B88">
        <w:rPr>
          <w:bCs/>
        </w:rPr>
        <w:t xml:space="preserve"> сроки начала и окончания работы по созданию системы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Плановый срок начала работ по созданию АИС </w:t>
      </w:r>
      <w:r w:rsidRPr="00E86B6F">
        <w:rPr>
          <w:u w:color="0070C0"/>
        </w:rPr>
        <w:t>«</w:t>
      </w:r>
      <w:r w:rsidRPr="00E86B6F">
        <w:t>32 Дент</w:t>
      </w:r>
      <w:r w:rsidRPr="00E86B6F">
        <w:rPr>
          <w:u w:color="0070C0"/>
        </w:rPr>
        <w:t xml:space="preserve">» </w:t>
      </w:r>
      <w:r w:rsidRPr="00E86B6F">
        <w:t>– дата начала преддипломной практики.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Плановый срок окончания работ по АИС </w:t>
      </w:r>
      <w:r w:rsidRPr="00E86B6F">
        <w:rPr>
          <w:u w:color="0070C0"/>
        </w:rPr>
        <w:t>«</w:t>
      </w:r>
      <w:r w:rsidRPr="00E86B6F">
        <w:t>32 Дент</w:t>
      </w:r>
      <w:r w:rsidRPr="00E86B6F">
        <w:rPr>
          <w:u w:color="0070C0"/>
        </w:rPr>
        <w:t>»</w:t>
      </w:r>
      <w:r w:rsidRPr="00E86B6F">
        <w:t>– дата окончания дипломного проектирования.</w:t>
      </w:r>
    </w:p>
    <w:p w:rsidR="00F433CB" w:rsidRPr="00C66B88" w:rsidRDefault="00702251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1.6 Порядок</w:t>
      </w:r>
      <w:r w:rsidR="00F433CB" w:rsidRPr="00C66B88">
        <w:rPr>
          <w:bCs/>
        </w:rPr>
        <w:t xml:space="preserve"> оформления и предъявления заказчику результатов работ по созданию системы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Система передается в виде прикладного решения (</w:t>
      </w:r>
      <w:r w:rsidR="00FF4454">
        <w:t>программного продукта</w:t>
      </w:r>
      <w:r w:rsidRPr="00E86B6F">
        <w:t>), выполненно</w:t>
      </w:r>
      <w:r w:rsidR="00FF4454">
        <w:t>го</w:t>
      </w:r>
      <w:r w:rsidRPr="00E86B6F">
        <w:t xml:space="preserve"> при помощи баз данных </w:t>
      </w:r>
      <w:r w:rsidRPr="00E86B6F">
        <w:rPr>
          <w:lang w:val="en-US"/>
        </w:rPr>
        <w:t>MSAccess</w:t>
      </w:r>
      <w:r w:rsidRPr="00E86B6F">
        <w:t xml:space="preserve"> (</w:t>
      </w:r>
      <w:r w:rsidRPr="00E86B6F">
        <w:rPr>
          <w:lang w:val="en-US"/>
        </w:rPr>
        <w:t>MySQL</w:t>
      </w:r>
      <w:r w:rsidRPr="00E86B6F">
        <w:t xml:space="preserve">) в сроки, установленные руководителем дипломного проектирования и учебным планом </w:t>
      </w:r>
      <w:r w:rsidR="00C66B88" w:rsidRPr="00E86B6F">
        <w:t>Б</w:t>
      </w:r>
      <w:r w:rsidR="00C66B88">
        <w:t>П</w:t>
      </w:r>
      <w:r w:rsidR="00C66B88" w:rsidRPr="00E86B6F">
        <w:t xml:space="preserve">ОУ ОО </w:t>
      </w:r>
      <w:r w:rsidRPr="00E86B6F">
        <w:t>«Омский АТК».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lastRenderedPageBreak/>
        <w:t>Приемка системы осуществляется на первом этапе руководителем дипломного проектирования, а затем заказчиком (при наличии).</w:t>
      </w:r>
    </w:p>
    <w:p w:rsidR="00F433CB" w:rsidRPr="00C66B88" w:rsidRDefault="002E377F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 xml:space="preserve">1.7 </w:t>
      </w:r>
      <w:r w:rsidR="00F433CB" w:rsidRPr="00C66B88">
        <w:rPr>
          <w:bCs/>
        </w:rPr>
        <w:t>Перечень нормативно-технических документов, методических материалов, использованных при разработке ТЗ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При разработке автоматизированной информационной системы и создании эксплуатационной документации Исполнитель должен руководствоваться требованиями следующих нормативных документов: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ГОСТ 19.201-78. </w:t>
      </w:r>
      <w:r w:rsidR="008B5C54" w:rsidRPr="00E86B6F">
        <w:t>Техническое задание. Требования к содержанию и оформлению</w:t>
      </w:r>
      <w:r w:rsidRPr="00E86B6F">
        <w:t>;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ГОСТ 34.601-90. Комплекс стандартов на автоматизированные системы. Автоматизированные системы. Стадии создания;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 xml:space="preserve"> 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 РД 50-34.698-90. Методические указания. Информационная технология. 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Комплекс стандартов: Автоматизированные системы. Требования к содержанию документов.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1.8 Определения, обозначения и сокращения</w:t>
      </w:r>
    </w:p>
    <w:p w:rsidR="00F433CB" w:rsidRDefault="00F433CB" w:rsidP="008B5C54">
      <w:pPr>
        <w:widowControl w:val="0"/>
        <w:spacing w:line="276" w:lineRule="auto"/>
        <w:ind w:firstLine="851"/>
        <w:jc w:val="both"/>
        <w:rPr>
          <w:bCs/>
        </w:rPr>
      </w:pPr>
      <w:r w:rsidRPr="00E86B6F">
        <w:rPr>
          <w:bCs/>
        </w:rPr>
        <w:t>В ходе описания дипломного проекта используются сокращения,– табл</w:t>
      </w:r>
      <w:r w:rsidR="008B5C54">
        <w:rPr>
          <w:bCs/>
        </w:rPr>
        <w:t>. 9</w:t>
      </w:r>
      <w:r>
        <w:rPr>
          <w:bCs/>
        </w:rPr>
        <w:t>.</w:t>
      </w:r>
    </w:p>
    <w:p w:rsidR="00F433CB" w:rsidRPr="00E86B6F" w:rsidRDefault="00F433CB" w:rsidP="00E36030">
      <w:pPr>
        <w:widowControl w:val="0"/>
        <w:spacing w:line="276" w:lineRule="auto"/>
        <w:rPr>
          <w:bCs/>
        </w:rPr>
      </w:pPr>
      <w:r w:rsidRPr="00E86B6F">
        <w:rPr>
          <w:bCs/>
        </w:rPr>
        <w:t xml:space="preserve">Таблица </w:t>
      </w:r>
      <w:r w:rsidR="008B5C54">
        <w:rPr>
          <w:bCs/>
        </w:rPr>
        <w:t>9</w:t>
      </w:r>
      <w:r w:rsidRPr="00E86B6F">
        <w:rPr>
          <w:bCs/>
        </w:rPr>
        <w:t>– Принятые сокращения</w:t>
      </w:r>
    </w:p>
    <w:tbl>
      <w:tblPr>
        <w:tblW w:w="9356" w:type="dxa"/>
        <w:tblInd w:w="1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7513"/>
      </w:tblGrid>
      <w:tr w:rsidR="008B5C54" w:rsidRPr="00AB27DA" w:rsidTr="008B5C54">
        <w:trPr>
          <w:trHeight w:val="261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AB27DA">
              <w:rPr>
                <w:bCs/>
                <w:sz w:val="24"/>
                <w:szCs w:val="24"/>
              </w:rPr>
              <w:t>Сокращение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AB27DA">
              <w:rPr>
                <w:bCs/>
                <w:sz w:val="24"/>
                <w:szCs w:val="24"/>
              </w:rPr>
              <w:t>Расшифровка</w:t>
            </w:r>
          </w:p>
        </w:tc>
      </w:tr>
      <w:tr w:rsidR="008B5C54" w:rsidRPr="00AB27DA" w:rsidTr="008B5C54">
        <w:trPr>
          <w:trHeight w:val="454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ТЗ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ind w:left="125"/>
              <w:jc w:val="both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Техническое задание</w:t>
            </w:r>
          </w:p>
        </w:tc>
      </w:tr>
      <w:tr w:rsidR="008B5C54" w:rsidRPr="00AB27DA" w:rsidTr="008B5C54">
        <w:trPr>
          <w:trHeight w:val="454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АИС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ind w:left="125"/>
              <w:jc w:val="both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Автоматизированная информационная система</w:t>
            </w:r>
          </w:p>
        </w:tc>
      </w:tr>
      <w:tr w:rsidR="008B5C54" w:rsidRPr="00AB27DA" w:rsidTr="008B5C54">
        <w:trPr>
          <w:trHeight w:val="454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ИС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ind w:left="125"/>
              <w:jc w:val="both"/>
              <w:rPr>
                <w:sz w:val="24"/>
                <w:szCs w:val="24"/>
              </w:rPr>
            </w:pPr>
            <w:r w:rsidRPr="00AB27DA">
              <w:rPr>
                <w:sz w:val="24"/>
                <w:szCs w:val="24"/>
              </w:rPr>
              <w:t>Информационная система</w:t>
            </w:r>
          </w:p>
        </w:tc>
      </w:tr>
      <w:tr w:rsidR="008B5C54" w:rsidRPr="00AB27DA" w:rsidTr="008B5C54">
        <w:trPr>
          <w:trHeight w:val="454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 w:rsidRPr="00AB27DA">
              <w:rPr>
                <w:sz w:val="24"/>
                <w:szCs w:val="24"/>
                <w:lang w:val="en-US"/>
              </w:rPr>
              <w:t>………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both"/>
              <w:rPr>
                <w:sz w:val="24"/>
                <w:szCs w:val="24"/>
                <w:lang w:val="en-US"/>
              </w:rPr>
            </w:pPr>
            <w:r w:rsidRPr="00AB27DA">
              <w:rPr>
                <w:sz w:val="24"/>
                <w:szCs w:val="24"/>
                <w:lang w:val="en-US"/>
              </w:rPr>
              <w:t>……….</w:t>
            </w:r>
          </w:p>
        </w:tc>
      </w:tr>
      <w:tr w:rsidR="008B5C54" w:rsidRPr="00AB27DA" w:rsidTr="008B5C54">
        <w:trPr>
          <w:trHeight w:val="454"/>
        </w:trPr>
        <w:tc>
          <w:tcPr>
            <w:tcW w:w="9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 w:rsidRPr="00AB27DA">
              <w:rPr>
                <w:sz w:val="24"/>
                <w:szCs w:val="24"/>
                <w:lang w:val="en-US"/>
              </w:rPr>
              <w:t>………</w:t>
            </w:r>
          </w:p>
        </w:tc>
        <w:tc>
          <w:tcPr>
            <w:tcW w:w="40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8B5C54" w:rsidRPr="00AB27DA" w:rsidRDefault="008B5C54" w:rsidP="001C29E4">
            <w:pPr>
              <w:widowControl w:val="0"/>
              <w:jc w:val="both"/>
              <w:rPr>
                <w:sz w:val="24"/>
                <w:szCs w:val="24"/>
                <w:lang w:val="en-US"/>
              </w:rPr>
            </w:pPr>
            <w:r w:rsidRPr="00AB27DA">
              <w:rPr>
                <w:sz w:val="24"/>
                <w:szCs w:val="24"/>
                <w:lang w:val="en-US"/>
              </w:rPr>
              <w:t>……….</w:t>
            </w:r>
          </w:p>
        </w:tc>
      </w:tr>
    </w:tbl>
    <w:p w:rsidR="00F433CB" w:rsidRPr="00E86B6F" w:rsidRDefault="00F433CB" w:rsidP="00E36030">
      <w:pPr>
        <w:widowControl w:val="0"/>
        <w:shd w:val="clear" w:color="auto" w:fill="FFFFFF"/>
        <w:spacing w:line="276" w:lineRule="auto"/>
        <w:ind w:firstLine="709"/>
        <w:jc w:val="both"/>
        <w:rPr>
          <w:b/>
          <w:bCs/>
        </w:rPr>
      </w:pPr>
    </w:p>
    <w:p w:rsidR="00F433CB" w:rsidRPr="00E86B6F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E86B6F">
        <w:rPr>
          <w:b/>
          <w:bCs/>
        </w:rPr>
        <w:t>Назначение и цели создания системы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2.1 Назначение системы</w:t>
      </w:r>
    </w:p>
    <w:p w:rsidR="00F433CB" w:rsidRDefault="00702251" w:rsidP="008B5C54">
      <w:pPr>
        <w:widowControl w:val="0"/>
        <w:spacing w:line="276" w:lineRule="auto"/>
        <w:ind w:firstLine="851"/>
        <w:jc w:val="both"/>
      </w:pPr>
      <w:r w:rsidRPr="00E86B6F">
        <w:t>Автоматизированная информационная</w:t>
      </w:r>
      <w:r w:rsidR="00F433CB" w:rsidRPr="00E86B6F">
        <w:t xml:space="preserve"> система стоматологического салона</w:t>
      </w:r>
      <w:r w:rsidR="00F433CB" w:rsidRPr="00E86B6F">
        <w:rPr>
          <w:u w:color="0070C0"/>
        </w:rPr>
        <w:t xml:space="preserve"> «</w:t>
      </w:r>
      <w:r w:rsidR="00F433CB" w:rsidRPr="00E86B6F">
        <w:t xml:space="preserve">32 </w:t>
      </w:r>
      <w:r w:rsidRPr="00E86B6F">
        <w:t>Дент</w:t>
      </w:r>
      <w:r w:rsidRPr="00E86B6F">
        <w:rPr>
          <w:u w:color="0070C0"/>
        </w:rPr>
        <w:t>» создается</w:t>
      </w:r>
      <w:r w:rsidR="00F433CB" w:rsidRPr="00E86B6F">
        <w:t xml:space="preserve"> для автоматизации контроля предоставления услуг. АИС должна хранить информацию о </w:t>
      </w:r>
      <w:r w:rsidRPr="00E86B6F">
        <w:t>сотрудниках, клиентах</w:t>
      </w:r>
      <w:r w:rsidR="00F433CB" w:rsidRPr="00E86B6F">
        <w:t xml:space="preserve"> и предоставляемых услугах </w:t>
      </w:r>
      <w:r w:rsidRPr="00E86B6F">
        <w:t>салона, а</w:t>
      </w:r>
      <w:r w:rsidR="00F433CB" w:rsidRPr="00E86B6F">
        <w:t xml:space="preserve"> также использоваться для организации поиска информации по каталогу услуг.   </w:t>
      </w:r>
    </w:p>
    <w:p w:rsidR="00A3478E" w:rsidRDefault="00A3478E" w:rsidP="008B5C54">
      <w:pPr>
        <w:widowControl w:val="0"/>
        <w:spacing w:before="120" w:line="276" w:lineRule="auto"/>
        <w:ind w:firstLine="851"/>
        <w:jc w:val="both"/>
        <w:rPr>
          <w:bCs/>
        </w:rPr>
      </w:pP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lastRenderedPageBreak/>
        <w:t>2.2 Цели создания системы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  <w:rPr>
          <w:u w:color="0070C0"/>
        </w:rPr>
      </w:pPr>
      <w:r w:rsidRPr="00E86B6F">
        <w:t>Основной целью создания АИС стоматологического салона</w:t>
      </w:r>
      <w:r w:rsidR="008B5C54">
        <w:t xml:space="preserve"> </w:t>
      </w:r>
      <w:r w:rsidRPr="00E86B6F">
        <w:rPr>
          <w:u w:color="0070C0"/>
        </w:rPr>
        <w:t>«</w:t>
      </w:r>
      <w:r w:rsidRPr="00E86B6F">
        <w:t>32 Дент</w:t>
      </w:r>
      <w:r w:rsidRPr="00E86B6F">
        <w:rPr>
          <w:u w:color="0070C0"/>
        </w:rPr>
        <w:t>» является:</w:t>
      </w:r>
    </w:p>
    <w:p w:rsidR="00F433CB" w:rsidRPr="00E86B6F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E86B6F">
        <w:t>Автоматизация документооборота и анализа деятельности стоматологического салона.</w:t>
      </w:r>
    </w:p>
    <w:p w:rsidR="00F433CB" w:rsidRPr="00E86B6F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E86B6F">
        <w:t>Повышение эффективности формирования отчетов, путем сокращения непроизводительных и дублирующих операций, операций, выполняемых «вручную», оптимизации информационного взаимодействия участников процессов.</w:t>
      </w:r>
    </w:p>
    <w:p w:rsidR="00F433CB" w:rsidRPr="00E86B6F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E86B6F">
        <w:t>Повышение качества принятия управленческих решений за счет оперативности представления, полноты, достоверности и удобства форматов отображения информации.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</w:pPr>
      <w:r w:rsidRPr="00E86B6F">
        <w:t>Для реализации целей система должна решать следующие задачи:</w:t>
      </w:r>
    </w:p>
    <w:p w:rsidR="00F433CB" w:rsidRPr="00E86B6F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E86B6F">
        <w:t>Создание электронных форм документов, которые отражают поступление и оказание услуг.</w:t>
      </w:r>
    </w:p>
    <w:p w:rsid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E86B6F">
        <w:t>Создание форм формирования отчетов для анализа деятельности организации.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E86B6F">
        <w:rPr>
          <w:b/>
          <w:bCs/>
        </w:rPr>
        <w:t>Характеристика объекта автоматизации</w:t>
      </w:r>
    </w:p>
    <w:p w:rsidR="00F433CB" w:rsidRPr="00E86B6F" w:rsidRDefault="00F433CB" w:rsidP="008B5C54">
      <w:pPr>
        <w:widowControl w:val="0"/>
        <w:spacing w:line="276" w:lineRule="auto"/>
        <w:ind w:firstLine="851"/>
        <w:jc w:val="both"/>
        <w:rPr>
          <w:u w:color="0070C0"/>
        </w:rPr>
      </w:pPr>
      <w:r w:rsidRPr="00E86B6F">
        <w:t xml:space="preserve">АИС стоматологического </w:t>
      </w:r>
      <w:r w:rsidR="00702251" w:rsidRPr="00E86B6F">
        <w:t>салона</w:t>
      </w:r>
      <w:r w:rsidR="00702251" w:rsidRPr="00E86B6F">
        <w:rPr>
          <w:u w:color="0070C0"/>
        </w:rPr>
        <w:t xml:space="preserve"> «</w:t>
      </w:r>
      <w:r w:rsidRPr="00E86B6F">
        <w:t>32 Дент</w:t>
      </w:r>
      <w:r w:rsidRPr="00E86B6F">
        <w:rPr>
          <w:u w:color="0070C0"/>
        </w:rPr>
        <w:t xml:space="preserve">» предоставляет все виды услуг </w:t>
      </w:r>
      <w:r w:rsidR="00702251" w:rsidRPr="00E86B6F">
        <w:rPr>
          <w:u w:color="0070C0"/>
        </w:rPr>
        <w:t>согласно прайс-листу</w:t>
      </w:r>
      <w:r w:rsidRPr="00E86B6F">
        <w:rPr>
          <w:u w:color="0070C0"/>
        </w:rPr>
        <w:t>. Фрагмент прайс-листа представлен в табл</w:t>
      </w:r>
      <w:r w:rsidR="008B5C54">
        <w:rPr>
          <w:u w:color="0070C0"/>
        </w:rPr>
        <w:t>. 10</w:t>
      </w:r>
      <w:r w:rsidRPr="00E86B6F">
        <w:rPr>
          <w:u w:color="0070C0"/>
        </w:rPr>
        <w:t>.</w:t>
      </w:r>
    </w:p>
    <w:p w:rsidR="00F433CB" w:rsidRDefault="00F433CB" w:rsidP="00E36030">
      <w:pPr>
        <w:widowControl w:val="0"/>
        <w:spacing w:line="276" w:lineRule="auto"/>
      </w:pPr>
      <w:r w:rsidRPr="00E86B6F">
        <w:t xml:space="preserve">Таблица </w:t>
      </w:r>
      <w:r w:rsidR="00E36030">
        <w:t>1</w:t>
      </w:r>
      <w:r w:rsidR="008B5C54">
        <w:t>0</w:t>
      </w:r>
      <w:r w:rsidRPr="00E86B6F">
        <w:t xml:space="preserve"> – </w:t>
      </w:r>
      <w:r w:rsidRPr="00E86B6F">
        <w:rPr>
          <w:u w:color="0070C0"/>
        </w:rPr>
        <w:t xml:space="preserve">Прайс-лист </w:t>
      </w:r>
      <w:r w:rsidRPr="00E86B6F">
        <w:t>стоматологического салона</w:t>
      </w:r>
    </w:p>
    <w:tbl>
      <w:tblPr>
        <w:tblStyle w:val="a5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5245"/>
        <w:gridCol w:w="3260"/>
      </w:tblGrid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AB27DA" w:rsidP="001C29E4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 w:rsidR="00F433CB" w:rsidRPr="00E86B6F">
              <w:rPr>
                <w:sz w:val="24"/>
                <w:szCs w:val="24"/>
              </w:rPr>
              <w:t>п/п</w:t>
            </w:r>
          </w:p>
        </w:tc>
        <w:tc>
          <w:tcPr>
            <w:tcW w:w="5245" w:type="dxa"/>
            <w:vAlign w:val="center"/>
          </w:tcPr>
          <w:p w:rsidR="00F433CB" w:rsidRPr="00E86B6F" w:rsidRDefault="00F433CB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1C29E4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Стоимость</w:t>
            </w:r>
            <w:r w:rsidRPr="00E86B6F">
              <w:rPr>
                <w:sz w:val="24"/>
                <w:szCs w:val="24"/>
                <w:lang w:val="en-US"/>
              </w:rPr>
              <w:t xml:space="preserve"> (</w:t>
            </w:r>
            <w:r w:rsidRPr="00E86B6F">
              <w:rPr>
                <w:sz w:val="24"/>
                <w:szCs w:val="24"/>
              </w:rPr>
              <w:t>руб.)</w:t>
            </w:r>
          </w:p>
        </w:tc>
      </w:tr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1</w:t>
            </w:r>
          </w:p>
        </w:tc>
        <w:tc>
          <w:tcPr>
            <w:tcW w:w="5245" w:type="dxa"/>
            <w:vAlign w:val="center"/>
          </w:tcPr>
          <w:p w:rsidR="00F433CB" w:rsidRPr="00E86B6F" w:rsidRDefault="00AB27DA" w:rsidP="00E36030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Первичная </w:t>
            </w:r>
            <w:r w:rsidRPr="00E86B6F">
              <w:rPr>
                <w:sz w:val="24"/>
                <w:szCs w:val="24"/>
              </w:rPr>
              <w:t xml:space="preserve">консультация </w:t>
            </w:r>
            <w:r w:rsidR="00F433CB" w:rsidRPr="00E86B6F">
              <w:rPr>
                <w:sz w:val="24"/>
                <w:szCs w:val="24"/>
              </w:rPr>
              <w:t>стоматолога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 w:rsidRPr="00E86B6F">
              <w:rPr>
                <w:sz w:val="24"/>
                <w:szCs w:val="24"/>
                <w:lang w:val="en-US"/>
              </w:rPr>
              <w:t>200</w:t>
            </w:r>
          </w:p>
        </w:tc>
      </w:tr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2</w:t>
            </w:r>
          </w:p>
        </w:tc>
        <w:tc>
          <w:tcPr>
            <w:tcW w:w="5245" w:type="dxa"/>
            <w:vAlign w:val="center"/>
          </w:tcPr>
          <w:p w:rsidR="00F433CB" w:rsidRPr="00E86B6F" w:rsidRDefault="00AB27DA" w:rsidP="00E36030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Повторный </w:t>
            </w:r>
            <w:r w:rsidR="00F433CB" w:rsidRPr="00E86B6F">
              <w:rPr>
                <w:sz w:val="24"/>
                <w:szCs w:val="24"/>
              </w:rPr>
              <w:t xml:space="preserve">осмотр 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100</w:t>
            </w:r>
          </w:p>
        </w:tc>
      </w:tr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3</w:t>
            </w:r>
          </w:p>
        </w:tc>
        <w:tc>
          <w:tcPr>
            <w:tcW w:w="5245" w:type="dxa"/>
            <w:vAlign w:val="center"/>
          </w:tcPr>
          <w:p w:rsidR="00F433CB" w:rsidRPr="00E86B6F" w:rsidRDefault="00F433CB" w:rsidP="00E36030">
            <w:pPr>
              <w:widowControl w:val="0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Лечение кариеса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350</w:t>
            </w:r>
          </w:p>
        </w:tc>
      </w:tr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….</w:t>
            </w:r>
          </w:p>
        </w:tc>
        <w:tc>
          <w:tcPr>
            <w:tcW w:w="5245" w:type="dxa"/>
            <w:vAlign w:val="center"/>
          </w:tcPr>
          <w:p w:rsidR="00F433CB" w:rsidRPr="00E86B6F" w:rsidRDefault="00F433CB" w:rsidP="00E36030">
            <w:pPr>
              <w:widowControl w:val="0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…………..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………………</w:t>
            </w:r>
          </w:p>
        </w:tc>
      </w:tr>
      <w:tr w:rsidR="00F433CB" w:rsidRPr="00E86B6F" w:rsidTr="00356E15">
        <w:trPr>
          <w:trHeight w:val="454"/>
        </w:trPr>
        <w:tc>
          <w:tcPr>
            <w:tcW w:w="851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  <w:lang w:val="en-US"/>
              </w:rPr>
            </w:pPr>
            <w:r w:rsidRPr="00E86B6F">
              <w:rPr>
                <w:sz w:val="24"/>
                <w:szCs w:val="24"/>
              </w:rPr>
              <w:t>n</w:t>
            </w:r>
          </w:p>
        </w:tc>
        <w:tc>
          <w:tcPr>
            <w:tcW w:w="5245" w:type="dxa"/>
            <w:vAlign w:val="center"/>
          </w:tcPr>
          <w:p w:rsidR="00F433CB" w:rsidRPr="00E86B6F" w:rsidRDefault="00F433CB" w:rsidP="00E36030">
            <w:pPr>
              <w:widowControl w:val="0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Удаление корня</w:t>
            </w:r>
          </w:p>
        </w:tc>
        <w:tc>
          <w:tcPr>
            <w:tcW w:w="3260" w:type="dxa"/>
            <w:vAlign w:val="center"/>
          </w:tcPr>
          <w:p w:rsidR="00F433CB" w:rsidRPr="00E86B6F" w:rsidRDefault="00F433CB" w:rsidP="00E36030">
            <w:pPr>
              <w:widowControl w:val="0"/>
              <w:jc w:val="center"/>
              <w:rPr>
                <w:sz w:val="24"/>
                <w:szCs w:val="24"/>
              </w:rPr>
            </w:pPr>
            <w:r w:rsidRPr="00E86B6F">
              <w:rPr>
                <w:sz w:val="24"/>
                <w:szCs w:val="24"/>
              </w:rPr>
              <w:t>150</w:t>
            </w:r>
          </w:p>
        </w:tc>
      </w:tr>
    </w:tbl>
    <w:p w:rsidR="00F433CB" w:rsidRPr="00F433CB" w:rsidRDefault="00F433CB" w:rsidP="00E36030">
      <w:pPr>
        <w:widowControl w:val="0"/>
        <w:spacing w:line="276" w:lineRule="auto"/>
        <w:ind w:firstLine="709"/>
        <w:jc w:val="both"/>
        <w:rPr>
          <w:u w:color="0070C0"/>
        </w:rPr>
      </w:pPr>
    </w:p>
    <w:p w:rsidR="00F433CB" w:rsidRDefault="00F433CB" w:rsidP="00E36030">
      <w:pPr>
        <w:widowControl w:val="0"/>
        <w:spacing w:line="276" w:lineRule="auto"/>
        <w:ind w:firstLine="709"/>
        <w:jc w:val="both"/>
      </w:pPr>
      <w:r w:rsidRPr="00F433CB">
        <w:rPr>
          <w:bCs/>
        </w:rPr>
        <w:t xml:space="preserve">Стоматологический салон </w:t>
      </w:r>
      <w:r w:rsidRPr="00F433CB">
        <w:rPr>
          <w:u w:color="0070C0"/>
        </w:rPr>
        <w:t>«</w:t>
      </w:r>
      <w:r w:rsidRPr="00F433CB">
        <w:t xml:space="preserve">32 </w:t>
      </w:r>
      <w:r w:rsidR="00702251" w:rsidRPr="00F433CB">
        <w:t>Дент</w:t>
      </w:r>
      <w:r w:rsidR="00702251" w:rsidRPr="00F433CB">
        <w:rPr>
          <w:u w:color="0070C0"/>
        </w:rPr>
        <w:t>» -</w:t>
      </w:r>
      <w:r w:rsidRPr="00F433CB">
        <w:rPr>
          <w:u w:color="0070C0"/>
        </w:rPr>
        <w:t xml:space="preserve"> частная организация. В салоне работают администраторы, врачи-стоматологи, дантисты. Руководитель салона - главный врач. Стоматологический салон предоставляет свои услуги населению. Администраторы фиксируют запись клиентов на прием к врачам, ведут учет материалов и денежных средств салона, составляют отчетную документацию.</w:t>
      </w:r>
      <w:r w:rsidRPr="00F433CB">
        <w:t xml:space="preserve"> Клиент может записаться на прием к конкретному врачу согласно его рабочего (свободного) времени, либо по нужной дате и времени приема. На каждого клиента, пришедшего в стоматологический салон, собираются данные. Клиенты могут просматривать актуальный список услуг </w:t>
      </w:r>
      <w:r w:rsidRPr="00F433CB">
        <w:lastRenderedPageBreak/>
        <w:t>на сайте салона, оставлять заявку на прием.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Требования к системе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4.1 Требования к системе в целом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Подсистемы, обеспечивающие деятельность организации: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1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Подсистема управления (дирекция + бухгалтерия);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1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Подсистема обслуживания (запись на прием + услуги).</w:t>
      </w:r>
    </w:p>
    <w:p w:rsidR="00F433CB" w:rsidRPr="00F433CB" w:rsidRDefault="00F433CB" w:rsidP="008B5C54">
      <w:pPr>
        <w:widowControl w:val="0"/>
        <w:spacing w:line="276" w:lineRule="auto"/>
        <w:ind w:left="568" w:firstLine="851"/>
        <w:jc w:val="both"/>
      </w:pPr>
      <w:r w:rsidRPr="00F433CB">
        <w:t>Требования к информационной системе: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Регистрация записи клиентов на прием.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Ведение документации предоставления услуг сотрудниками салона.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Заключение договоров на оказание услуг между клиентом и салоном.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Оформление поступлений и расходов денежных средств.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Выполнение анализа расхода материалов организации.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Определение выручки организации.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9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 xml:space="preserve">Обеспечение разноуровневого доступа главного </w:t>
      </w:r>
      <w:r w:rsidR="00702251" w:rsidRPr="00F433CB">
        <w:t>врача, администратора</w:t>
      </w:r>
      <w:r w:rsidRPr="00F433CB">
        <w:t>, врача-стоматолога и клиента.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4.2 Требования к подсистемам</w:t>
      </w:r>
    </w:p>
    <w:p w:rsidR="00F433CB" w:rsidRPr="002E377F" w:rsidRDefault="00F433CB" w:rsidP="008B5C54">
      <w:pPr>
        <w:widowControl w:val="0"/>
        <w:spacing w:line="276" w:lineRule="auto"/>
        <w:ind w:firstLine="851"/>
        <w:jc w:val="both"/>
        <w:rPr>
          <w:color w:val="FF0000"/>
        </w:rPr>
      </w:pPr>
      <w:r w:rsidRPr="002E377F">
        <w:t>Основные функции подсистемы обслуживания клиентов: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Учет материала для предоставления услуг организацией.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Учет записи клиентов на предоставление услуг.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Учет рабочего времени врачей.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Оформление акта оказания услуг.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Формирование отчетной информации, необходимой для анализа деятельности подсистемы учета материалов (анализ складских запасов).</w:t>
      </w:r>
    </w:p>
    <w:p w:rsidR="00F433CB" w:rsidRPr="002E377F" w:rsidRDefault="00F433CB" w:rsidP="008B5C54">
      <w:pPr>
        <w:widowControl w:val="0"/>
        <w:spacing w:line="276" w:lineRule="auto"/>
        <w:ind w:firstLine="851"/>
        <w:jc w:val="both"/>
      </w:pPr>
      <w:r w:rsidRPr="002E377F">
        <w:t xml:space="preserve">Основные функции подсистемы управления: 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Составление расписания работы врачей салона.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Выполнение операций </w:t>
      </w:r>
      <w:r w:rsidR="00702251" w:rsidRPr="00F433CB">
        <w:t>движения денежных</w:t>
      </w:r>
      <w:r w:rsidRPr="00F433CB">
        <w:t xml:space="preserve"> средств (в безналичной и наличной денежной форме).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Регистрация заявок на прием, оставленных клиентами с формы в сети интернет.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Определение выручки организации. </w:t>
      </w:r>
    </w:p>
    <w:p w:rsidR="00F433CB" w:rsidRPr="00F433CB" w:rsidRDefault="00702251" w:rsidP="008B5C54">
      <w:pPr>
        <w:widowControl w:val="0"/>
        <w:spacing w:line="276" w:lineRule="auto"/>
        <w:ind w:firstLine="851"/>
        <w:jc w:val="both"/>
      </w:pPr>
      <w:r w:rsidRPr="00F433CB">
        <w:t>В каждой</w:t>
      </w:r>
      <w:r w:rsidR="00F433CB" w:rsidRPr="00F433CB">
        <w:t xml:space="preserve"> подсистеме доступны только те функции, которые заданы для данной подсистемы.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4.3 Требования к режимам функционирования системы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Результатом проектирования АИС является база данных, которая представляет собой модель предметной области. В процессе проектирования формируется структура информационной базы, алгоритмы обработки, формы </w:t>
      </w:r>
      <w:r w:rsidRPr="00F433CB">
        <w:lastRenderedPageBreak/>
        <w:t>диалогов и выходных документов. Информационная структура проектируется на уровне предусмотренных в системе типов обрабатываемых объектов предметной области.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АИС стоматологического салона «32 Дент» должна быть организована централизованно, на сервере. Режим функционирования – автоматизированный, диалоговый (элементы диалога – экранные формы).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Информация может вводиться и поддерживаться в актуальном состоянии администратором, врачом либо ассистентом. 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Основным режимом функционирования АИС является нормальный режим. В нормальном режиме функционирования конфигурация и технические средства пользователей и администратора системы обеспечивают возможность функционирования в течение рабочего дня (с 09:00 до 18:00) шесть дней в неделю. Исправно функционирует системное программное обеспечение системы.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системы. 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В случае перехода системы в предаварийный режим необходимо: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выполнить резервное копирование информационной базы;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завершить работу всех приложений, с сохранением данных;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выключить ПК пользователей;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выключить все периферийные устройства;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После этого необходимо выполнить комплекс мероприятий по устранению причины перехода системы в аварийный режим. 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После устранения причин перехода системы в аварийный режим выполнить следующее:</w:t>
      </w:r>
    </w:p>
    <w:p w:rsidR="00F433CB" w:rsidRPr="00F433CB" w:rsidRDefault="00EE3E0C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</w:t>
      </w:r>
      <w:r w:rsidR="00F433CB" w:rsidRPr="00F433CB">
        <w:t xml:space="preserve">ри загрузке информационной базы ответить положительно на предложение системы об индексации базы данных.  </w:t>
      </w:r>
    </w:p>
    <w:p w:rsidR="00F433CB" w:rsidRPr="00F433CB" w:rsidRDefault="00EE3E0C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при </w:t>
      </w:r>
      <w:r w:rsidR="00F433CB" w:rsidRPr="00F433CB">
        <w:t xml:space="preserve">потере данных информационной базы выполнить </w:t>
      </w:r>
      <w:r w:rsidR="00702251" w:rsidRPr="00F433CB">
        <w:t>выгрузку информационной</w:t>
      </w:r>
      <w:r w:rsidR="00F433CB" w:rsidRPr="00F433CB">
        <w:t xml:space="preserve"> базы из резервной копии.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4.4 Требования к численности и квалификации персонала системы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Для эксплуатации АИС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</w:t>
      </w:r>
      <w:r w:rsidR="00C66B88">
        <w:rPr>
          <w:u w:color="0070C0"/>
        </w:rPr>
        <w:t xml:space="preserve"> </w:t>
      </w:r>
      <w:r w:rsidRPr="00F433CB">
        <w:t>определены следующие роли: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Администратор.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Врач.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Клиент.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Основными обязанностями администратора являются: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lastRenderedPageBreak/>
        <w:t xml:space="preserve">модернизация, настройка и мониторинг работоспособности комплекса технических средств; 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установка, модернизация, настройка и мониторинг работоспособности системного программного обеспечения и конфигурации базы данных;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ведение учетных записей пользователей системы.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системе, а также практическим опытом выполнения работ по обеспечению информационной безопасности.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операционных системах Windows.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  <w:rPr>
          <w:u w:color="0070C0"/>
        </w:rPr>
      </w:pPr>
      <w:r w:rsidRPr="00F433CB">
        <w:t xml:space="preserve">Рекомендуемая численность для эксплуатации АИС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администратор – 1 штатная единица;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пользователь (врач, директор, сотрудник) – число штатных единиц определяется структурой предприятия.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4.5 Требования к надежности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АИС стоматологического салона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</w:t>
      </w:r>
      <w:r w:rsidRPr="00F433CB">
        <w:t xml:space="preserve">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при сбоях в системе электроснабжения;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при ошибках в работе аппаратных средств;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при ошибках, связанных с системным программным обеспечением.</w:t>
      </w:r>
    </w:p>
    <w:p w:rsidR="00F433CB" w:rsidRPr="00F433CB" w:rsidRDefault="00F433CB" w:rsidP="008B5C54">
      <w:pPr>
        <w:pStyle w:val="aff9"/>
        <w:spacing w:line="276" w:lineRule="auto"/>
        <w:ind w:firstLine="851"/>
        <w:rPr>
          <w:szCs w:val="28"/>
        </w:rPr>
      </w:pPr>
      <w:r w:rsidRPr="00F433CB">
        <w:rPr>
          <w:szCs w:val="28"/>
        </w:rPr>
        <w:t xml:space="preserve"> Потери данных в указанных случаях должны быть минимальными, для чего интервал для авто сохранения информации требуется установить не менее 10 минут. Должна быть предусмотрена возможность восстановления данных из резервной копии.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4.6 Требования к безопасности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АИС стоматологического салона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 xml:space="preserve">» </w:t>
      </w:r>
      <w:r w:rsidRPr="00F433CB">
        <w:t xml:space="preserve">должна обеспечивать защиту от несанкционированного доступа на уровне не ниже установленного требованиями, предъявляемыми к категории 1Д по классификации действующего руководящего документа Гостехкомиссии России «Автоматизированные </w:t>
      </w:r>
      <w:r w:rsidR="00702251" w:rsidRPr="00F433CB">
        <w:t>системы.</w:t>
      </w:r>
      <w:r w:rsidRPr="00F433CB">
        <w:t xml:space="preserve"> Защита от несанкционированного доступа к информации. Классификация автоматизированных систем» 1992 г.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При реальной работе пользователей одной из главных возможностей, которую должно обеспечивать прикладное решение, является разграничение </w:t>
      </w:r>
      <w:r w:rsidRPr="00F433CB">
        <w:lastRenderedPageBreak/>
        <w:t>прав доступа пользователей к той или иной информации, хранящейся в информационной базе.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4.7 Требования к программному обеспечению системы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 xml:space="preserve">Базовым системным программным обеспечением должна являться операционная система ОС Windows. В состав программного обеспечения обязательно должна входить СУБД </w:t>
      </w:r>
      <w:r w:rsidRPr="00F433CB">
        <w:rPr>
          <w:lang w:val="en-US"/>
        </w:rPr>
        <w:t>MSAccess</w:t>
      </w:r>
      <w:r w:rsidRPr="00F433CB">
        <w:t xml:space="preserve"> (</w:t>
      </w:r>
      <w:r w:rsidRPr="00F433CB">
        <w:rPr>
          <w:lang w:val="en-US"/>
        </w:rPr>
        <w:t>MySQL</w:t>
      </w:r>
      <w:r w:rsidRPr="00F433CB">
        <w:t>).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4.8 Требования к техническому обеспечению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В состав комплекса должны следующие технические средства: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ПК директора;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ПК сотрудника;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ПК администратора.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Минимальные требования к техническим характеристикам ПК пользователей и ПК администратора: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процессор – Intel Pentium 1.5 ГГц;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объем оперативной памяти – 256 Мб;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дисковая подсистема – 80 Гб;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устройство чтения компакт-дисков (DVD-ROM);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сетевой адаптер – 100 Мбит.</w:t>
      </w:r>
    </w:p>
    <w:p w:rsidR="00F433CB" w:rsidRPr="00C66B88" w:rsidRDefault="00F433CB" w:rsidP="008B5C54">
      <w:pPr>
        <w:widowControl w:val="0"/>
        <w:spacing w:before="120" w:line="276" w:lineRule="auto"/>
        <w:ind w:firstLine="851"/>
        <w:jc w:val="both"/>
        <w:rPr>
          <w:bCs/>
        </w:rPr>
      </w:pPr>
      <w:r w:rsidRPr="00C66B88">
        <w:rPr>
          <w:bCs/>
        </w:rPr>
        <w:t>4.9 Требования к организационному обеспечению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Должны быть определены должностные лица, ответственные за: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обработку информации АИС;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администрирование АИС;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обеспечение безопасности информации АИС;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управление работой персонала по обслуживанию АИС. </w:t>
      </w:r>
    </w:p>
    <w:p w:rsidR="00F433CB" w:rsidRP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по работе с системой.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Состав и содержание работ по созданию системы</w:t>
      </w:r>
    </w:p>
    <w:p w:rsidR="00F433CB" w:rsidRDefault="00F433CB" w:rsidP="008B5C54">
      <w:pPr>
        <w:widowControl w:val="0"/>
        <w:spacing w:line="276" w:lineRule="auto"/>
        <w:ind w:firstLine="851"/>
        <w:jc w:val="both"/>
      </w:pPr>
      <w:r w:rsidRPr="00F433CB">
        <w:t>Нумерация этапов, состав и содержание работ по созданию системы приведена в табл</w:t>
      </w:r>
      <w:r w:rsidR="008B5C54">
        <w:t>. 11</w:t>
      </w:r>
      <w:r w:rsidRPr="00F433CB">
        <w:t>.</w:t>
      </w:r>
    </w:p>
    <w:p w:rsidR="00F433CB" w:rsidRPr="00EE3E0C" w:rsidRDefault="00F433CB" w:rsidP="00E36030">
      <w:pPr>
        <w:widowControl w:val="0"/>
        <w:spacing w:line="276" w:lineRule="auto"/>
      </w:pPr>
      <w:r w:rsidRPr="00EE3E0C">
        <w:t>Таблица</w:t>
      </w:r>
      <w:r w:rsidR="00E36030" w:rsidRPr="00EE3E0C">
        <w:t xml:space="preserve"> 1</w:t>
      </w:r>
      <w:r w:rsidR="00356E15">
        <w:t>1</w:t>
      </w:r>
      <w:r w:rsidRPr="00EE3E0C">
        <w:t xml:space="preserve"> –  Состав и содержание работ по созданию системы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849"/>
        <w:gridCol w:w="8386"/>
      </w:tblGrid>
      <w:tr w:rsidR="00F433CB" w:rsidRPr="00EE3E0C" w:rsidTr="00AB27DA">
        <w:trPr>
          <w:trHeight w:val="454"/>
        </w:trPr>
        <w:tc>
          <w:tcPr>
            <w:tcW w:w="851" w:type="dxa"/>
            <w:vAlign w:val="center"/>
          </w:tcPr>
          <w:p w:rsidR="00F433CB" w:rsidRPr="00EE3E0C" w:rsidRDefault="00F433CB" w:rsidP="001C29E4">
            <w:pPr>
              <w:widowControl w:val="0"/>
              <w:jc w:val="center"/>
              <w:rPr>
                <w:bCs/>
                <w:sz w:val="24"/>
                <w:szCs w:val="24"/>
              </w:rPr>
            </w:pPr>
            <w:r w:rsidRPr="00EE3E0C">
              <w:rPr>
                <w:bCs/>
                <w:sz w:val="24"/>
                <w:szCs w:val="24"/>
              </w:rPr>
              <w:t>Этап</w:t>
            </w:r>
          </w:p>
        </w:tc>
        <w:tc>
          <w:tcPr>
            <w:tcW w:w="8505" w:type="dxa"/>
            <w:vAlign w:val="center"/>
          </w:tcPr>
          <w:p w:rsidR="00F433CB" w:rsidRPr="00EE3E0C" w:rsidRDefault="00F433CB" w:rsidP="001C29E4">
            <w:pPr>
              <w:widowControl w:val="0"/>
              <w:ind w:left="52"/>
              <w:jc w:val="center"/>
              <w:rPr>
                <w:bCs/>
                <w:sz w:val="24"/>
                <w:szCs w:val="24"/>
              </w:rPr>
            </w:pPr>
            <w:r w:rsidRPr="00EE3E0C">
              <w:rPr>
                <w:bCs/>
                <w:sz w:val="24"/>
                <w:szCs w:val="24"/>
              </w:rPr>
              <w:t>Содержание работ</w:t>
            </w:r>
          </w:p>
        </w:tc>
      </w:tr>
      <w:tr w:rsidR="00F433CB" w:rsidRPr="00EE3E0C" w:rsidTr="00AB27DA">
        <w:trPr>
          <w:trHeight w:val="454"/>
        </w:trPr>
        <w:tc>
          <w:tcPr>
            <w:tcW w:w="851" w:type="dxa"/>
            <w:vAlign w:val="center"/>
          </w:tcPr>
          <w:p w:rsidR="00F433CB" w:rsidRPr="00EE3E0C" w:rsidRDefault="00F433CB" w:rsidP="00AB27DA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1</w:t>
            </w:r>
          </w:p>
        </w:tc>
        <w:tc>
          <w:tcPr>
            <w:tcW w:w="8505" w:type="dxa"/>
            <w:vAlign w:val="center"/>
          </w:tcPr>
          <w:p w:rsidR="00F433CB" w:rsidRPr="00EE3E0C" w:rsidRDefault="00F433CB" w:rsidP="00AB27DA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Сбор информации, формирование исходных данных</w:t>
            </w:r>
          </w:p>
        </w:tc>
      </w:tr>
    </w:tbl>
    <w:p w:rsidR="00A3478E" w:rsidRDefault="00A3478E">
      <w:r>
        <w:lastRenderedPageBreak/>
        <w:t>Продолжение табл. 11.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844"/>
        <w:gridCol w:w="8391"/>
      </w:tblGrid>
      <w:tr w:rsidR="00F433CB" w:rsidRPr="00EE3E0C" w:rsidTr="00AB27DA">
        <w:trPr>
          <w:trHeight w:val="454"/>
        </w:trPr>
        <w:tc>
          <w:tcPr>
            <w:tcW w:w="851" w:type="dxa"/>
            <w:vAlign w:val="center"/>
          </w:tcPr>
          <w:p w:rsidR="00F433CB" w:rsidRPr="00EE3E0C" w:rsidRDefault="00F433CB" w:rsidP="00AB27DA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2</w:t>
            </w:r>
          </w:p>
        </w:tc>
        <w:tc>
          <w:tcPr>
            <w:tcW w:w="8505" w:type="dxa"/>
            <w:vAlign w:val="center"/>
          </w:tcPr>
          <w:p w:rsidR="00F433CB" w:rsidRPr="00EE3E0C" w:rsidRDefault="00F433CB" w:rsidP="00AB27DA">
            <w:pPr>
              <w:widowControl w:val="0"/>
              <w:rPr>
                <w:caps/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Разработка технического задания</w:t>
            </w:r>
          </w:p>
        </w:tc>
      </w:tr>
      <w:tr w:rsidR="00F433CB" w:rsidRPr="00EE3E0C" w:rsidTr="00AB27DA">
        <w:trPr>
          <w:trHeight w:val="454"/>
        </w:trPr>
        <w:tc>
          <w:tcPr>
            <w:tcW w:w="851" w:type="dxa"/>
            <w:vAlign w:val="center"/>
          </w:tcPr>
          <w:p w:rsidR="00F433CB" w:rsidRPr="00EE3E0C" w:rsidRDefault="00F433CB" w:rsidP="00AB27DA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3</w:t>
            </w:r>
          </w:p>
        </w:tc>
        <w:tc>
          <w:tcPr>
            <w:tcW w:w="8505" w:type="dxa"/>
            <w:vAlign w:val="center"/>
          </w:tcPr>
          <w:p w:rsidR="00F433CB" w:rsidRPr="00EE3E0C" w:rsidRDefault="00F433CB" w:rsidP="00AB27DA">
            <w:pPr>
              <w:widowControl w:val="0"/>
              <w:rPr>
                <w:caps/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 xml:space="preserve">Создание справочников </w:t>
            </w:r>
            <w:r w:rsidRPr="00EE3E0C">
              <w:t>системы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4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caps/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Создание документов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5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caps/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Создание дополнительных объектов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6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Создание отчетов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7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caps/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Создание интерфейса и администрирование доступа пользователей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8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 xml:space="preserve">Отладка и тестирование </w:t>
            </w:r>
            <w:r w:rsidRPr="00EE3E0C">
              <w:t>АИС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9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Разработка руководства пользователя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10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Оформление пояснительной записки</w:t>
            </w:r>
          </w:p>
        </w:tc>
      </w:tr>
      <w:tr w:rsidR="00F359AC" w:rsidRPr="00EE3E0C" w:rsidTr="00AB27DA">
        <w:trPr>
          <w:trHeight w:val="454"/>
        </w:trPr>
        <w:tc>
          <w:tcPr>
            <w:tcW w:w="851" w:type="dxa"/>
            <w:vAlign w:val="center"/>
          </w:tcPr>
          <w:p w:rsidR="00F359AC" w:rsidRPr="00EE3E0C" w:rsidRDefault="00F359AC" w:rsidP="00196244">
            <w:pPr>
              <w:widowControl w:val="0"/>
              <w:jc w:val="center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11</w:t>
            </w:r>
          </w:p>
        </w:tc>
        <w:tc>
          <w:tcPr>
            <w:tcW w:w="8505" w:type="dxa"/>
            <w:vAlign w:val="center"/>
          </w:tcPr>
          <w:p w:rsidR="00F359AC" w:rsidRPr="00EE3E0C" w:rsidRDefault="00F359AC" w:rsidP="00196244">
            <w:pPr>
              <w:widowControl w:val="0"/>
              <w:rPr>
                <w:sz w:val="24"/>
                <w:szCs w:val="24"/>
              </w:rPr>
            </w:pPr>
            <w:r w:rsidRPr="00EE3E0C">
              <w:rPr>
                <w:sz w:val="24"/>
                <w:szCs w:val="24"/>
              </w:rPr>
              <w:t>Демонстрация и защита</w:t>
            </w:r>
          </w:p>
        </w:tc>
      </w:tr>
    </w:tbl>
    <w:p w:rsidR="00E36030" w:rsidRDefault="00E36030" w:rsidP="00AB27DA">
      <w:pPr>
        <w:widowControl w:val="0"/>
        <w:jc w:val="center"/>
        <w:rPr>
          <w:sz w:val="24"/>
          <w:szCs w:val="24"/>
        </w:rPr>
      </w:pP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Порядок контроля и приемки системы</w:t>
      </w:r>
    </w:p>
    <w:p w:rsidR="00F433CB" w:rsidRPr="00F433CB" w:rsidRDefault="00F433CB" w:rsidP="00356E15">
      <w:pPr>
        <w:widowControl w:val="0"/>
        <w:shd w:val="clear" w:color="auto" w:fill="FFFFFF"/>
        <w:spacing w:line="276" w:lineRule="auto"/>
        <w:ind w:firstLine="851"/>
        <w:jc w:val="both"/>
      </w:pPr>
      <w:r w:rsidRPr="00F433CB">
        <w:t>АИС стоматологического салона «32 Дент» передается в виде прикладного решения, выполненно</w:t>
      </w:r>
      <w:r w:rsidR="00EE3E0C">
        <w:t>го</w:t>
      </w:r>
      <w:r w:rsidRPr="00F433CB">
        <w:t xml:space="preserve"> при помощи СУБД в сроки, установленные руководителем дипломного проектирования и учебным планом Б</w:t>
      </w:r>
      <w:r w:rsidR="00C66B88">
        <w:t>П</w:t>
      </w:r>
      <w:r w:rsidRPr="00F433CB">
        <w:t>ОУ ОО «Омский АТК».</w:t>
      </w:r>
    </w:p>
    <w:p w:rsidR="00F433CB" w:rsidRPr="00F433CB" w:rsidRDefault="00F433CB" w:rsidP="00356E15">
      <w:pPr>
        <w:widowControl w:val="0"/>
        <w:shd w:val="clear" w:color="auto" w:fill="FFFFFF"/>
        <w:spacing w:line="276" w:lineRule="auto"/>
        <w:ind w:firstLine="851"/>
        <w:jc w:val="both"/>
      </w:pPr>
      <w:r w:rsidRPr="00F433CB">
        <w:t xml:space="preserve">Приемка системы осуществляется на первом этапе руководителем </w:t>
      </w:r>
      <w:r w:rsidR="00702251" w:rsidRPr="00F433CB">
        <w:t>дипломного проектирования</w:t>
      </w:r>
      <w:r w:rsidRPr="00F433CB">
        <w:t xml:space="preserve">, заказчиком (заказчиком подписывается акт о внедрении),  а затем государственной экзаменационной  комиссией при защит дипломного проекта. Комиссии </w:t>
      </w:r>
      <w:r w:rsidR="00702251" w:rsidRPr="00F433CB">
        <w:t>предъявляется пояснительная</w:t>
      </w:r>
      <w:r w:rsidRPr="00F433CB">
        <w:t xml:space="preserve"> записка и компакт-диск с информационной базой конфигурации. Перед комиссией осуществляется демонстрация работающего приложения и его защита.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Требования к составу и содержанию работ по подготовке объекта автоматизации к вводу системы в действие</w:t>
      </w:r>
    </w:p>
    <w:p w:rsidR="00F433CB" w:rsidRPr="00F433CB" w:rsidRDefault="00F433CB" w:rsidP="00356E15">
      <w:pPr>
        <w:widowControl w:val="0"/>
        <w:spacing w:line="276" w:lineRule="auto"/>
        <w:ind w:firstLine="851"/>
        <w:jc w:val="both"/>
      </w:pPr>
      <w:r w:rsidRPr="00F433CB">
        <w:t>В ходе выполнения проекта на объекте автоматизации требуется выполнить работы по подготовке к вводу системы в действие. При подготовке к вводу в эксплуатацию системы необходимо обеспечить выполнение следующих работ: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определить подразделение и ответственных должностных лиц, ответственных за внедрение и проведение опытной эксплуатации АИС стоматологического салона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</w:t>
      </w:r>
      <w:r w:rsidRPr="00F433CB">
        <w:t>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обеспечить присутствие пользователей на обучении работе с системой;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обеспечить соответствие рабочих мест пользователей системы в соответствии с требованиями, изложенными в настоящем ТЗ;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lastRenderedPageBreak/>
        <w:t xml:space="preserve">обеспечить выполнение требований, предъявляемых к программно-техническим средствам, на которых должно быть развернуто программное обеспечение АИС стоматологического салона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</w:t>
      </w:r>
      <w:r w:rsidRPr="00F433CB">
        <w:t>;</w:t>
      </w:r>
    </w:p>
    <w:p w:rsid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провести опытную эксплуатацию АИС стоматологического салона </w:t>
      </w:r>
      <w:r w:rsidRPr="00F433CB">
        <w:rPr>
          <w:u w:color="0070C0"/>
        </w:rPr>
        <w:t>«</w:t>
      </w:r>
      <w:r w:rsidRPr="00F433CB">
        <w:t>32 Дент</w:t>
      </w:r>
      <w:r w:rsidRPr="00F433CB">
        <w:rPr>
          <w:u w:color="0070C0"/>
        </w:rPr>
        <w:t>»</w:t>
      </w:r>
      <w:r w:rsidRPr="00F433CB">
        <w:t>, с разноуровневым доступом (администратор, врач, директор и т.д.).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Требования к документированию</w:t>
      </w:r>
    </w:p>
    <w:p w:rsidR="00F433CB" w:rsidRPr="00F433CB" w:rsidRDefault="00F433CB" w:rsidP="00356E15">
      <w:pPr>
        <w:widowControl w:val="0"/>
        <w:spacing w:line="276" w:lineRule="auto"/>
        <w:ind w:firstLine="851"/>
        <w:jc w:val="both"/>
      </w:pPr>
      <w:r w:rsidRPr="00F433CB">
        <w:t>Для системы на различных стадиях создания должны быть выпущены следующие документы: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>Техническое задание по ГОСТ 34.601-90.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12"/>
        </w:numPr>
        <w:tabs>
          <w:tab w:val="left" w:pos="1134"/>
        </w:tabs>
        <w:spacing w:line="276" w:lineRule="auto"/>
        <w:ind w:left="0" w:firstLine="851"/>
        <w:jc w:val="both"/>
      </w:pPr>
      <w:r w:rsidRPr="00F433CB">
        <w:t xml:space="preserve">Руководство пользователя по  ГОСТ 19.505-79 – </w:t>
      </w:r>
      <w:hyperlink r:id="rId24" w:tooltip="ГОСТ 19.504-79 Единая система программной документации. Руководство программиста. Требования к содержанию и оформлению" w:history="1">
        <w:r w:rsidRPr="00F433CB">
          <w:t>Единая система программной документации. Руководство оператора. Требования к содержанию и оформлению</w:t>
        </w:r>
      </w:hyperlink>
      <w:r w:rsidRPr="00F433CB">
        <w:t>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23"/>
        </w:numPr>
        <w:tabs>
          <w:tab w:val="left" w:pos="1134"/>
        </w:tabs>
        <w:spacing w:before="120" w:after="120" w:line="276" w:lineRule="auto"/>
        <w:ind w:left="0" w:firstLine="851"/>
        <w:contextualSpacing w:val="0"/>
        <w:jc w:val="both"/>
        <w:rPr>
          <w:b/>
          <w:bCs/>
        </w:rPr>
      </w:pPr>
      <w:r w:rsidRPr="00F433CB">
        <w:rPr>
          <w:b/>
          <w:bCs/>
        </w:rPr>
        <w:t>Источники разработки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hanging="533"/>
        <w:jc w:val="both"/>
      </w:pPr>
      <w:r w:rsidRPr="00F433CB">
        <w:t xml:space="preserve">Задание на дипломное проектирование от </w:t>
      </w:r>
      <w:r w:rsidR="00C66B88">
        <w:t>_</w:t>
      </w:r>
      <w:r w:rsidR="00702251">
        <w:t>_</w:t>
      </w:r>
      <w:r w:rsidR="00702251" w:rsidRPr="00F433CB">
        <w:t>.</w:t>
      </w:r>
      <w:r w:rsidR="00702251">
        <w:t xml:space="preserve"> _</w:t>
      </w:r>
      <w:r w:rsidR="00C66B88">
        <w:t>_</w:t>
      </w:r>
      <w:r w:rsidRPr="00F433CB">
        <w:t>.20__г.</w:t>
      </w:r>
    </w:p>
    <w:p w:rsidR="00F433CB" w:rsidRPr="00F433CB" w:rsidRDefault="00F433CB" w:rsidP="003A3B98">
      <w:pPr>
        <w:pStyle w:val="a6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0" w:firstLine="851"/>
        <w:jc w:val="both"/>
      </w:pPr>
      <w:r w:rsidRPr="00F433CB">
        <w:t>Настоящее техническое задание</w:t>
      </w:r>
    </w:p>
    <w:p w:rsidR="00356E15" w:rsidRPr="00646DDF" w:rsidRDefault="00356E15" w:rsidP="003A3B98">
      <w:pPr>
        <w:pStyle w:val="a6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>
        <w:t>Задание на дипломное проектирование от _</w:t>
      </w:r>
      <w:r w:rsidR="00702251">
        <w:t>_. _</w:t>
      </w:r>
      <w:r>
        <w:t>_.20__ г.</w:t>
      </w:r>
    </w:p>
    <w:p w:rsidR="00356E15" w:rsidRDefault="00356E15" w:rsidP="003A3B98">
      <w:pPr>
        <w:pStyle w:val="a6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646DDF">
        <w:t>Настоящее техническое задание</w:t>
      </w:r>
    </w:p>
    <w:p w:rsidR="00356E15" w:rsidRPr="00D84CBE" w:rsidRDefault="00356E15" w:rsidP="003A3B98">
      <w:pPr>
        <w:pStyle w:val="a6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D84CBE">
        <w:rPr>
          <w:shd w:val="clear" w:color="auto" w:fill="FFFFFF"/>
        </w:rPr>
        <w:t xml:space="preserve">ГОСТ 34.601-90. </w:t>
      </w:r>
      <w:r w:rsidRPr="00D84CBE">
        <w:rPr>
          <w:bCs/>
          <w:iCs/>
          <w:color w:val="000000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  <w:r w:rsidRPr="00D84CBE">
        <w:t>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2.301-68 ЕСКД. Форматы.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2.104- 2006 ЕСКД. Основные надписи.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2.105- 95 ЕСКД. Общие требования к текстовым документам.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2.106- 96 ЕСКД. Текстовые документы.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2.114-95 ЕСКД. Технические условия.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3.1103-82 ЕСТД. Основные надписи.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ГОСТ3.1129-93 ЕСТД. Общие правила записи информации в технологической документации.</w:t>
      </w:r>
    </w:p>
    <w:p w:rsidR="00356E15" w:rsidRPr="00A22C91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line="276" w:lineRule="auto"/>
        <w:ind w:left="1276" w:hanging="425"/>
        <w:jc w:val="both"/>
      </w:pPr>
      <w:r w:rsidRPr="00A22C91">
        <w:t>ГОСТ 7.32-2003 Система стандартов по информации, библиотечному и издательскому делу. Отчет о научно-исследовательской работе.</w:t>
      </w:r>
    </w:p>
    <w:p w:rsidR="00932352" w:rsidRPr="00932352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after="200" w:line="276" w:lineRule="auto"/>
        <w:ind w:left="1276" w:hanging="425"/>
        <w:jc w:val="both"/>
        <w:rPr>
          <w:rStyle w:val="af5"/>
          <w:b w:val="0"/>
          <w:bCs w:val="0"/>
        </w:rPr>
      </w:pPr>
      <w:r w:rsidRPr="00932352">
        <w:rPr>
          <w:color w:val="000000"/>
        </w:rPr>
        <w:t>ГОСТ 8.417-81</w:t>
      </w:r>
      <w:r w:rsidRPr="00932352">
        <w:rPr>
          <w:rStyle w:val="af5"/>
          <w:b w:val="0"/>
        </w:rPr>
        <w:t>Государственная система обеспечения единства измерений. Единицы физических величин.</w:t>
      </w:r>
    </w:p>
    <w:p w:rsidR="0016446A" w:rsidRDefault="00356E15" w:rsidP="003A3B98">
      <w:pPr>
        <w:pStyle w:val="a"/>
        <w:widowControl w:val="0"/>
        <w:numPr>
          <w:ilvl w:val="0"/>
          <w:numId w:val="30"/>
        </w:numPr>
        <w:tabs>
          <w:tab w:val="left" w:pos="1276"/>
        </w:tabs>
        <w:spacing w:after="200" w:line="276" w:lineRule="auto"/>
        <w:ind w:left="1276" w:hanging="425"/>
        <w:jc w:val="both"/>
      </w:pPr>
      <w:r w:rsidRPr="00D84CBE">
        <w:t xml:space="preserve">Руководство пользователя по </w:t>
      </w:r>
      <w:r w:rsidRPr="00932352">
        <w:rPr>
          <w:bCs/>
          <w:iCs/>
        </w:rPr>
        <w:t xml:space="preserve"> ГОСТ 19.505-79 – </w:t>
      </w:r>
      <w:hyperlink r:id="rId25" w:tooltip="ГОСТ 19.504-79 Единая система программной документации. Руководство программиста. Требования к содержанию и оформлению" w:history="1">
        <w:r w:rsidRPr="00D84CBE">
          <w:t>Единая система программной документации. Руководство оператора. Требования к содержанию и оформлению</w:t>
        </w:r>
      </w:hyperlink>
    </w:p>
    <w:p w:rsidR="00816FD4" w:rsidRDefault="00932352" w:rsidP="00932352">
      <w:pPr>
        <w:widowControl w:val="0"/>
        <w:jc w:val="right"/>
      </w:pPr>
      <w:r>
        <w:lastRenderedPageBreak/>
        <w:t>Приложения М</w:t>
      </w:r>
    </w:p>
    <w:p w:rsidR="00932352" w:rsidRDefault="00932352" w:rsidP="00932352">
      <w:pPr>
        <w:widowControl w:val="0"/>
        <w:jc w:val="right"/>
      </w:pPr>
    </w:p>
    <w:p w:rsidR="00A802DB" w:rsidRDefault="00A802DB" w:rsidP="00E36030">
      <w:pPr>
        <w:widowControl w:val="0"/>
        <w:spacing w:line="276" w:lineRule="auto"/>
        <w:jc w:val="center"/>
        <w:rPr>
          <w:b/>
          <w:shd w:val="clear" w:color="auto" w:fill="FFFFFF"/>
        </w:rPr>
      </w:pPr>
      <w:r w:rsidRPr="00A802DB">
        <w:rPr>
          <w:b/>
        </w:rPr>
        <w:t xml:space="preserve">Моделирование </w:t>
      </w:r>
      <w:r w:rsidR="00562950">
        <w:rPr>
          <w:b/>
        </w:rPr>
        <w:t>ИС</w:t>
      </w:r>
      <w:r w:rsidRPr="00A802DB">
        <w:rPr>
          <w:b/>
        </w:rPr>
        <w:t xml:space="preserve"> по ремонту сотовой техники с </w:t>
      </w:r>
      <w:r w:rsidRPr="00A802DB">
        <w:rPr>
          <w:b/>
          <w:shd w:val="clear" w:color="auto" w:fill="FFFFFF"/>
        </w:rPr>
        <w:t>использованием методологии функционального моделирования IDEF0</w:t>
      </w:r>
    </w:p>
    <w:p w:rsidR="00E36030" w:rsidRPr="00A802DB" w:rsidRDefault="00E36030" w:rsidP="00E36030">
      <w:pPr>
        <w:widowControl w:val="0"/>
        <w:spacing w:line="276" w:lineRule="auto"/>
        <w:ind w:firstLine="709"/>
        <w:jc w:val="center"/>
        <w:rPr>
          <w:b/>
        </w:rPr>
      </w:pPr>
      <w:r>
        <w:rPr>
          <w:b/>
        </w:rPr>
        <w:t>(пример 1)</w:t>
      </w:r>
    </w:p>
    <w:p w:rsidR="00A802DB" w:rsidRDefault="00A802DB" w:rsidP="00E36030">
      <w:pPr>
        <w:widowControl w:val="0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F091FE3" wp14:editId="0C192102">
            <wp:extent cx="4495165" cy="2981325"/>
            <wp:effectExtent l="19050" t="0" r="63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l="37439" t="28680" r="23536" b="29949"/>
                    <a:stretch/>
                  </pic:blipFill>
                  <pic:spPr bwMode="auto">
                    <a:xfrm>
                      <a:off x="0" y="0"/>
                      <a:ext cx="449516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2DB" w:rsidRPr="00C66B88" w:rsidRDefault="00A802DB" w:rsidP="0030473A">
      <w:pPr>
        <w:widowControl w:val="0"/>
        <w:spacing w:line="276" w:lineRule="auto"/>
        <w:jc w:val="center"/>
        <w:rPr>
          <w:sz w:val="24"/>
          <w:szCs w:val="24"/>
        </w:rPr>
      </w:pPr>
      <w:r w:rsidRPr="00C66B88">
        <w:rPr>
          <w:sz w:val="24"/>
          <w:szCs w:val="24"/>
        </w:rPr>
        <w:t xml:space="preserve">Рисунок </w:t>
      </w:r>
      <w:r w:rsidR="00C66B88" w:rsidRPr="00C66B88">
        <w:rPr>
          <w:sz w:val="24"/>
          <w:szCs w:val="24"/>
        </w:rPr>
        <w:t>М.1</w:t>
      </w:r>
      <w:r w:rsidR="0030473A" w:rsidRPr="00C66B88">
        <w:rPr>
          <w:sz w:val="24"/>
          <w:szCs w:val="24"/>
        </w:rPr>
        <w:t xml:space="preserve"> </w:t>
      </w:r>
      <w:r w:rsidRPr="00C66B88">
        <w:rPr>
          <w:sz w:val="24"/>
          <w:szCs w:val="24"/>
        </w:rPr>
        <w:t>- Контекстная диаграмма верхнего уровня А0</w:t>
      </w:r>
    </w:p>
    <w:p w:rsidR="00A802DB" w:rsidRDefault="00A802DB" w:rsidP="001C29E4">
      <w:pPr>
        <w:widowControl w:val="0"/>
        <w:spacing w:line="360" w:lineRule="auto"/>
        <w:ind w:left="709"/>
        <w:jc w:val="both"/>
        <w:rPr>
          <w:b/>
        </w:rPr>
      </w:pPr>
    </w:p>
    <w:p w:rsidR="00A802DB" w:rsidRDefault="00A802DB" w:rsidP="0030473A">
      <w:pPr>
        <w:widowControl w:val="0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B13FF87" wp14:editId="093EA18F">
            <wp:extent cx="5939155" cy="3248025"/>
            <wp:effectExtent l="1905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7" t="16249" r="13441" b="21573"/>
                    <a:stretch/>
                  </pic:blipFill>
                  <pic:spPr bwMode="auto">
                    <a:xfrm>
                      <a:off x="0" y="0"/>
                      <a:ext cx="59391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02DB" w:rsidRPr="00C66B88" w:rsidRDefault="00A802DB" w:rsidP="00C66B88">
      <w:pPr>
        <w:widowControl w:val="0"/>
        <w:spacing w:line="276" w:lineRule="auto"/>
        <w:jc w:val="center"/>
        <w:rPr>
          <w:sz w:val="24"/>
          <w:szCs w:val="24"/>
        </w:rPr>
      </w:pPr>
      <w:r w:rsidRPr="00C66B88">
        <w:rPr>
          <w:sz w:val="24"/>
          <w:szCs w:val="24"/>
        </w:rPr>
        <w:t xml:space="preserve">Рисунок </w:t>
      </w:r>
      <w:r w:rsidR="00C66B88" w:rsidRPr="00C66B88">
        <w:rPr>
          <w:sz w:val="24"/>
          <w:szCs w:val="24"/>
        </w:rPr>
        <w:t>М.2</w:t>
      </w:r>
      <w:r w:rsidRPr="00C66B88">
        <w:rPr>
          <w:sz w:val="24"/>
          <w:szCs w:val="24"/>
        </w:rPr>
        <w:t xml:space="preserve"> - Дочерняя диаграмма бизнес – процесса сервисного обслуживания клиентов</w:t>
      </w:r>
    </w:p>
    <w:p w:rsidR="00A802DB" w:rsidRDefault="00A802DB" w:rsidP="0030473A">
      <w:pPr>
        <w:widowControl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C89150" wp14:editId="237B83E7">
            <wp:extent cx="5939155" cy="2971800"/>
            <wp:effectExtent l="19050" t="0" r="444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6" t="23542" r="20117" b="30242"/>
                    <a:stretch/>
                  </pic:blipFill>
                  <pic:spPr bwMode="auto">
                    <a:xfrm>
                      <a:off x="0" y="0"/>
                      <a:ext cx="59391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02DB" w:rsidRDefault="00A802DB" w:rsidP="0030473A">
      <w:pPr>
        <w:widowControl w:val="0"/>
        <w:spacing w:line="276" w:lineRule="auto"/>
        <w:jc w:val="center"/>
        <w:rPr>
          <w:sz w:val="24"/>
          <w:szCs w:val="24"/>
        </w:rPr>
      </w:pPr>
      <w:r w:rsidRPr="00C66B88">
        <w:rPr>
          <w:sz w:val="24"/>
          <w:szCs w:val="24"/>
        </w:rPr>
        <w:t xml:space="preserve">Рисунок </w:t>
      </w:r>
      <w:r w:rsidR="00C66B88" w:rsidRPr="00C66B88">
        <w:rPr>
          <w:sz w:val="24"/>
          <w:szCs w:val="24"/>
        </w:rPr>
        <w:t>М.3</w:t>
      </w:r>
      <w:r w:rsidRPr="00C66B88">
        <w:rPr>
          <w:sz w:val="24"/>
          <w:szCs w:val="24"/>
        </w:rPr>
        <w:t xml:space="preserve"> – Декомпозиция бизнес – процесса обеспечение сервисного обслуживания материальными ресурсами А1</w:t>
      </w:r>
    </w:p>
    <w:p w:rsidR="00C66B88" w:rsidRPr="00C66B88" w:rsidRDefault="00C66B88" w:rsidP="0030473A">
      <w:pPr>
        <w:widowControl w:val="0"/>
        <w:spacing w:line="276" w:lineRule="auto"/>
        <w:jc w:val="center"/>
        <w:rPr>
          <w:sz w:val="24"/>
          <w:szCs w:val="24"/>
        </w:rPr>
      </w:pPr>
    </w:p>
    <w:p w:rsidR="0030473A" w:rsidRPr="00C66B88" w:rsidRDefault="00A802DB" w:rsidP="0030473A">
      <w:pPr>
        <w:widowControl w:val="0"/>
        <w:spacing w:line="276" w:lineRule="auto"/>
        <w:jc w:val="center"/>
        <w:rPr>
          <w:color w:val="000000" w:themeColor="text1"/>
          <w:sz w:val="24"/>
          <w:szCs w:val="24"/>
        </w:rPr>
      </w:pPr>
      <w:r w:rsidRPr="00A75856">
        <w:rPr>
          <w:noProof/>
        </w:rPr>
        <w:drawing>
          <wp:inline distT="0" distB="0" distL="0" distR="0" wp14:anchorId="54800697" wp14:editId="4E89A83F">
            <wp:extent cx="5876925" cy="3581400"/>
            <wp:effectExtent l="19050" t="0" r="9525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/>
                    <a:srcRect l="39660" t="21573" r="8465" b="37310"/>
                    <a:stretch/>
                  </pic:blipFill>
                  <pic:spPr bwMode="auto">
                    <a:xfrm>
                      <a:off x="0" y="0"/>
                      <a:ext cx="587692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6B88">
        <w:rPr>
          <w:color w:val="000000" w:themeColor="text1"/>
          <w:sz w:val="24"/>
          <w:szCs w:val="24"/>
        </w:rPr>
        <w:t>Рисунок</w:t>
      </w:r>
      <w:r w:rsidR="00C66B88" w:rsidRPr="00C66B88">
        <w:rPr>
          <w:color w:val="000000" w:themeColor="text1"/>
          <w:sz w:val="24"/>
          <w:szCs w:val="24"/>
        </w:rPr>
        <w:t xml:space="preserve"> М.4</w:t>
      </w:r>
      <w:r w:rsidRPr="00C66B88">
        <w:rPr>
          <w:color w:val="000000" w:themeColor="text1"/>
          <w:sz w:val="24"/>
          <w:szCs w:val="24"/>
        </w:rPr>
        <w:t xml:space="preserve"> – Декомпозиция бизнес – процесса учета денежных средств А2</w:t>
      </w:r>
    </w:p>
    <w:p w:rsidR="00A802DB" w:rsidRDefault="00A802DB" w:rsidP="0030473A">
      <w:pPr>
        <w:widowControl w:val="0"/>
        <w:spacing w:line="276" w:lineRule="auto"/>
        <w:jc w:val="center"/>
        <w:rPr>
          <w:b/>
        </w:rPr>
      </w:pPr>
      <w:r>
        <w:rPr>
          <w:b/>
        </w:rPr>
        <w:br w:type="page"/>
      </w:r>
    </w:p>
    <w:p w:rsidR="00A802DB" w:rsidRPr="00356E15" w:rsidRDefault="0030473A" w:rsidP="0030473A">
      <w:pPr>
        <w:widowControl w:val="0"/>
        <w:spacing w:line="276" w:lineRule="auto"/>
        <w:jc w:val="right"/>
        <w:outlineLvl w:val="0"/>
        <w:rPr>
          <w:caps/>
        </w:rPr>
      </w:pPr>
      <w:bookmarkStart w:id="132" w:name="_Toc7645507"/>
      <w:r w:rsidRPr="00356E15">
        <w:lastRenderedPageBreak/>
        <w:t xml:space="preserve">Приложение </w:t>
      </w:r>
      <w:r w:rsidR="00197739">
        <w:rPr>
          <w:caps/>
        </w:rPr>
        <w:t>Н</w:t>
      </w:r>
      <w:bookmarkEnd w:id="132"/>
    </w:p>
    <w:p w:rsidR="0030473A" w:rsidRDefault="006E75FC" w:rsidP="0030473A">
      <w:pPr>
        <w:widowControl w:val="0"/>
        <w:spacing w:line="276" w:lineRule="auto"/>
        <w:jc w:val="center"/>
        <w:outlineLvl w:val="0"/>
        <w:rPr>
          <w:b/>
        </w:rPr>
      </w:pPr>
      <w:bookmarkStart w:id="133" w:name="_Toc508552076"/>
      <w:bookmarkStart w:id="134" w:name="_Toc508557696"/>
      <w:bookmarkStart w:id="135" w:name="_Toc508559899"/>
      <w:bookmarkStart w:id="136" w:name="_Toc7645508"/>
      <w:r w:rsidRPr="006E75FC">
        <w:rPr>
          <w:b/>
        </w:rPr>
        <w:t>Моделирование АИС стоматологического салона</w:t>
      </w:r>
      <w:bookmarkEnd w:id="133"/>
      <w:bookmarkEnd w:id="134"/>
      <w:bookmarkEnd w:id="135"/>
      <w:bookmarkEnd w:id="136"/>
    </w:p>
    <w:p w:rsidR="0030473A" w:rsidRDefault="006E75FC" w:rsidP="0030473A">
      <w:pPr>
        <w:widowControl w:val="0"/>
        <w:spacing w:line="276" w:lineRule="auto"/>
        <w:jc w:val="center"/>
        <w:outlineLvl w:val="0"/>
        <w:rPr>
          <w:b/>
        </w:rPr>
      </w:pPr>
      <w:bookmarkStart w:id="137" w:name="_Toc508552077"/>
      <w:bookmarkStart w:id="138" w:name="_Toc508557697"/>
      <w:bookmarkStart w:id="139" w:name="_Toc508559900"/>
      <w:bookmarkStart w:id="140" w:name="_Toc7645509"/>
      <w:r w:rsidRPr="006E75FC">
        <w:rPr>
          <w:b/>
        </w:rPr>
        <w:t xml:space="preserve">с </w:t>
      </w:r>
      <w:r w:rsidRPr="006E75FC">
        <w:rPr>
          <w:b/>
          <w:shd w:val="clear" w:color="auto" w:fill="FFFFFF"/>
        </w:rPr>
        <w:t xml:space="preserve">использованием </w:t>
      </w:r>
      <w:r w:rsidR="0030473A">
        <w:rPr>
          <w:b/>
        </w:rPr>
        <w:t>ER-диаграмм</w:t>
      </w:r>
      <w:bookmarkEnd w:id="137"/>
      <w:bookmarkEnd w:id="138"/>
      <w:bookmarkEnd w:id="139"/>
      <w:bookmarkEnd w:id="140"/>
    </w:p>
    <w:p w:rsidR="006E75FC" w:rsidRDefault="0030473A" w:rsidP="0030473A">
      <w:pPr>
        <w:widowControl w:val="0"/>
        <w:spacing w:line="276" w:lineRule="auto"/>
        <w:jc w:val="center"/>
        <w:rPr>
          <w:b/>
        </w:rPr>
      </w:pPr>
      <w:r>
        <w:rPr>
          <w:b/>
        </w:rPr>
        <w:t>(</w:t>
      </w:r>
      <w:r w:rsidRPr="006E75FC">
        <w:rPr>
          <w:b/>
        </w:rPr>
        <w:t>пример 2</w:t>
      </w:r>
      <w:r>
        <w:rPr>
          <w:b/>
        </w:rPr>
        <w:t>)</w:t>
      </w:r>
    </w:p>
    <w:p w:rsidR="00F3669F" w:rsidRDefault="00303112" w:rsidP="0030473A">
      <w:pPr>
        <w:widowControl w:val="0"/>
        <w:spacing w:line="276" w:lineRule="auto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inline distT="0" distB="0" distL="0" distR="0" wp14:anchorId="1208471D" wp14:editId="629CEF49">
                <wp:extent cx="5077460" cy="1419225"/>
                <wp:effectExtent l="0" t="0" r="635" b="10160"/>
                <wp:docPr id="8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7460" cy="1419225"/>
                          <a:chOff x="1755" y="2865"/>
                          <a:chExt cx="7815" cy="2235"/>
                        </a:xfrm>
                      </wpg:grpSpPr>
                      <wps:wsp>
                        <wps:cNvPr id="79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440" y="4050"/>
                            <a:ext cx="2025" cy="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Анализ деятельности стоматологического салона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3078" y="3285"/>
                            <a:ext cx="2127" cy="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Пациенты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018" y="3285"/>
                            <a:ext cx="2127" cy="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Сотрудники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4563" y="4155"/>
                            <a:ext cx="2127" cy="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Услуги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3198" y="3705"/>
                            <a:ext cx="1752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Обращаются 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6198" y="3720"/>
                            <a:ext cx="1752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4678E7">
                              <w:pPr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Оказывают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444"/>
                        <wps:cNvCnPr>
                          <a:cxnSpLocks noChangeShapeType="1"/>
                        </wps:cNvCnPr>
                        <wps:spPr bwMode="auto">
                          <a:xfrm>
                            <a:off x="5205" y="3360"/>
                            <a:ext cx="8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445"/>
                        <wps:cNvCnPr>
                          <a:cxnSpLocks noChangeShapeType="1"/>
                        </wps:cNvCnPr>
                        <wps:spPr bwMode="auto">
                          <a:xfrm flipH="1">
                            <a:off x="5205" y="3525"/>
                            <a:ext cx="8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446"/>
                        <wps:cNvCnPr>
                          <a:cxnSpLocks noChangeShapeType="1"/>
                        </wps:cNvCnPr>
                        <wps:spPr bwMode="auto">
                          <a:xfrm>
                            <a:off x="4563" y="3645"/>
                            <a:ext cx="642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AutoShape 447"/>
                        <wps:cNvCnPr>
                          <a:cxnSpLocks noChangeShapeType="1"/>
                        </wps:cNvCnPr>
                        <wps:spPr bwMode="auto">
                          <a:xfrm flipH="1">
                            <a:off x="6180" y="3645"/>
                            <a:ext cx="78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2865"/>
                            <a:ext cx="1455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Сведения о сотрудниках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448"/>
                        <wps:cNvCnPr>
                          <a:cxnSpLocks noChangeShapeType="1"/>
                        </wps:cNvCnPr>
                        <wps:spPr bwMode="auto">
                          <a:xfrm flipH="1">
                            <a:off x="8130" y="3450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AutoShape 425"/>
                        <wps:cNvCnPr>
                          <a:cxnSpLocks noChangeShapeType="1"/>
                        </wps:cNvCnPr>
                        <wps:spPr bwMode="auto">
                          <a:xfrm>
                            <a:off x="1875" y="3466"/>
                            <a:ext cx="123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755" y="2880"/>
                            <a:ext cx="1305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E187C">
                                <w:rPr>
                                  <w:sz w:val="20"/>
                                  <w:szCs w:val="20"/>
                                </w:rPr>
                                <w:t>Сведения о пациент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429"/>
                        <wps:cNvCnPr>
                          <a:cxnSpLocks noChangeShapeType="1"/>
                        </wps:cNvCnPr>
                        <wps:spPr bwMode="auto">
                          <a:xfrm>
                            <a:off x="3495" y="4320"/>
                            <a:ext cx="1068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4305"/>
                            <a:ext cx="93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FE187C" w:rsidRDefault="003E70EE" w:rsidP="00FE187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прайс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449"/>
                        <wps:cNvCnPr>
                          <a:cxnSpLocks noChangeShapeType="1"/>
                        </wps:cNvCnPr>
                        <wps:spPr bwMode="auto">
                          <a:xfrm>
                            <a:off x="6690" y="4321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8471D" id="Group 450" o:spid="_x0000_s1032" style="width:399.8pt;height:111.75pt;mso-position-horizontal-relative:char;mso-position-vertical-relative:line" coordorigin="1755,2865" coordsize="7815,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">
                <v:shape id="Text Box 436" o:spid="_x0000_s1033" type="#_x0000_t202" style="position:absolute;left:7440;top:4050;width:2025;height:1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TtsQA&#10;AADbAAAADwAAAGRycy9kb3ducmV2LnhtbESPS6vCMBSE94L/IRzBnaa68NFrFB8IIrpQL3KXh+bc&#10;tticlCbW+u+NILgcZuYbZrZoTCFqqlxuWcGgH4EgTqzOOVXwe9n2JiCcR9ZYWCYFT3KwmLdbM4y1&#10;ffCJ6rNPRYCwi1FB5n0ZS+mSjAy6vi2Jg/dvK4M+yCqVusJHgJtCDqNoJA3mHBYyLGmdUXI7342C&#10;3eW5P43Xx5HZrzZ/h6t01+3moFS30yx/QHhq/Df8ae+0gvEU3l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YU7bEAAAA2wAAAA8AAAAAAAAAAAAAAAAAmAIAAGRycy9k&#10;b3ducmV2LnhtbFBLBQYAAAAABAAEAPUAAACJAwAAAAA=&#10;" filled="f" strokecolor="black [3213]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Анализ деятельности стоматологического салона</w:t>
                        </w:r>
                      </w:p>
                    </w:txbxContent>
                  </v:textbox>
                </v:shape>
                <v:shape id="Text Box 437" o:spid="_x0000_s1034" type="#_x0000_t202" style="position:absolute;left:3078;top:3285;width:2127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KDL4A&#10;AADbAAAADwAAAGRycy9kb3ducmV2LnhtbERPuwrCMBTdBf8hXMFNUx1UqlF8IIjoYBVxvDTXttjc&#10;lCZq/XszCI6H854tGlOKF9WusKxg0I9AEKdWF5wpuJy3vQkI55E1lpZJwYccLObt1gxjbd98olfi&#10;MxFC2MWoIPe+iqV0aU4GXd9WxIG729qgD7DOpK7xHcJNKYdRNJIGCw4NOVa0zil9JE+jYHf+7E/j&#10;9XFk9qvN7XCV7rrdHJTqdprlFISnxv/FP/dOK5iE9eFL+AFy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3igy+AAAA2wAAAA8AAAAAAAAAAAAAAAAAmAIAAGRycy9kb3ducmV2&#10;LnhtbFBLBQYAAAAABAAEAPUAAACDAwAAAAA=&#10;" filled="f" strokecolor="black [3213]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Пациенты</w:t>
                        </w:r>
                      </w:p>
                    </w:txbxContent>
                  </v:textbox>
                </v:shape>
                <v:shape id="Text Box 438" o:spid="_x0000_s1035" type="#_x0000_t202" style="position:absolute;left:6018;top:3285;width:2127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vl8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jDqwf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7L5fBAAAA2wAAAA8AAAAAAAAAAAAAAAAAmAIAAGRycy9kb3du&#10;cmV2LnhtbFBLBQYAAAAABAAEAPUAAACGAwAAAAA=&#10;" filled="f" strokecolor="black [3213]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Сотрудники</w:t>
                        </w:r>
                      </w:p>
                    </w:txbxContent>
                  </v:textbox>
                </v:shape>
                <v:shape id="Text Box 439" o:spid="_x0000_s1036" type="#_x0000_t202" style="position:absolute;left:4563;top:4155;width:2127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mx4M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jDqw/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pseDBAAAA2wAAAA8AAAAAAAAAAAAAAAAAmAIAAGRycy9kb3du&#10;cmV2LnhtbFBLBQYAAAAABAAEAPUAAACGAwAAAAA=&#10;" filled="f" strokecolor="black [3213]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Услуги</w:t>
                        </w:r>
                      </w:p>
                    </w:txbxContent>
                  </v:textbox>
                </v:shape>
                <v:shape id="Text Box 442" o:spid="_x0000_s1037" type="#_x0000_t202" style="position:absolute;left:3198;top:3705;width:1752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3E70EE" w:rsidRPr="00FE187C" w:rsidRDefault="003E70E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Обращаются за</w:t>
                        </w:r>
                      </w:p>
                    </w:txbxContent>
                  </v:textbox>
                </v:shape>
                <v:shape id="Text Box 443" o:spid="_x0000_s1038" type="#_x0000_t202" style="position:absolute;left:6198;top:3720;width:1752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3E70EE" w:rsidRPr="00FE187C" w:rsidRDefault="003E70EE" w:rsidP="004678E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Оказывают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44" o:spid="_x0000_s1039" type="#_x0000_t32" style="position:absolute;left:5205;top:3360;width:8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zeZsQAAADbAAAADwAAAGRycy9kb3ducmV2LnhtbESPQWvCQBSE7wX/w/KE3urGQkWjq4hg&#10;KZYeNCXo7ZF9JsHs27C7avTXdwWhx2FmvmFmi8404kLO15YVDAcJCOLC6ppLBb/Z+m0MwgdkjY1l&#10;UnAjD4t572WGqbZX3tJlF0oRIexTVFCF0KZS+qIig35gW+LoHa0zGKJ0pdQOrxFuGvmeJCNpsOa4&#10;UGFLq4qK0+5sFOy/J+f8lv/QJh9ONgd0xt+zT6Ve+91yCiJQF/7Dz/aXVjD+gMe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fN5mxAAAANsAAAAPAAAAAAAAAAAA&#10;AAAAAKECAABkcnMvZG93bnJldi54bWxQSwUGAAAAAAQABAD5AAAAkgMAAAAA&#10;">
                  <v:stroke endarrow="block"/>
                </v:shape>
                <v:shape id="AutoShape 445" o:spid="_x0000_s1040" type="#_x0000_t32" style="position:absolute;left:5205;top:3525;width:81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W4M8EAAADbAAAADwAAAGRycy9kb3ducmV2LnhtbESPQYvCMBSE78L+h/AWvGm6wopUo6iw&#10;IHsRXUGPj+bZBpuX0sSm/nsjCHscZuYbZrHqbS06ar1xrOBrnIEgLpw2XCo4/f2MZiB8QNZYOyYF&#10;D/KwWn4MFphrF/lA3TGUIkHY56igCqHJpfRFRRb92DXEybu61mJIsi2lbjEmuK3lJMum0qLhtFBh&#10;Q9uKitvxbhWYuDdds9vGze/54nUk8/h2RqnhZ7+egwjUh//wu73TCmZTeH1JP0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1bgzwQAAANsAAAAPAAAAAAAAAAAAAAAA&#10;AKECAABkcnMvZG93bnJldi54bWxQSwUGAAAAAAQABAD5AAAAjwMAAAAA&#10;">
                  <v:stroke endarrow="block"/>
                </v:shape>
                <v:shape id="AutoShape 446" o:spid="_x0000_s1041" type="#_x0000_t32" style="position:absolute;left:4563;top:3645;width:642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LlisUAAADbAAAADwAAAGRycy9kb3ducmV2LnhtbESPQWvCQBSE7wX/w/KE3urGHqpGVxHB&#10;Uiw9aErQ2yP7TILZt2F31eiv7wpCj8PMfMPMFp1pxIWcry0rGA4SEMSF1TWXCn6z9dsYhA/IGhvL&#10;pOBGHhbz3ssMU22vvKXLLpQiQtinqKAKoU2l9EVFBv3AtsTRO1pnMETpSqkdXiPcNPI9ST6kwZrj&#10;QoUtrSoqTruzUbD/npzzW/5Dm3w42RzQGX/PPpV67XfLKYhAXfgPP9tfWsF4BI8v8Qf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LlisUAAADbAAAADwAAAAAAAAAA&#10;AAAAAAChAgAAZHJzL2Rvd25yZXYueG1sUEsFBgAAAAAEAAQA+QAAAJMDAAAAAA==&#10;">
                  <v:stroke endarrow="block"/>
                </v:shape>
                <v:shape id="AutoShape 447" o:spid="_x0000_s1042" type="#_x0000_t32" style="position:absolute;left:6180;top:3645;width:780;height:5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J2r4AAADbAAAADwAAAGRycy9kb3ducmV2LnhtbERPy4rCMBTdC/5DuMLsbKqgSDXKjCCI&#10;m8EH6PLS3GnDNDeliU39+8liwOXhvDe7wTaip84bxwpmWQ6CuHTacKXgdj1MVyB8QNbYOCYFL/Kw&#10;245HGyy0i3ym/hIqkULYF6igDqEtpPRlTRZ95lrixP24zmJIsKuk7jCmcNvIeZ4vpUXDqaHGlvY1&#10;lb+Xp1Vg4rfp2+M+fp3uD68jmdfCGaU+JsPnGkSgIbzF/+6jVrBKY9OX9APk9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BonavgAAANsAAAAPAAAAAAAAAAAAAAAAAKEC&#10;AABkcnMvZG93bnJldi54bWxQSwUGAAAAAAQABAD5AAAAjAMAAAAA&#10;">
                  <v:stroke endarrow="block"/>
                </v:shape>
                <v:shape id="Text Box 433" o:spid="_x0000_s1043" type="#_x0000_t202" style="position:absolute;left:8115;top:2865;width:1455;height: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Сведения о сотрудниках</w:t>
                        </w:r>
                      </w:p>
                    </w:txbxContent>
                  </v:textbox>
                </v:shape>
                <v:shape id="AutoShape 448" o:spid="_x0000_s1044" type="#_x0000_t32" style="position:absolute;left:8130;top:3450;width:136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kTAb4AAADbAAAADwAAAGRycy9kb3ducmV2LnhtbERPTYvCMBC9L/gfwgje1lTBZa1GUUEQ&#10;L8u6C3ocmrENNpPSxKb+e3MQPD7e93Ld21p01HrjWMFknIEgLpw2XCr4/9t/foPwAVlj7ZgUPMjD&#10;ejX4WGKuXeRf6k6hFCmEfY4KqhCaXEpfVGTRj11DnLiray2GBNtS6hZjCre1nGbZl7RoODVU2NCu&#10;ouJ2ulsFJv6Yrjns4vZ4vngdyTxmzig1GvabBYhAfXiLX+6DVjBP6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qRMBvgAAANsAAAAPAAAAAAAAAAAAAAAAAKEC&#10;AABkcnMvZG93bnJldi54bWxQSwUGAAAAAAQABAD5AAAAjAMAAAAA&#10;">
                  <v:stroke endarrow="block"/>
                </v:shape>
                <v:shape id="AutoShape 425" o:spid="_x0000_s1045" type="#_x0000_t32" style="position:absolute;left:1875;top:3466;width:12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5OuMQAAADbAAAADwAAAGRycy9kb3ducmV2LnhtbESPQWvCQBSE74L/YXmCN93EgzTRVUqh&#10;RSw9qCXU2yP7TILZt2F31dhf7xYKHoeZ+YZZrnvTiis531hWkE4TEMSl1Q1XCr4P75MXED4ga2wt&#10;k4I7eVivhoMl5treeEfXfahEhLDPUUEdQpdL6cuaDPqp7Yijd7LOYIjSVVI7vEW4aeUsSebSYMNx&#10;ocaO3moqz/uLUfDzmV2Ke/FF2yLNtkd0xv8ePpQaj/rXBYhAfXiG/9sbrSBL4e9L/AF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k64xAAAANsAAAAPAAAAAAAAAAAA&#10;AAAAAKECAABkcnMvZG93bnJldi54bWxQSwUGAAAAAAQABAD5AAAAkgMAAAAA&#10;">
                  <v:stroke endarrow="block"/>
                </v:shape>
                <v:shape id="Text Box 426" o:spid="_x0000_s1046" type="#_x0000_t202" style="position:absolute;left:1755;top:2880;width:1305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  <v:textbox>
                    <w:txbxContent>
                      <w:p w:rsidR="003E70EE" w:rsidRPr="00FE187C" w:rsidRDefault="003E70EE">
                        <w:pPr>
                          <w:rPr>
                            <w:sz w:val="20"/>
                            <w:szCs w:val="20"/>
                          </w:rPr>
                        </w:pPr>
                        <w:r w:rsidRPr="00FE187C">
                          <w:rPr>
                            <w:sz w:val="20"/>
                            <w:szCs w:val="20"/>
                          </w:rPr>
                          <w:t>Сведения о пациент</w:t>
                        </w:r>
                        <w:r>
                          <w:rPr>
                            <w:sz w:val="20"/>
                            <w:szCs w:val="20"/>
                          </w:rPr>
                          <w:t>ах</w:t>
                        </w:r>
                      </w:p>
                    </w:txbxContent>
                  </v:textbox>
                </v:shape>
                <v:shape id="AutoShape 429" o:spid="_x0000_s1047" type="#_x0000_t32" style="position:absolute;left:3495;top:4320;width:1068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B1VMQAAADbAAAADwAAAGRycy9kb3ducmV2LnhtbESPQWvCQBSE74L/YXmF3nSjBW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AHVUxAAAANsAAAAPAAAAAAAAAAAA&#10;AAAAAKECAABkcnMvZG93bnJldi54bWxQSwUGAAAAAAQABAD5AAAAkgMAAAAA&#10;">
                  <v:stroke endarrow="block"/>
                </v:shape>
                <v:shape id="Text Box 430" o:spid="_x0000_s1048" type="#_x0000_t202" style="position:absolute;left:3633;top:4305;width:93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3E70EE" w:rsidRPr="00FE187C" w:rsidRDefault="003E70EE" w:rsidP="00FE187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прайс</w:t>
                        </w:r>
                      </w:p>
                    </w:txbxContent>
                  </v:textbox>
                </v:shape>
                <v:shape id="AutoShape 449" o:spid="_x0000_s1049" type="#_x0000_t32" style="position:absolute;left:6690;top:4321;width: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VIu8QAAADbAAAADwAAAGRycy9kb3ducmV2LnhtbESPQWvCQBSE74L/YXmF3nSjUGmiqxTB&#10;UhQP1RLq7ZF9JsHs27C7auyv7wqCx2FmvmFmi8404kLO15YVjIYJCOLC6ppLBT/71eAdhA/IGhvL&#10;pOBGHhbzfm+GmbZX/qbLLpQiQthnqKAKoc2k9EVFBv3QtsTRO1pnMETpSqkdXiPcNHKcJBNpsOa4&#10;UGFLy4qK0+5sFPxu0nN+y7e0zkfp+oDO+L/9p1KvL93HFESgLjzDj/aXVpC+wf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Ui7xAAAANs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6E75FC" w:rsidRDefault="006E75FC" w:rsidP="00270F63">
      <w:pPr>
        <w:widowControl w:val="0"/>
        <w:spacing w:line="360" w:lineRule="auto"/>
        <w:jc w:val="center"/>
        <w:rPr>
          <w:sz w:val="24"/>
          <w:szCs w:val="24"/>
        </w:rPr>
      </w:pPr>
      <w:r w:rsidRPr="00345070">
        <w:rPr>
          <w:sz w:val="24"/>
          <w:szCs w:val="24"/>
        </w:rPr>
        <w:t xml:space="preserve">Рисунок </w:t>
      </w:r>
      <w:r w:rsidR="00345070" w:rsidRPr="00345070">
        <w:rPr>
          <w:sz w:val="24"/>
          <w:szCs w:val="24"/>
        </w:rPr>
        <w:t>Н.1</w:t>
      </w:r>
      <w:r w:rsidR="00345070" w:rsidRPr="00345070">
        <w:rPr>
          <w:kern w:val="28"/>
          <w:sz w:val="24"/>
          <w:szCs w:val="24"/>
        </w:rPr>
        <w:t>–</w:t>
      </w:r>
      <w:r w:rsidRPr="00345070">
        <w:rPr>
          <w:sz w:val="24"/>
          <w:szCs w:val="24"/>
        </w:rPr>
        <w:t xml:space="preserve"> </w:t>
      </w:r>
      <w:r w:rsidR="009E2EE5" w:rsidRPr="00345070">
        <w:rPr>
          <w:sz w:val="24"/>
          <w:szCs w:val="24"/>
        </w:rPr>
        <w:t>Информационная модель</w:t>
      </w:r>
    </w:p>
    <w:p w:rsidR="00345070" w:rsidRPr="00345070" w:rsidRDefault="00345070" w:rsidP="00270F63">
      <w:pPr>
        <w:widowControl w:val="0"/>
        <w:spacing w:line="360" w:lineRule="auto"/>
        <w:jc w:val="center"/>
        <w:rPr>
          <w:sz w:val="24"/>
          <w:szCs w:val="24"/>
        </w:rPr>
      </w:pPr>
    </w:p>
    <w:p w:rsidR="000B1B78" w:rsidRPr="009E2EE5" w:rsidRDefault="000B1B78" w:rsidP="000B1B78">
      <w:pPr>
        <w:widowControl w:val="0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94B5DC" wp14:editId="191199CF">
            <wp:extent cx="5764233" cy="5820968"/>
            <wp:effectExtent l="19050" t="0" r="7917" b="0"/>
            <wp:docPr id="6" name="Рисунок 5" descr="2015-01-25 22-10-32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25 22-10-32 Скриншот экрана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07" cy="58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DB" w:rsidRPr="00345070" w:rsidRDefault="00EE2EA5" w:rsidP="001C29E4">
      <w:pPr>
        <w:widowControl w:val="0"/>
        <w:spacing w:line="360" w:lineRule="auto"/>
        <w:jc w:val="center"/>
        <w:rPr>
          <w:b/>
          <w:sz w:val="24"/>
          <w:szCs w:val="24"/>
        </w:rPr>
      </w:pPr>
      <w:r w:rsidRPr="00345070">
        <w:rPr>
          <w:kern w:val="28"/>
          <w:sz w:val="24"/>
          <w:szCs w:val="24"/>
        </w:rPr>
        <w:t xml:space="preserve">Рисунок </w:t>
      </w:r>
      <w:r w:rsidR="00345070">
        <w:rPr>
          <w:kern w:val="28"/>
          <w:sz w:val="24"/>
          <w:szCs w:val="24"/>
        </w:rPr>
        <w:t xml:space="preserve">Н.2 </w:t>
      </w:r>
      <w:r w:rsidR="009E2EE5" w:rsidRPr="00345070">
        <w:rPr>
          <w:kern w:val="28"/>
          <w:sz w:val="24"/>
          <w:szCs w:val="24"/>
        </w:rPr>
        <w:t>–</w:t>
      </w:r>
      <w:r w:rsidR="00345070">
        <w:rPr>
          <w:kern w:val="28"/>
          <w:sz w:val="24"/>
          <w:szCs w:val="24"/>
        </w:rPr>
        <w:t xml:space="preserve"> </w:t>
      </w:r>
      <w:r w:rsidR="009E2EE5" w:rsidRPr="00345070">
        <w:rPr>
          <w:kern w:val="28"/>
          <w:sz w:val="24"/>
          <w:szCs w:val="24"/>
          <w:lang w:val="en-US"/>
        </w:rPr>
        <w:t>ER</w:t>
      </w:r>
      <w:r w:rsidR="009E2EE5" w:rsidRPr="00345070">
        <w:rPr>
          <w:kern w:val="28"/>
          <w:sz w:val="24"/>
          <w:szCs w:val="24"/>
        </w:rPr>
        <w:t>-диаграмма</w:t>
      </w:r>
    </w:p>
    <w:p w:rsidR="00EE2EA5" w:rsidRPr="00345070" w:rsidRDefault="00EE2EA5" w:rsidP="001C29E4">
      <w:pPr>
        <w:widowControl w:val="0"/>
        <w:spacing w:line="276" w:lineRule="auto"/>
        <w:jc w:val="right"/>
        <w:rPr>
          <w:b/>
          <w:sz w:val="24"/>
          <w:szCs w:val="24"/>
        </w:rPr>
        <w:sectPr w:rsidR="00EE2EA5" w:rsidRPr="00345070" w:rsidSect="00A3478E">
          <w:headerReference w:type="default" r:id="rId31"/>
          <w:footerReference w:type="default" r:id="rId32"/>
          <w:pgSz w:w="11906" w:h="16838"/>
          <w:pgMar w:top="992" w:right="1418" w:bottom="851" w:left="851" w:header="709" w:footer="709" w:gutter="284"/>
          <w:cols w:space="708"/>
          <w:docGrid w:linePitch="360"/>
        </w:sectPr>
      </w:pPr>
    </w:p>
    <w:p w:rsidR="00E918A2" w:rsidRPr="00356E15" w:rsidRDefault="0030473A" w:rsidP="0030473A">
      <w:pPr>
        <w:widowControl w:val="0"/>
        <w:spacing w:line="276" w:lineRule="auto"/>
        <w:jc w:val="right"/>
        <w:outlineLvl w:val="0"/>
      </w:pPr>
      <w:bookmarkStart w:id="141" w:name="_Toc7645510"/>
      <w:r w:rsidRPr="00356E15">
        <w:lastRenderedPageBreak/>
        <w:t xml:space="preserve">Приложение </w:t>
      </w:r>
      <w:r w:rsidR="00197739">
        <w:t>П</w:t>
      </w:r>
      <w:bookmarkEnd w:id="141"/>
    </w:p>
    <w:p w:rsidR="006C55E7" w:rsidRDefault="006C55E7" w:rsidP="00356E15">
      <w:pPr>
        <w:widowControl w:val="0"/>
        <w:spacing w:line="276" w:lineRule="auto"/>
        <w:jc w:val="center"/>
        <w:outlineLvl w:val="0"/>
        <w:rPr>
          <w:b/>
        </w:rPr>
      </w:pPr>
      <w:bookmarkStart w:id="142" w:name="_Toc7645511"/>
      <w:r w:rsidRPr="00E97489">
        <w:rPr>
          <w:b/>
        </w:rPr>
        <w:t xml:space="preserve">Пример оформления списка </w:t>
      </w:r>
      <w:r w:rsidR="00356E15">
        <w:rPr>
          <w:b/>
        </w:rPr>
        <w:t xml:space="preserve">использованных </w:t>
      </w:r>
      <w:r>
        <w:rPr>
          <w:b/>
        </w:rPr>
        <w:t>источников</w:t>
      </w:r>
      <w:bookmarkEnd w:id="142"/>
    </w:p>
    <w:p w:rsidR="003F0D5F" w:rsidRPr="00712D03" w:rsidRDefault="003F0D5F" w:rsidP="003F0D5F">
      <w:pPr>
        <w:widowControl w:val="0"/>
        <w:spacing w:line="276" w:lineRule="auto"/>
        <w:ind w:firstLine="851"/>
        <w:rPr>
          <w:color w:val="E36C0A" w:themeColor="accent6" w:themeShade="BF"/>
          <w:lang w:eastAsia="en-US"/>
        </w:rPr>
      </w:pP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1.5 - 2001 Международная система стандартизации. Стандарты межгосударственные, правила и рекомендации по межгосударственной стандартизации. Общие требования к построению, изложению, оформлению, содержанию и обозначению.</w:t>
      </w:r>
    </w:p>
    <w:p w:rsidR="003F0D5F" w:rsidRPr="001B4B9B" w:rsidRDefault="00666F99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hyperlink r:id="rId33" w:tooltip="ГОСТ 19.504-79 Единая система программной документации. Руководство программиста. Требования к содержанию и оформлению" w:history="1">
        <w:r w:rsidR="003F0D5F" w:rsidRPr="001B4B9B">
          <w:rPr>
            <w:color w:val="000000" w:themeColor="text1"/>
          </w:rPr>
          <w:t>ГОСТ 19.504-79 Единая система программной документации. Руководство программиста. Требования к содержанию и оформлению</w:t>
        </w:r>
      </w:hyperlink>
      <w:r w:rsidR="003F0D5F" w:rsidRPr="001B4B9B">
        <w:rPr>
          <w:color w:val="000000" w:themeColor="text1"/>
        </w:rPr>
        <w:t>.</w:t>
      </w:r>
    </w:p>
    <w:p w:rsidR="003F0D5F" w:rsidRPr="001B4B9B" w:rsidRDefault="00666F99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hyperlink r:id="rId34" w:tooltip="ГОСТ 19.505-79 Единая система программной документации. Руководство оператора. Требования к содержанию и оформлению" w:history="1">
        <w:r w:rsidR="003F0D5F" w:rsidRPr="001B4B9B">
          <w:rPr>
            <w:color w:val="000000" w:themeColor="text1"/>
          </w:rPr>
          <w:t>ГОСТ 19.505-79 Единая система программной документации. Руководство оператора. Требования к содержанию и оформлению</w:t>
        </w:r>
      </w:hyperlink>
      <w:r w:rsidR="003F0D5F" w:rsidRPr="001B4B9B">
        <w:rPr>
          <w:color w:val="000000" w:themeColor="text1"/>
        </w:rPr>
        <w:t>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 xml:space="preserve">ГОСТ 34.601-90. Автоматизированные системы. Стадии создания. Разработка документации по ГОСТ. [Электронный ресурс]. Сайт ГОСТ Эксперт. Режим доступа: </w:t>
      </w:r>
      <w:hyperlink r:id="rId35" w:history="1">
        <w:r w:rsidRPr="001B4B9B">
          <w:rPr>
            <w:color w:val="000000" w:themeColor="text1"/>
          </w:rPr>
          <w:t>http://gostexpert.ru/gost/gost-34.601-90 //</w:t>
        </w:r>
      </w:hyperlink>
      <w:r w:rsidRPr="001B4B9B">
        <w:rPr>
          <w:color w:val="000000" w:themeColor="text1"/>
        </w:rPr>
        <w:t>(дата обращения 05.02.2018).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7.1-2003. Система стандартов по информации, библиотечному и издательскому делу. Библиографическое описание документа: Общие требования и правила составления.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7.32-2001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7.82-2001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7.9-95 Система стандартов по информации, библиотечному и издательскому делу. Реферат и аннотация. Общие требования.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ГОСТ Р 7.0.12-2011. Система стандартов по информации, библиотечному и издательскому делу. Библиографическая запись. Сокращение слов и словосочетаний на русском языке. Общие требования и правила.</w:t>
      </w:r>
    </w:p>
    <w:p w:rsidR="003F0D5F" w:rsidRPr="001B4B9B" w:rsidRDefault="00666F99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hyperlink r:id="rId36" w:tooltip="РД 50-34.698-90 Методические указания. ИТ. Комплекс стандартов и руководящих документов на автоматизированные системы. Автоматизированные системы. Требования к содержанию документов" w:history="1">
        <w:r w:rsidR="003F0D5F" w:rsidRPr="001B4B9B">
          <w:rPr>
            <w:color w:val="000000" w:themeColor="text1"/>
          </w:rPr>
          <w:t>РД 50-34.698-90. Методические указания. ИТ. КСАС. Автоматизированные системы. Требования к содержанию документов</w:t>
        </w:r>
      </w:hyperlink>
      <w:r w:rsidR="003F0D5F" w:rsidRPr="001B4B9B">
        <w:rPr>
          <w:color w:val="000000" w:themeColor="text1"/>
        </w:rPr>
        <w:t>.</w:t>
      </w:r>
    </w:p>
    <w:p w:rsidR="003F0D5F" w:rsidRPr="001B4B9B" w:rsidRDefault="003F0D5F" w:rsidP="001B4B9B">
      <w:pPr>
        <w:widowControl w:val="0"/>
        <w:numPr>
          <w:ilvl w:val="0"/>
          <w:numId w:val="36"/>
        </w:numPr>
        <w:tabs>
          <w:tab w:val="left" w:pos="1276"/>
        </w:tabs>
        <w:spacing w:line="276" w:lineRule="auto"/>
        <w:contextualSpacing/>
        <w:jc w:val="both"/>
        <w:rPr>
          <w:color w:val="000000" w:themeColor="text1"/>
        </w:rPr>
      </w:pPr>
      <w:r w:rsidRPr="001B4B9B">
        <w:rPr>
          <w:color w:val="000000" w:themeColor="text1"/>
        </w:rPr>
        <w:t>Приказ Минобрнауки России от 28.07.2014 N 804 "Об утверждении федерального государственного образовательного стандарта среднего профессионального образования по специальности 09.02.03 Программирование в компьютерных системах" (Зарегистрировано в Минюсте России 21.08.2014 N 33733)</w:t>
      </w:r>
    </w:p>
    <w:p w:rsidR="003F0D5F" w:rsidRPr="001B4B9B" w:rsidRDefault="003F0D5F" w:rsidP="001B4B9B">
      <w:pPr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color w:val="000000" w:themeColor="text1"/>
        </w:rPr>
      </w:pPr>
      <w:r w:rsidRPr="001B4B9B">
        <w:rPr>
          <w:bCs/>
          <w:color w:val="000000" w:themeColor="text1"/>
        </w:rPr>
        <w:lastRenderedPageBreak/>
        <w:t xml:space="preserve">Голицин, О.Л. Информационные системы: учеб. пособие / Н.В. Максимов, И.А. Васильков; </w:t>
      </w:r>
      <w:r w:rsidRPr="001B4B9B">
        <w:rPr>
          <w:rStyle w:val="c0"/>
          <w:color w:val="000000" w:themeColor="text1"/>
        </w:rPr>
        <w:t>–</w:t>
      </w:r>
      <w:r w:rsidRPr="001B4B9B">
        <w:rPr>
          <w:bCs/>
          <w:color w:val="000000" w:themeColor="text1"/>
        </w:rPr>
        <w:t xml:space="preserve"> М.: Форум, 2010. – 112 с.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rStyle w:val="c0"/>
          <w:color w:val="000000" w:themeColor="text1"/>
        </w:rPr>
      </w:pPr>
      <w:r w:rsidRPr="001B4B9B">
        <w:rPr>
          <w:rStyle w:val="c0"/>
          <w:color w:val="000000" w:themeColor="text1"/>
        </w:rPr>
        <w:t>Культин, Н.Б. Основы программирования в Delphi7. – СПб.: БХВ-Петербург, 2003. – 608 с.</w:t>
      </w:r>
    </w:p>
    <w:p w:rsidR="003F0D5F" w:rsidRPr="001B4B9B" w:rsidRDefault="003F0D5F" w:rsidP="001B4B9B">
      <w:pPr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color w:val="000000" w:themeColor="text1"/>
        </w:rPr>
      </w:pPr>
      <w:bookmarkStart w:id="143" w:name="_Ref354162520"/>
      <w:r w:rsidRPr="001B4B9B">
        <w:rPr>
          <w:bCs/>
          <w:color w:val="000000" w:themeColor="text1"/>
        </w:rPr>
        <w:t xml:space="preserve">Об информации, информатизации и защите информации: Федеральный закон от 20 февраля </w:t>
      </w:r>
      <w:smartTag w:uri="urn:schemas-microsoft-com:office:smarttags" w:element="metricconverter">
        <w:smartTagPr>
          <w:attr w:name="ProductID" w:val="1995 г"/>
        </w:smartTagPr>
        <w:r w:rsidRPr="001B4B9B">
          <w:rPr>
            <w:bCs/>
            <w:color w:val="000000" w:themeColor="text1"/>
          </w:rPr>
          <w:t>1995 г</w:t>
        </w:r>
      </w:smartTag>
      <w:r w:rsidRPr="001B4B9B">
        <w:rPr>
          <w:bCs/>
          <w:color w:val="000000" w:themeColor="text1"/>
        </w:rPr>
        <w:t>. № 24-ФЗ // Собрание законодательства РФ. - 1995. - № 8. - Ст.609</w:t>
      </w:r>
      <w:bookmarkEnd w:id="143"/>
    </w:p>
    <w:p w:rsidR="003F0D5F" w:rsidRPr="001B4B9B" w:rsidRDefault="003F0D5F" w:rsidP="001B4B9B">
      <w:pPr>
        <w:numPr>
          <w:ilvl w:val="0"/>
          <w:numId w:val="36"/>
        </w:numPr>
        <w:jc w:val="both"/>
        <w:rPr>
          <w:rStyle w:val="c0"/>
          <w:color w:val="000000" w:themeColor="text1"/>
        </w:rPr>
      </w:pPr>
      <w:r w:rsidRPr="001B4B9B">
        <w:rPr>
          <w:rStyle w:val="c0"/>
          <w:color w:val="000000" w:themeColor="text1"/>
        </w:rPr>
        <w:t>Осипов, Д.Л. Профессиональное программирование / Д.Л. Осипов.  – СПб.: Символ-Плюс, 2006. – 1056 с.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rStyle w:val="c0"/>
          <w:color w:val="000000" w:themeColor="text1"/>
        </w:rPr>
      </w:pPr>
      <w:bookmarkStart w:id="144" w:name="Петров"/>
      <w:bookmarkStart w:id="145" w:name="_Ref353650281"/>
      <w:bookmarkStart w:id="146" w:name="Экоинформатика"/>
      <w:r w:rsidRPr="001B4B9B">
        <w:rPr>
          <w:rStyle w:val="c0"/>
          <w:color w:val="000000" w:themeColor="text1"/>
        </w:rPr>
        <w:t>Петров, В.Н. Информационные системы: учеб. пособие / В.Н. Петров. - СПб.: Питер, 2002. - 588 с</w:t>
      </w:r>
      <w:bookmarkEnd w:id="144"/>
      <w:r w:rsidRPr="001B4B9B">
        <w:rPr>
          <w:rStyle w:val="c0"/>
          <w:color w:val="000000" w:themeColor="text1"/>
        </w:rPr>
        <w:t>.</w:t>
      </w:r>
      <w:bookmarkEnd w:id="145"/>
    </w:p>
    <w:bookmarkEnd w:id="146"/>
    <w:p w:rsidR="003F0D5F" w:rsidRPr="001B4B9B" w:rsidRDefault="003F0D5F" w:rsidP="001B4B9B">
      <w:pPr>
        <w:numPr>
          <w:ilvl w:val="0"/>
          <w:numId w:val="36"/>
        </w:numPr>
        <w:jc w:val="both"/>
        <w:rPr>
          <w:rStyle w:val="c0"/>
          <w:color w:val="000000" w:themeColor="text1"/>
        </w:rPr>
      </w:pPr>
      <w:r w:rsidRPr="001B4B9B">
        <w:rPr>
          <w:rStyle w:val="c0"/>
          <w:color w:val="000000" w:themeColor="text1"/>
        </w:rPr>
        <w:t>Фленов, М.Е. Библия Delphi. (+</w:t>
      </w:r>
      <w:r w:rsidRPr="001B4B9B">
        <w:rPr>
          <w:rStyle w:val="c0"/>
          <w:color w:val="000000" w:themeColor="text1"/>
          <w:lang w:val="en-US"/>
        </w:rPr>
        <w:t>C</w:t>
      </w:r>
      <w:r w:rsidRPr="001B4B9B">
        <w:rPr>
          <w:rStyle w:val="c0"/>
          <w:color w:val="000000" w:themeColor="text1"/>
        </w:rPr>
        <w:t>D-</w:t>
      </w:r>
      <w:r w:rsidRPr="001B4B9B">
        <w:rPr>
          <w:rStyle w:val="c0"/>
          <w:color w:val="000000" w:themeColor="text1"/>
          <w:lang w:val="en-US"/>
        </w:rPr>
        <w:t>ROM</w:t>
      </w:r>
      <w:r w:rsidRPr="001B4B9B">
        <w:rPr>
          <w:rStyle w:val="c0"/>
          <w:color w:val="000000" w:themeColor="text1"/>
        </w:rPr>
        <w:t>) / М.Е. Фленов – СПб.: БХВ - Петербург, 2011. – 688 с.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rStyle w:val="c0"/>
          <w:color w:val="000000" w:themeColor="text1"/>
        </w:rPr>
      </w:pPr>
      <w:bookmarkStart w:id="147" w:name="_Ref353650335"/>
      <w:r w:rsidRPr="001B4B9B">
        <w:rPr>
          <w:rStyle w:val="c0"/>
          <w:color w:val="000000" w:themeColor="text1"/>
        </w:rPr>
        <w:t>Экономическая информатика: Введение в экономический анализ информационных систем: учебник. - М.: ИНФРА-М, 2005. - 958 с. - (Учебники экономического факультета МГУ им. М.В. Ломоносова).</w:t>
      </w:r>
      <w:bookmarkEnd w:id="147"/>
    </w:p>
    <w:p w:rsidR="003F0D5F" w:rsidRPr="001B4B9B" w:rsidRDefault="003F0D5F" w:rsidP="003F0D5F">
      <w:pPr>
        <w:jc w:val="both"/>
        <w:rPr>
          <w:rStyle w:val="c0"/>
          <w:color w:val="000000" w:themeColor="text1"/>
        </w:rPr>
      </w:pPr>
    </w:p>
    <w:p w:rsidR="003F0D5F" w:rsidRPr="001B4B9B" w:rsidRDefault="003F0D5F" w:rsidP="001B4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b/>
          <w:bCs/>
          <w:color w:val="000000" w:themeColor="text1"/>
        </w:rPr>
      </w:pPr>
      <w:r w:rsidRPr="001B4B9B">
        <w:rPr>
          <w:b/>
          <w:bCs/>
          <w:color w:val="000000" w:themeColor="text1"/>
        </w:rPr>
        <w:t>Интернет-ресурсы:</w:t>
      </w:r>
    </w:p>
    <w:p w:rsidR="003F0D5F" w:rsidRPr="001B4B9B" w:rsidRDefault="003F0D5F" w:rsidP="003F0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Cs/>
          <w:color w:val="000000" w:themeColor="text1"/>
        </w:rPr>
      </w:pP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color w:val="000000" w:themeColor="text1"/>
        </w:rPr>
      </w:pPr>
      <w:r w:rsidRPr="001B4B9B">
        <w:rPr>
          <w:bCs/>
          <w:color w:val="000000" w:themeColor="text1"/>
        </w:rPr>
        <w:t>Московский государственный университет им. М.В.Ломоносова: [Электронный ресурс] URL:</w:t>
      </w:r>
      <w:r w:rsidRPr="001B4B9B">
        <w:rPr>
          <w:color w:val="000000" w:themeColor="text1"/>
        </w:rPr>
        <w:t xml:space="preserve"> </w:t>
      </w:r>
      <w:hyperlink r:id="rId37" w:history="1">
        <w:r w:rsidRPr="001B4B9B">
          <w:rPr>
            <w:rStyle w:val="afa"/>
            <w:color w:val="000000" w:themeColor="text1"/>
          </w:rPr>
          <w:t>http://www.msu.ru</w:t>
        </w:r>
      </w:hyperlink>
      <w:r w:rsidRPr="001B4B9B">
        <w:rPr>
          <w:bCs/>
          <w:color w:val="000000" w:themeColor="text1"/>
        </w:rPr>
        <w:t>. (Дата обращения: 18.02.2012).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color w:val="000000" w:themeColor="text1"/>
        </w:rPr>
      </w:pPr>
      <w:r w:rsidRPr="001B4B9B">
        <w:rPr>
          <w:color w:val="000000" w:themeColor="text1"/>
        </w:rPr>
        <w:t xml:space="preserve">Разработка </w:t>
      </w:r>
      <w:r w:rsidRPr="001B4B9B">
        <w:rPr>
          <w:color w:val="000000" w:themeColor="text1"/>
          <w:lang w:val="en-US"/>
        </w:rPr>
        <w:t>Web</w:t>
      </w:r>
      <w:r w:rsidRPr="001B4B9B">
        <w:rPr>
          <w:color w:val="000000" w:themeColor="text1"/>
        </w:rPr>
        <w:t xml:space="preserve">-сайта: </w:t>
      </w:r>
      <w:r w:rsidRPr="001B4B9B">
        <w:rPr>
          <w:bCs/>
          <w:color w:val="000000" w:themeColor="text1"/>
        </w:rPr>
        <w:t xml:space="preserve">[Электронный ресурс] </w:t>
      </w:r>
      <w:r w:rsidRPr="001B4B9B">
        <w:rPr>
          <w:rStyle w:val="afa"/>
          <w:color w:val="000000" w:themeColor="text1"/>
        </w:rPr>
        <w:t>www.seo-grand</w:t>
      </w:r>
      <w:r w:rsidRPr="001B4B9B">
        <w:rPr>
          <w:color w:val="000000" w:themeColor="text1"/>
        </w:rPr>
        <w:t xml:space="preserve"> // Этапы и особенности разработки </w:t>
      </w:r>
      <w:r w:rsidRPr="001B4B9B">
        <w:rPr>
          <w:color w:val="000000" w:themeColor="text1"/>
          <w:lang w:val="en-US"/>
        </w:rPr>
        <w:t>Web</w:t>
      </w:r>
      <w:r w:rsidRPr="001B4B9B">
        <w:rPr>
          <w:color w:val="000000" w:themeColor="text1"/>
        </w:rPr>
        <w:t xml:space="preserve">-сайта </w:t>
      </w:r>
      <w:r w:rsidRPr="001B4B9B">
        <w:rPr>
          <w:bCs/>
          <w:color w:val="000000" w:themeColor="text1"/>
        </w:rPr>
        <w:t xml:space="preserve">URL: </w:t>
      </w:r>
      <w:hyperlink r:id="rId38" w:history="1">
        <w:r w:rsidRPr="001B4B9B">
          <w:rPr>
            <w:rStyle w:val="afa"/>
            <w:color w:val="000000" w:themeColor="text1"/>
          </w:rPr>
          <w:t>http://www.seo-grand.ru/stat7</w:t>
        </w:r>
      </w:hyperlink>
      <w:r w:rsidRPr="001B4B9B">
        <w:rPr>
          <w:bCs/>
          <w:color w:val="000000" w:themeColor="text1"/>
        </w:rPr>
        <w:t xml:space="preserve"> (Дата обращения: 18.12.2012).</w:t>
      </w:r>
    </w:p>
    <w:p w:rsidR="001B4B9B" w:rsidRPr="001B4B9B" w:rsidRDefault="001B4B9B" w:rsidP="001B4B9B">
      <w:pPr>
        <w:numPr>
          <w:ilvl w:val="0"/>
          <w:numId w:val="36"/>
        </w:numPr>
        <w:jc w:val="both"/>
        <w:rPr>
          <w:color w:val="000000" w:themeColor="text1"/>
        </w:rPr>
      </w:pP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bCs/>
          <w:color w:val="000000" w:themeColor="text1"/>
        </w:rPr>
      </w:pPr>
      <w:r w:rsidRPr="001B4B9B">
        <w:rPr>
          <w:bCs/>
          <w:color w:val="000000" w:themeColor="text1"/>
        </w:rPr>
        <w:t xml:space="preserve">Секретарь-референт. 2011. № 7: [Электронный ресурс]. URL: </w:t>
      </w:r>
      <w:hyperlink r:id="rId39" w:history="1">
        <w:r w:rsidRPr="001B4B9B">
          <w:rPr>
            <w:rStyle w:val="afa"/>
            <w:color w:val="000000" w:themeColor="text1"/>
          </w:rPr>
          <w:t>http://www.profiz.ru/sr/7_2011</w:t>
        </w:r>
      </w:hyperlink>
      <w:r w:rsidRPr="001B4B9B">
        <w:rPr>
          <w:bCs/>
          <w:color w:val="000000" w:themeColor="text1"/>
        </w:rPr>
        <w:t>. (Дата обращения: 18.02.2012).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color w:val="000000" w:themeColor="text1"/>
        </w:rPr>
      </w:pPr>
      <w:r w:rsidRPr="001B4B9B">
        <w:rPr>
          <w:color w:val="000000" w:themeColor="text1"/>
        </w:rPr>
        <w:t>Создание</w:t>
      </w:r>
      <w:r w:rsidRPr="001B4B9B">
        <w:rPr>
          <w:b/>
          <w:color w:val="000000" w:themeColor="text1"/>
        </w:rPr>
        <w:t xml:space="preserve"> </w:t>
      </w:r>
      <w:r w:rsidRPr="001B4B9B">
        <w:rPr>
          <w:color w:val="000000" w:themeColor="text1"/>
          <w:lang w:val="en-US"/>
        </w:rPr>
        <w:t>Web</w:t>
      </w:r>
      <w:r w:rsidRPr="001B4B9B">
        <w:rPr>
          <w:color w:val="000000" w:themeColor="text1"/>
        </w:rPr>
        <w:t xml:space="preserve">-сайта: </w:t>
      </w:r>
      <w:r w:rsidRPr="001B4B9B">
        <w:rPr>
          <w:bCs/>
          <w:color w:val="000000" w:themeColor="text1"/>
        </w:rPr>
        <w:t xml:space="preserve">[Электронный ресурс] </w:t>
      </w:r>
      <w:r w:rsidRPr="001B4B9B">
        <w:rPr>
          <w:rStyle w:val="afa"/>
          <w:color w:val="000000" w:themeColor="text1"/>
        </w:rPr>
        <w:t>www.ldi.ru</w:t>
      </w:r>
      <w:r w:rsidRPr="001B4B9B">
        <w:rPr>
          <w:i/>
          <w:color w:val="000000" w:themeColor="text1"/>
        </w:rPr>
        <w:t xml:space="preserve"> </w:t>
      </w:r>
      <w:r w:rsidRPr="001B4B9B">
        <w:rPr>
          <w:b/>
          <w:color w:val="000000" w:themeColor="text1"/>
        </w:rPr>
        <w:t xml:space="preserve">// </w:t>
      </w:r>
      <w:r w:rsidRPr="001B4B9B">
        <w:rPr>
          <w:color w:val="000000" w:themeColor="text1"/>
        </w:rPr>
        <w:t>Особенности процесса создания</w:t>
      </w:r>
      <w:r w:rsidRPr="001B4B9B">
        <w:rPr>
          <w:b/>
          <w:color w:val="000000" w:themeColor="text1"/>
        </w:rPr>
        <w:t xml:space="preserve"> </w:t>
      </w:r>
      <w:r w:rsidRPr="001B4B9B">
        <w:rPr>
          <w:color w:val="000000" w:themeColor="text1"/>
          <w:lang w:val="en-US"/>
        </w:rPr>
        <w:t>Web</w:t>
      </w:r>
      <w:r w:rsidRPr="001B4B9B">
        <w:rPr>
          <w:color w:val="000000" w:themeColor="text1"/>
        </w:rPr>
        <w:t xml:space="preserve">-сайта </w:t>
      </w:r>
      <w:r w:rsidRPr="001B4B9B">
        <w:rPr>
          <w:bCs/>
          <w:color w:val="000000" w:themeColor="text1"/>
        </w:rPr>
        <w:t>URL:</w:t>
      </w:r>
      <w:r w:rsidRPr="001B4B9B">
        <w:rPr>
          <w:color w:val="000000" w:themeColor="text1"/>
        </w:rPr>
        <w:t xml:space="preserve"> </w:t>
      </w:r>
      <w:hyperlink r:id="rId40" w:history="1">
        <w:r w:rsidRPr="001B4B9B">
          <w:rPr>
            <w:rStyle w:val="afa"/>
            <w:color w:val="000000" w:themeColor="text1"/>
          </w:rPr>
          <w:t>http://www.ldi.ru/osobennosti-protsessa-sozdaniya-veb-sayta.html</w:t>
        </w:r>
      </w:hyperlink>
      <w:r w:rsidRPr="001B4B9B">
        <w:rPr>
          <w:color w:val="000000" w:themeColor="text1"/>
        </w:rPr>
        <w:t xml:space="preserve"> </w:t>
      </w:r>
      <w:r w:rsidRPr="001B4B9B">
        <w:rPr>
          <w:bCs/>
          <w:color w:val="000000" w:themeColor="text1"/>
        </w:rPr>
        <w:t>(Дата обращения: 15.02.2013).</w:t>
      </w:r>
    </w:p>
    <w:p w:rsidR="003F0D5F" w:rsidRPr="001B4B9B" w:rsidRDefault="003F0D5F" w:rsidP="001B4B9B">
      <w:pPr>
        <w:numPr>
          <w:ilvl w:val="0"/>
          <w:numId w:val="36"/>
        </w:numPr>
        <w:jc w:val="both"/>
        <w:rPr>
          <w:bCs/>
          <w:color w:val="000000" w:themeColor="text1"/>
        </w:rPr>
      </w:pPr>
      <w:r w:rsidRPr="001B4B9B">
        <w:rPr>
          <w:bCs/>
          <w:color w:val="000000" w:themeColor="text1"/>
        </w:rPr>
        <w:t xml:space="preserve">Персональный сайт Чалиева Александра Александровича: [Электронный ресурс] </w:t>
      </w:r>
      <w:hyperlink r:id="rId41" w:history="1">
        <w:r w:rsidRPr="001B4B9B">
          <w:rPr>
            <w:rStyle w:val="afa"/>
            <w:bCs/>
            <w:color w:val="000000" w:themeColor="text1"/>
          </w:rPr>
          <w:t>http://chaliev.ru</w:t>
        </w:r>
      </w:hyperlink>
      <w:r w:rsidRPr="001B4B9B">
        <w:rPr>
          <w:color w:val="000000" w:themeColor="text1"/>
        </w:rPr>
        <w:t xml:space="preserve"> </w:t>
      </w:r>
      <w:r w:rsidRPr="001B4B9B">
        <w:rPr>
          <w:b/>
          <w:bCs/>
          <w:color w:val="000000" w:themeColor="text1"/>
        </w:rPr>
        <w:t>//</w:t>
      </w:r>
      <w:r w:rsidRPr="001B4B9B">
        <w:rPr>
          <w:color w:val="000000" w:themeColor="text1"/>
        </w:rPr>
        <w:t xml:space="preserve"> </w:t>
      </w:r>
      <w:r w:rsidRPr="001B4B9B">
        <w:rPr>
          <w:bCs/>
          <w:color w:val="000000" w:themeColor="text1"/>
        </w:rPr>
        <w:t xml:space="preserve">Лекции по информационным системам в экономике для заочного отделения </w:t>
      </w:r>
      <w:r w:rsidRPr="001B4B9B">
        <w:rPr>
          <w:bCs/>
          <w:color w:val="000000" w:themeColor="text1"/>
          <w:lang w:val="en-US"/>
        </w:rPr>
        <w:t>URL</w:t>
      </w:r>
      <w:r w:rsidRPr="001B4B9B">
        <w:rPr>
          <w:bCs/>
          <w:color w:val="000000" w:themeColor="text1"/>
        </w:rPr>
        <w:t>:</w:t>
      </w:r>
      <w:r w:rsidRPr="001B4B9B">
        <w:rPr>
          <w:color w:val="000000" w:themeColor="text1"/>
        </w:rPr>
        <w:t xml:space="preserve"> </w:t>
      </w:r>
      <w:hyperlink r:id="rId42" w:history="1">
        <w:r w:rsidRPr="001B4B9B">
          <w:rPr>
            <w:rStyle w:val="afa"/>
            <w:bCs/>
            <w:color w:val="000000" w:themeColor="text1"/>
            <w:lang w:val="en-US"/>
          </w:rPr>
          <w:t>http</w:t>
        </w:r>
        <w:r w:rsidRPr="001B4B9B">
          <w:rPr>
            <w:rStyle w:val="afa"/>
            <w:bCs/>
            <w:color w:val="000000" w:themeColor="text1"/>
          </w:rPr>
          <w:t>://</w:t>
        </w:r>
        <w:r w:rsidRPr="001B4B9B">
          <w:rPr>
            <w:rStyle w:val="afa"/>
            <w:bCs/>
            <w:color w:val="000000" w:themeColor="text1"/>
            <w:lang w:val="en-US"/>
          </w:rPr>
          <w:t>chaliev</w:t>
        </w:r>
        <w:r w:rsidRPr="001B4B9B">
          <w:rPr>
            <w:rStyle w:val="afa"/>
            <w:bCs/>
            <w:color w:val="000000" w:themeColor="text1"/>
          </w:rPr>
          <w:t>.</w:t>
        </w:r>
        <w:r w:rsidRPr="001B4B9B">
          <w:rPr>
            <w:rStyle w:val="afa"/>
            <w:bCs/>
            <w:color w:val="000000" w:themeColor="text1"/>
            <w:lang w:val="en-US"/>
          </w:rPr>
          <w:t>ru</w:t>
        </w:r>
        <w:r w:rsidRPr="001B4B9B">
          <w:rPr>
            <w:rStyle w:val="afa"/>
            <w:bCs/>
            <w:color w:val="000000" w:themeColor="text1"/>
          </w:rPr>
          <w:t>/</w:t>
        </w:r>
        <w:r w:rsidRPr="001B4B9B">
          <w:rPr>
            <w:rStyle w:val="afa"/>
            <w:bCs/>
            <w:color w:val="000000" w:themeColor="text1"/>
            <w:lang w:val="en-US"/>
          </w:rPr>
          <w:t>ise</w:t>
        </w:r>
        <w:r w:rsidRPr="001B4B9B">
          <w:rPr>
            <w:rStyle w:val="afa"/>
            <w:bCs/>
            <w:color w:val="000000" w:themeColor="text1"/>
          </w:rPr>
          <w:t>/</w:t>
        </w:r>
        <w:r w:rsidRPr="001B4B9B">
          <w:rPr>
            <w:rStyle w:val="afa"/>
            <w:bCs/>
            <w:color w:val="000000" w:themeColor="text1"/>
            <w:lang w:val="en-US"/>
          </w:rPr>
          <w:t>lections</w:t>
        </w:r>
        <w:r w:rsidRPr="001B4B9B">
          <w:rPr>
            <w:rStyle w:val="afa"/>
            <w:bCs/>
            <w:color w:val="000000" w:themeColor="text1"/>
          </w:rPr>
          <w:t>-</w:t>
        </w:r>
        <w:r w:rsidRPr="001B4B9B">
          <w:rPr>
            <w:rStyle w:val="afa"/>
            <w:bCs/>
            <w:color w:val="000000" w:themeColor="text1"/>
            <w:lang w:val="en-US"/>
          </w:rPr>
          <w:t>ise</w:t>
        </w:r>
        <w:r w:rsidRPr="001B4B9B">
          <w:rPr>
            <w:rStyle w:val="afa"/>
            <w:bCs/>
            <w:color w:val="000000" w:themeColor="text1"/>
          </w:rPr>
          <w:t>-</w:t>
        </w:r>
        <w:r w:rsidRPr="001B4B9B">
          <w:rPr>
            <w:rStyle w:val="afa"/>
            <w:bCs/>
            <w:color w:val="000000" w:themeColor="text1"/>
            <w:lang w:val="en-US"/>
          </w:rPr>
          <w:t>zo</w:t>
        </w:r>
        <w:r w:rsidRPr="001B4B9B">
          <w:rPr>
            <w:rStyle w:val="afa"/>
            <w:bCs/>
            <w:color w:val="000000" w:themeColor="text1"/>
          </w:rPr>
          <w:t>.</w:t>
        </w:r>
        <w:r w:rsidRPr="001B4B9B">
          <w:rPr>
            <w:rStyle w:val="afa"/>
            <w:bCs/>
            <w:color w:val="000000" w:themeColor="text1"/>
            <w:lang w:val="en-US"/>
          </w:rPr>
          <w:t>php</w:t>
        </w:r>
      </w:hyperlink>
      <w:r w:rsidRPr="001B4B9B">
        <w:rPr>
          <w:bCs/>
          <w:color w:val="000000" w:themeColor="text1"/>
        </w:rPr>
        <w:t xml:space="preserve"> (Дата обращения: 25.12.2013)</w:t>
      </w:r>
    </w:p>
    <w:p w:rsidR="006C55E7" w:rsidRPr="00D55857" w:rsidRDefault="006C55E7" w:rsidP="001C29E4">
      <w:pPr>
        <w:widowControl w:val="0"/>
        <w:jc w:val="center"/>
      </w:pPr>
    </w:p>
    <w:p w:rsidR="00E918A2" w:rsidRPr="00D55857" w:rsidRDefault="00E918A2" w:rsidP="001C29E4">
      <w:pPr>
        <w:widowControl w:val="0"/>
        <w:jc w:val="center"/>
      </w:pPr>
    </w:p>
    <w:p w:rsidR="00E918A2" w:rsidRPr="00D55857" w:rsidRDefault="00E918A2" w:rsidP="001C29E4">
      <w:pPr>
        <w:widowControl w:val="0"/>
        <w:jc w:val="center"/>
      </w:pPr>
    </w:p>
    <w:p w:rsidR="006C55E7" w:rsidRDefault="006C55E7" w:rsidP="001C29E4">
      <w:pPr>
        <w:widowControl w:val="0"/>
        <w:spacing w:line="276" w:lineRule="auto"/>
        <w:rPr>
          <w:szCs w:val="24"/>
        </w:rPr>
      </w:pPr>
      <w:r>
        <w:rPr>
          <w:szCs w:val="24"/>
        </w:rPr>
        <w:br w:type="page"/>
      </w:r>
    </w:p>
    <w:p w:rsidR="002F5443" w:rsidRDefault="002F5443" w:rsidP="001C29E4">
      <w:pPr>
        <w:widowControl w:val="0"/>
        <w:jc w:val="center"/>
        <w:rPr>
          <w:szCs w:val="24"/>
        </w:rPr>
      </w:pPr>
    </w:p>
    <w:p w:rsidR="00B77036" w:rsidRPr="00B77036" w:rsidRDefault="00B77036" w:rsidP="00B77036">
      <w:pPr>
        <w:widowControl w:val="0"/>
        <w:spacing w:line="276" w:lineRule="auto"/>
        <w:jc w:val="center"/>
        <w:rPr>
          <w:b/>
        </w:rPr>
      </w:pPr>
      <w:r w:rsidRPr="00B77036">
        <w:rPr>
          <w:b/>
        </w:rPr>
        <w:t xml:space="preserve">Виктор Евгеньевич Курчевский, </w:t>
      </w:r>
    </w:p>
    <w:p w:rsidR="00E918A2" w:rsidRPr="00B77036" w:rsidRDefault="00B77036" w:rsidP="00B77036">
      <w:pPr>
        <w:widowControl w:val="0"/>
        <w:spacing w:line="276" w:lineRule="auto"/>
        <w:jc w:val="center"/>
        <w:rPr>
          <w:b/>
          <w:szCs w:val="24"/>
        </w:rPr>
      </w:pPr>
      <w:r w:rsidRPr="00B77036">
        <w:rPr>
          <w:b/>
        </w:rPr>
        <w:t>Татьяна Александровна Акинчиц</w:t>
      </w:r>
      <w:r w:rsidRPr="00B77036">
        <w:rPr>
          <w:b/>
          <w:szCs w:val="24"/>
        </w:rPr>
        <w:t xml:space="preserve"> </w:t>
      </w:r>
    </w:p>
    <w:p w:rsidR="00E918A2" w:rsidRPr="00D55857" w:rsidRDefault="00E918A2" w:rsidP="001C29E4">
      <w:pPr>
        <w:widowControl w:val="0"/>
        <w:jc w:val="center"/>
        <w:rPr>
          <w:sz w:val="32"/>
          <w:szCs w:val="32"/>
        </w:rPr>
      </w:pPr>
    </w:p>
    <w:p w:rsidR="00E918A2" w:rsidRPr="00D55857" w:rsidRDefault="00E918A2" w:rsidP="001C29E4">
      <w:pPr>
        <w:widowControl w:val="0"/>
        <w:jc w:val="center"/>
        <w:rPr>
          <w:sz w:val="32"/>
          <w:szCs w:val="32"/>
        </w:rPr>
      </w:pPr>
    </w:p>
    <w:p w:rsidR="00F44F3C" w:rsidRPr="00D55857" w:rsidRDefault="00F44F3C" w:rsidP="001C29E4">
      <w:pPr>
        <w:widowControl w:val="0"/>
        <w:jc w:val="center"/>
        <w:rPr>
          <w:rFonts w:asciiTheme="majorHAnsi" w:hAnsiTheme="majorHAnsi"/>
          <w:sz w:val="32"/>
          <w:szCs w:val="32"/>
        </w:rPr>
      </w:pPr>
    </w:p>
    <w:p w:rsidR="00F359AC" w:rsidRPr="00A66DE6" w:rsidRDefault="00F359AC" w:rsidP="00F359AC">
      <w:pPr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>Методические рекомендации</w:t>
      </w:r>
    </w:p>
    <w:p w:rsidR="00F359AC" w:rsidRPr="00A66DE6" w:rsidRDefault="00F359AC" w:rsidP="00F359AC">
      <w:pPr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 xml:space="preserve">для студентов и преподавателей по </w:t>
      </w:r>
    </w:p>
    <w:p w:rsidR="00F359AC" w:rsidRPr="00A66DE6" w:rsidRDefault="00F359AC" w:rsidP="00F359AC">
      <w:pPr>
        <w:jc w:val="center"/>
        <w:rPr>
          <w:b/>
          <w:sz w:val="36"/>
          <w:szCs w:val="36"/>
        </w:rPr>
      </w:pPr>
    </w:p>
    <w:p w:rsidR="00F359AC" w:rsidRPr="00A66DE6" w:rsidRDefault="00F359AC" w:rsidP="00F359AC">
      <w:pPr>
        <w:spacing w:line="360" w:lineRule="auto"/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>ДИПЛОМНОМУ ПРОЕКТИРОВАНИЮ</w:t>
      </w:r>
    </w:p>
    <w:p w:rsidR="00F359AC" w:rsidRPr="00A66DE6" w:rsidRDefault="00F359AC" w:rsidP="00F359AC">
      <w:pPr>
        <w:spacing w:line="360" w:lineRule="auto"/>
        <w:jc w:val="center"/>
        <w:rPr>
          <w:b/>
          <w:sz w:val="36"/>
          <w:szCs w:val="36"/>
        </w:rPr>
      </w:pPr>
      <w:r w:rsidRPr="00A66DE6">
        <w:rPr>
          <w:b/>
          <w:sz w:val="36"/>
          <w:szCs w:val="36"/>
        </w:rPr>
        <w:t xml:space="preserve">ПО СПЕЦИАЛЬНОСТИ </w:t>
      </w:r>
    </w:p>
    <w:p w:rsidR="00F359AC" w:rsidRPr="00B77036" w:rsidRDefault="00562950" w:rsidP="00B77036">
      <w:pPr>
        <w:spacing w:line="360" w:lineRule="auto"/>
        <w:jc w:val="center"/>
        <w:rPr>
          <w:b/>
          <w:sz w:val="32"/>
          <w:szCs w:val="36"/>
        </w:rPr>
      </w:pPr>
      <w:r w:rsidRPr="00B77036">
        <w:rPr>
          <w:b/>
          <w:szCs w:val="36"/>
        </w:rPr>
        <w:t>09.02.0</w:t>
      </w:r>
      <w:r w:rsidR="00B77036" w:rsidRPr="00B77036">
        <w:rPr>
          <w:b/>
          <w:szCs w:val="36"/>
        </w:rPr>
        <w:t>3</w:t>
      </w:r>
      <w:r w:rsidR="00F359AC" w:rsidRPr="00B77036">
        <w:rPr>
          <w:b/>
          <w:szCs w:val="36"/>
        </w:rPr>
        <w:t xml:space="preserve"> </w:t>
      </w:r>
      <w:r w:rsidR="00B77036" w:rsidRPr="00B77036">
        <w:rPr>
          <w:b/>
        </w:rPr>
        <w:t>ПРОГРАММИРОВАНИЕ В КОМПЬЮТЕРНЫХ СИСТЕМАХ</w:t>
      </w:r>
    </w:p>
    <w:p w:rsidR="00F44F3C" w:rsidRPr="00D55857" w:rsidRDefault="00F44F3C" w:rsidP="001C29E4">
      <w:pPr>
        <w:widowControl w:val="0"/>
        <w:ind w:right="-25"/>
        <w:jc w:val="center"/>
        <w:rPr>
          <w:rFonts w:ascii="Tahoma" w:eastAsiaTheme="minorEastAsia" w:hAnsi="Tahoma" w:cs="Tahoma"/>
          <w:sz w:val="24"/>
          <w:szCs w:val="24"/>
        </w:rPr>
      </w:pPr>
    </w:p>
    <w:p w:rsidR="00E30F45" w:rsidRPr="00D55857" w:rsidRDefault="00E30F45" w:rsidP="001C29E4">
      <w:pPr>
        <w:widowControl w:val="0"/>
        <w:jc w:val="center"/>
      </w:pPr>
    </w:p>
    <w:p w:rsidR="00E30F45" w:rsidRPr="00D55857" w:rsidRDefault="00E30F45" w:rsidP="001C29E4">
      <w:pPr>
        <w:widowControl w:val="0"/>
        <w:jc w:val="center"/>
      </w:pPr>
    </w:p>
    <w:p w:rsidR="00E918A2" w:rsidRPr="00D55857" w:rsidRDefault="00E918A2" w:rsidP="001C29E4">
      <w:pPr>
        <w:widowControl w:val="0"/>
        <w:spacing w:line="312" w:lineRule="auto"/>
        <w:jc w:val="center"/>
      </w:pPr>
      <w:r w:rsidRPr="00D55857">
        <w:t>Компьютерный набор автора</w:t>
      </w:r>
    </w:p>
    <w:p w:rsidR="00E918A2" w:rsidRPr="00D55857" w:rsidRDefault="00E918A2" w:rsidP="001C29E4">
      <w:pPr>
        <w:widowControl w:val="0"/>
        <w:spacing w:line="360" w:lineRule="auto"/>
        <w:jc w:val="center"/>
        <w:rPr>
          <w:szCs w:val="24"/>
        </w:rPr>
      </w:pPr>
    </w:p>
    <w:p w:rsidR="00E918A2" w:rsidRPr="00D55857" w:rsidRDefault="00E918A2" w:rsidP="001C29E4">
      <w:pPr>
        <w:widowControl w:val="0"/>
        <w:spacing w:line="360" w:lineRule="auto"/>
        <w:jc w:val="center"/>
        <w:rPr>
          <w:szCs w:val="24"/>
        </w:rPr>
      </w:pPr>
    </w:p>
    <w:p w:rsidR="00E918A2" w:rsidRPr="00D55857" w:rsidRDefault="00E918A2" w:rsidP="001C29E4">
      <w:pPr>
        <w:widowControl w:val="0"/>
        <w:spacing w:line="360" w:lineRule="auto"/>
        <w:jc w:val="center"/>
        <w:rPr>
          <w:szCs w:val="24"/>
        </w:rPr>
      </w:pPr>
    </w:p>
    <w:p w:rsidR="00E918A2" w:rsidRPr="00D55857" w:rsidRDefault="00E918A2" w:rsidP="001C29E4">
      <w:pPr>
        <w:widowControl w:val="0"/>
        <w:spacing w:line="360" w:lineRule="auto"/>
        <w:jc w:val="center"/>
        <w:rPr>
          <w:szCs w:val="24"/>
        </w:rPr>
      </w:pPr>
      <w:r w:rsidRPr="00D55857">
        <w:rPr>
          <w:szCs w:val="24"/>
        </w:rPr>
        <w:t xml:space="preserve">Подписано к печати </w:t>
      </w:r>
      <w:r w:rsidR="004443A0">
        <w:rPr>
          <w:color w:val="FF0000"/>
          <w:szCs w:val="24"/>
        </w:rPr>
        <w:t>________</w:t>
      </w:r>
      <w:r w:rsidR="00467A0A" w:rsidRPr="00B77036">
        <w:rPr>
          <w:color w:val="FF0000"/>
          <w:szCs w:val="24"/>
        </w:rPr>
        <w:t>201</w:t>
      </w:r>
      <w:r w:rsidR="004443A0">
        <w:rPr>
          <w:color w:val="FF0000"/>
          <w:szCs w:val="24"/>
        </w:rPr>
        <w:t xml:space="preserve">9 </w:t>
      </w:r>
      <w:bookmarkStart w:id="148" w:name="_GoBack"/>
      <w:bookmarkEnd w:id="148"/>
      <w:r w:rsidRPr="00D55857">
        <w:rPr>
          <w:szCs w:val="24"/>
        </w:rPr>
        <w:tab/>
        <w:t xml:space="preserve">Формат </w:t>
      </w:r>
      <w:r w:rsidR="00F44F3C" w:rsidRPr="00D55857">
        <w:rPr>
          <w:szCs w:val="24"/>
        </w:rPr>
        <w:t>60х84 1\</w:t>
      </w:r>
      <w:r w:rsidR="009D6D8F">
        <w:rPr>
          <w:szCs w:val="24"/>
        </w:rPr>
        <w:t>20</w:t>
      </w:r>
    </w:p>
    <w:p w:rsidR="00E918A2" w:rsidRPr="00D55857" w:rsidRDefault="00E918A2" w:rsidP="001C29E4">
      <w:pPr>
        <w:widowControl w:val="0"/>
        <w:tabs>
          <w:tab w:val="left" w:pos="3500"/>
          <w:tab w:val="left" w:pos="4100"/>
        </w:tabs>
        <w:spacing w:line="360" w:lineRule="auto"/>
        <w:jc w:val="center"/>
        <w:rPr>
          <w:szCs w:val="24"/>
        </w:rPr>
      </w:pPr>
      <w:r w:rsidRPr="00D55857">
        <w:rPr>
          <w:szCs w:val="24"/>
        </w:rPr>
        <w:t xml:space="preserve">Уч. изд. л. </w:t>
      </w:r>
      <w:r w:rsidR="00520E5C">
        <w:rPr>
          <w:szCs w:val="24"/>
        </w:rPr>
        <w:t>4,36</w:t>
      </w:r>
      <w:r w:rsidRPr="00D55857">
        <w:rPr>
          <w:szCs w:val="24"/>
        </w:rPr>
        <w:t xml:space="preserve">    Тираж   </w:t>
      </w:r>
      <w:r w:rsidR="00520E5C">
        <w:rPr>
          <w:szCs w:val="24"/>
        </w:rPr>
        <w:t>4</w:t>
      </w:r>
      <w:r w:rsidR="00F1485F">
        <w:rPr>
          <w:szCs w:val="24"/>
        </w:rPr>
        <w:t>0</w:t>
      </w:r>
      <w:r w:rsidRPr="00D55857">
        <w:rPr>
          <w:szCs w:val="24"/>
        </w:rPr>
        <w:t xml:space="preserve"> экз.</w:t>
      </w:r>
      <w:r w:rsidRPr="00D55857">
        <w:rPr>
          <w:szCs w:val="24"/>
        </w:rPr>
        <w:tab/>
        <w:t xml:space="preserve">   Печать оперативная</w:t>
      </w:r>
    </w:p>
    <w:p w:rsidR="00E918A2" w:rsidRPr="00D55857" w:rsidRDefault="00303112" w:rsidP="001C29E4">
      <w:pPr>
        <w:widowControl w:val="0"/>
        <w:tabs>
          <w:tab w:val="left" w:pos="3500"/>
          <w:tab w:val="left" w:pos="4100"/>
        </w:tabs>
        <w:spacing w:line="360" w:lineRule="auto"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inline distT="0" distB="0" distL="0" distR="0">
                <wp:extent cx="5400040" cy="635"/>
                <wp:effectExtent l="18415" t="19685" r="20320" b="17780"/>
                <wp:docPr id="7" name="Lin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00040" cy="63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 xmlns:cx="http://schemas.microsoft.com/office/drawing/2014/chartex" xmlns:w16se="http://schemas.microsoft.com/office/word/2015/wordml/symex">
            <w:pict>
              <v:line w14:anchorId="055C44C1" id="Line 45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" strokeweight="2.5pt">
                <v:shadow color="#868686"/>
                <w10:anchorlock/>
              </v:line>
            </w:pict>
          </mc:Fallback>
        </mc:AlternateContent>
      </w:r>
    </w:p>
    <w:p w:rsidR="00E918A2" w:rsidRPr="00D55857" w:rsidRDefault="00E918A2" w:rsidP="001C29E4">
      <w:pPr>
        <w:widowControl w:val="0"/>
        <w:spacing w:line="360" w:lineRule="auto"/>
        <w:jc w:val="center"/>
        <w:rPr>
          <w:szCs w:val="24"/>
        </w:rPr>
      </w:pPr>
      <w:r w:rsidRPr="00D55857">
        <w:rPr>
          <w:szCs w:val="24"/>
        </w:rPr>
        <w:t>Б</w:t>
      </w:r>
      <w:r w:rsidR="00494B08">
        <w:rPr>
          <w:szCs w:val="24"/>
        </w:rPr>
        <w:t>П</w:t>
      </w:r>
      <w:r w:rsidRPr="00D55857">
        <w:rPr>
          <w:szCs w:val="24"/>
        </w:rPr>
        <w:t>ОУ «Омский АТК»</w:t>
      </w:r>
    </w:p>
    <w:p w:rsidR="00A6329F" w:rsidRDefault="00E918A2" w:rsidP="00380C41">
      <w:pPr>
        <w:tabs>
          <w:tab w:val="left" w:pos="3428"/>
        </w:tabs>
        <w:rPr>
          <w:szCs w:val="24"/>
        </w:rPr>
      </w:pPr>
      <w:r w:rsidRPr="00D55857">
        <w:rPr>
          <w:szCs w:val="24"/>
        </w:rPr>
        <w:t>644024, Омск, ул. Гагарина, 10</w:t>
      </w:r>
    </w:p>
    <w:sectPr w:rsidR="00A6329F" w:rsidSect="004916D7">
      <w:headerReference w:type="default" r:id="rId43"/>
      <w:pgSz w:w="11906" w:h="16838"/>
      <w:pgMar w:top="1134" w:right="1418" w:bottom="851" w:left="85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0EE" w:rsidRDefault="003E70EE" w:rsidP="007A74A7">
      <w:r>
        <w:separator/>
      </w:r>
    </w:p>
  </w:endnote>
  <w:endnote w:type="continuationSeparator" w:id="0">
    <w:p w:rsidR="003E70EE" w:rsidRDefault="003E70EE" w:rsidP="007A7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 w:rsidP="00A25E91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 w:rsidP="00A25E91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66F99">
      <w:rPr>
        <w:noProof/>
      </w:rPr>
      <w:t>37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 w:rsidP="00A25E91">
    <w:pPr>
      <w:pStyle w:val="a9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 w:rsidP="00A25E91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66F99">
      <w:rPr>
        <w:noProof/>
      </w:rPr>
      <w:t>67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0EE" w:rsidRDefault="003E70EE" w:rsidP="007A74A7">
      <w:r>
        <w:separator/>
      </w:r>
    </w:p>
  </w:footnote>
  <w:footnote w:type="continuationSeparator" w:id="0">
    <w:p w:rsidR="003E70EE" w:rsidRDefault="003E70EE" w:rsidP="007A74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815A6D1" wp14:editId="61AD5A5E">
              <wp:simplePos x="0" y="0"/>
              <wp:positionH relativeFrom="page">
                <wp:posOffset>726440</wp:posOffset>
              </wp:positionH>
              <wp:positionV relativeFrom="page">
                <wp:posOffset>245745</wp:posOffset>
              </wp:positionV>
              <wp:extent cx="6627495" cy="10206355"/>
              <wp:effectExtent l="0" t="0" r="1905" b="4445"/>
              <wp:wrapNone/>
              <wp:docPr id="29" name="Group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7495" cy="10206355"/>
                        <a:chOff x="0" y="0"/>
                        <a:chExt cx="20000" cy="20000"/>
                      </a:xfrm>
                    </wpg:grpSpPr>
                    <wps:wsp>
                      <wps:cNvPr id="30" name="Rectangle 3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Line 3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3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3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3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3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Rectangle 3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3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3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E609AF" w:rsidRDefault="003E70EE" w:rsidP="0093424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3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E609AF" w:rsidRDefault="003E70EE" w:rsidP="0093424E">
                            <w:r>
                              <w:br w:type="page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3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3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3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3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3" name="Group 3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E609AF" w:rsidRDefault="003E70EE" w:rsidP="009342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3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E609AF" w:rsidRDefault="003E70EE" w:rsidP="009342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3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Pr="00A915A3" w:rsidRDefault="003E70EE" w:rsidP="0093424E">
                              <w:pPr>
                                <w:pStyle w:val="aff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4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3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4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70EE" w:rsidRDefault="003E70EE" w:rsidP="0093424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8" name="Line 4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4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E609AF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 w:rsidRPr="00E609AF">
                              <w:rPr>
                                <w:sz w:val="18"/>
                              </w:rPr>
                              <w:t>Тема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4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4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4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4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Default="003E70EE" w:rsidP="0093424E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4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E609AF" w:rsidRDefault="003E70EE" w:rsidP="0093424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Line 4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417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E609AF" w:rsidRDefault="003E70EE" w:rsidP="0093424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15A6D1" id="Group 368" o:spid="_x0000_s1050" style="position:absolute;margin-left:57.2pt;margin-top:19.35pt;width:521.85pt;height:803.6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" o:allowincell="f">
              <v:rect id="Rectangle 369" o:spid="_x0000_s105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dUQL8A&#10;AADbAAAADwAAAGRycy9kb3ducmV2LnhtbERPzYrCMBC+C75DGMGbpiqIdo1SBcGTaNcHGJqxLTaT&#10;2sS2u09vDoLHj+9/s+tNJVpqXGlZwWwagSDOrC45V3D7PU5WIJxH1lhZJgV/5GC3HQ42GGvb8ZXa&#10;1OcihLCLUUHhfR1L6bKCDLqprYkDd7eNQR9gk0vdYBfCTSXnUbSUBksODQXWdCgoe6Qvo+Dh+/ac&#10;5On/cX3br7PLPulez0Sp8ahPfkB46v1X/HGftIJFWB+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R1RAvwAAANsAAAAPAAAAAAAAAAAAAAAAAJgCAABkcnMvZG93bnJl&#10;di54bWxQSwUGAAAAAAQABAD1AAAAhAMAAAAA&#10;" filled="f" strokeweight="2pt"/>
              <v:line id="Line 370" o:spid="_x0000_s1052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371" o:spid="_x0000_s1053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372" o:spid="_x0000_s1054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373" o:spid="_x0000_s105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374" o:spid="_x0000_s1056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375" o:spid="_x0000_s1057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<v:line id="Line 376" o:spid="_x0000_s1058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377" o:spid="_x0000_s10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<v:line id="Line 378" o:spid="_x0000_s10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rect id="Rectangle 379" o:spid="_x0000_s1061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0" o:spid="_x0000_s1062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1" o:spid="_x0000_s1063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2" o:spid="_x0000_s1064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83" o:spid="_x0000_s106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4" o:spid="_x0000_s1066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5" o:spid="_x0000_s1067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<v:textbox inset="1pt,1pt,1pt,1pt">
                  <w:txbxContent>
                    <w:p w:rsidR="003E70EE" w:rsidRPr="00E609AF" w:rsidRDefault="003E70EE" w:rsidP="0093424E"/>
                  </w:txbxContent>
                </v:textbox>
              </v:rect>
              <v:rect id="Rectangle 386" o:spid="_x0000_s1068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3E70EE" w:rsidRPr="00E609AF" w:rsidRDefault="003E70EE" w:rsidP="0093424E">
                      <w:r>
                        <w:br w:type="page"/>
                      </w:r>
                    </w:p>
                  </w:txbxContent>
                </v:textbox>
              </v:rect>
              <v:line id="Line 387" o:spid="_x0000_s1069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<v:line id="Line 388" o:spid="_x0000_s107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<v:line id="Line 389" o:spid="_x0000_s1071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line id="Line 390" o:spid="_x0000_s107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<v:line id="Line 391" o:spid="_x0000_s107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<v:group id="Group 392" o:spid="_x0000_s107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rect id="Rectangle 393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:rsidR="003E70EE" w:rsidRDefault="003E70EE" w:rsidP="0093424E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4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:rsidR="003E70EE" w:rsidRPr="00E609AF" w:rsidRDefault="003E70EE" w:rsidP="0093424E"/>
                    </w:txbxContent>
                  </v:textbox>
                </v:rect>
              </v:group>
              <v:group id="Group 395" o:spid="_x0000_s1077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rect id="Rectangle 396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3E70EE" w:rsidRDefault="003E70EE" w:rsidP="0093424E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7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3E70EE" w:rsidRPr="00E609AF" w:rsidRDefault="003E70EE" w:rsidP="0093424E"/>
                    </w:txbxContent>
                  </v:textbox>
                </v:rect>
              </v:group>
              <v:group id="Group 398" o:spid="_x0000_s1080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<v:rect id="Rectangle 399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3E70EE" w:rsidRDefault="003E70EE" w:rsidP="0093424E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0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3E70EE" w:rsidRPr="00A915A3" w:rsidRDefault="003E70EE" w:rsidP="0093424E">
                        <w:pPr>
                          <w:pStyle w:val="aff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01" o:spid="_x0000_s1083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402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3E70EE" w:rsidRDefault="003E70EE" w:rsidP="0093424E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3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3E70EE" w:rsidRDefault="003E70EE" w:rsidP="0093424E"/>
                    </w:txbxContent>
                  </v:textbox>
                </v:rect>
              </v:group>
              <v:group id="Group 404" o:spid="_x0000_s1086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<v:rect id="Rectangle 405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3E70EE" w:rsidRDefault="003E70EE" w:rsidP="0093424E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6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3E70EE" w:rsidRDefault="003E70EE" w:rsidP="0093424E"/>
                    </w:txbxContent>
                  </v:textbox>
                </v:rect>
              </v:group>
              <v:line id="Line 407" o:spid="_x0000_s108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<v:rect id="Rectangle 408" o:spid="_x0000_s1090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3E70EE" w:rsidRPr="00E609AF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 w:rsidRPr="00E609AF">
                        <w:rPr>
                          <w:sz w:val="18"/>
                        </w:rPr>
                        <w:t xml:space="preserve">Тема </w:t>
                      </w:r>
                      <w:proofErr w:type="spellStart"/>
                      <w:r w:rsidRPr="00E609AF">
                        <w:rPr>
                          <w:sz w:val="18"/>
                        </w:rPr>
                        <w:t>проекта</w:t>
                      </w:r>
                      <w:proofErr w:type="spellEnd"/>
                    </w:p>
                  </w:txbxContent>
                </v:textbox>
              </v:rect>
              <v:line id="Line 409" o:spid="_x0000_s109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410" o:spid="_x0000_s109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411" o:spid="_x0000_s109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rect id="Rectangle 412" o:spid="_x0000_s109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13" o:spid="_x0000_s109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<v:textbox inset="1pt,1pt,1pt,1pt">
                  <w:txbxContent>
                    <w:p w:rsidR="003E70EE" w:rsidRDefault="003E70EE" w:rsidP="0093424E">
                      <w:pPr>
                        <w:pStyle w:val="af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14" o:spid="_x0000_s109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<v:textbox inset="1pt,1pt,1pt,1pt">
                  <w:txbxContent>
                    <w:p w:rsidR="003E70EE" w:rsidRPr="00E609AF" w:rsidRDefault="003E70EE" w:rsidP="0093424E"/>
                  </w:txbxContent>
                </v:textbox>
              </v:rect>
              <v:line id="Line 415" o:spid="_x0000_s109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    <v:line id="Line 416" o:spid="_x0000_s109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<v:rect id="Rectangle 417" o:spid="_x0000_s109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3E70EE" w:rsidRPr="00E609AF" w:rsidRDefault="003E70EE" w:rsidP="0093424E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270BC10" wp14:editId="49EB8B94">
              <wp:simplePos x="0" y="0"/>
              <wp:positionH relativeFrom="page">
                <wp:posOffset>717550</wp:posOffset>
              </wp:positionH>
              <wp:positionV relativeFrom="page">
                <wp:posOffset>228600</wp:posOffset>
              </wp:positionV>
              <wp:extent cx="6612255" cy="10198735"/>
              <wp:effectExtent l="0" t="0" r="0" b="12065"/>
              <wp:wrapNone/>
              <wp:docPr id="9" name="Group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255" cy="10198735"/>
                        <a:chOff x="0" y="0"/>
                        <a:chExt cx="20000" cy="20000"/>
                      </a:xfrm>
                    </wpg:grpSpPr>
                    <wps:wsp>
                      <wps:cNvPr id="10" name="Rectangle 3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" name="Line 3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3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3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3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3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3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>
                            <w:pPr>
                              <w:pStyle w:val="aff8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3238B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366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9A44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367"/>
                      <wps:cNvSpPr>
                        <a:spLocks noChangeArrowheads="1"/>
                      </wps:cNvSpPr>
                      <wps:spPr bwMode="auto">
                        <a:xfrm>
                          <a:off x="7837" y="19233"/>
                          <a:ext cx="10832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70EE" w:rsidRPr="0073238B" w:rsidRDefault="003E70EE" w:rsidP="0063302F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ДП.09.02.03. ПКС.О.ПЗ.ХХ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70BC10" id="Group 348" o:spid="_x0000_s1100" style="position:absolute;margin-left:56.5pt;margin-top:18pt;width:520.65pt;height:803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">
              <v:rect id="Rectangle 349" o:spid="_x0000_s110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IIM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hl1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IIIMMAAADbAAAADwAAAAAAAAAAAAAAAACYAgAAZHJzL2Rv&#10;d25yZXYueG1sUEsFBgAAAAAEAAQA9QAAAIgDAAAAAA==&#10;" filled="f" strokeweight="2pt"/>
              <v:line id="Line 350" o:spid="_x0000_s110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351" o:spid="_x0000_s110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352" o:spid="_x0000_s110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353" o:spid="_x0000_s110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354" o:spid="_x0000_s110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355" o:spid="_x0000_s110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356" o:spid="_x0000_s110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357" o:spid="_x0000_s110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jqTs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Y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KOpOxAAAANsAAAAPAAAAAAAAAAAA&#10;AAAAAKECAABkcnMvZG93bnJldi54bWxQSwUGAAAAAAQABAD5AAAAkgMAAAAA&#10;" strokeweight="1pt"/>
              <v:line id="Line 358" o:spid="_x0000_s111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359" o:spid="_x0000_s111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QEZ8AAAADaAAAADwAAAGRycy9kb3ducmV2LnhtbERPzWoCMRC+F3yHMAVvNWsP0m7NLlIr&#10;KB5K1QcYN9PN6mayJFFXn74RCp6Gj+93pmVvW3EmHxrHCsajDARx5XTDtYLddvHyBiJEZI2tY1Jw&#10;pQBlMXiaYq7dhX/ovIm1SCEcclRgYuxyKUNlyGIYuY44cb/OW4wJ+lpqj5cUblv5mmUTabHh1GCw&#10;o09D1XFzsgpWfr8+jm+1kXte+a/2e/4e7EGp4XM/+wARqY8P8b97qdN8uL9yv7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H0BGfAAAAA2gAAAA8AAAAAAAAAAAAAAAAA&#10;oQIAAGRycy9kb3ducmV2LnhtbFBLBQYAAAAABAAEAPkAAACOAwAAAAA=&#10;" strokeweight="1pt"/>
              <v:rect id="Rectangle 360" o:spid="_x0000_s111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proofErr w:type="spellStart"/>
                      <w:r w:rsidRPr="0073238B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73238B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1" o:spid="_x0000_s111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r w:rsidRPr="0073238B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62" o:spid="_x0000_s111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r w:rsidRPr="0073238B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73238B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73238B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3" o:spid="_x0000_s111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proofErr w:type="spellStart"/>
                      <w:r w:rsidRPr="0073238B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4" o:spid="_x0000_s111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r w:rsidRPr="0073238B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65" o:spid="_x0000_s111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:rsidR="003E70EE" w:rsidRPr="0073238B" w:rsidRDefault="003E70EE" w:rsidP="009A447C">
                      <w:pPr>
                        <w:pStyle w:val="aff8"/>
                        <w:jc w:val="center"/>
                        <w:rPr>
                          <w:i w:val="0"/>
                          <w:sz w:val="18"/>
                        </w:rPr>
                      </w:pPr>
                      <w:r w:rsidRPr="0073238B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66" o:spid="_x0000_s111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:rsidR="003E70EE" w:rsidRPr="0073238B" w:rsidRDefault="003E70EE" w:rsidP="009A447C"/>
                  </w:txbxContent>
                </v:textbox>
              </v:rect>
              <v:rect id="Rectangle 367" o:spid="_x0000_s1119" style="position:absolute;left:7837;top:19233;width:10832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3E70EE" w:rsidRPr="0073238B" w:rsidRDefault="003E70EE" w:rsidP="0063302F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0000"/>
                        </w:rPr>
                        <w:t>ДП.09.02.03. ПКС.О.ПЗ.ХХ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70EE" w:rsidRDefault="003E70E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DF40591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F8BE1D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</w:abstractNum>
  <w:abstractNum w:abstractNumId="3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</w:abstractNum>
  <w:abstractNum w:abstractNumId="4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</w:abstractNum>
  <w:abstractNum w:abstractNumId="5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0" w:firstLine="709"/>
      </w:pPr>
      <w:rPr>
        <w:rFonts w:ascii="Symbol" w:hAnsi="Symbol"/>
        <w:color w:val="auto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-142"/>
        </w:tabs>
        <w:ind w:left="-142" w:firstLine="709"/>
      </w:pPr>
    </w:lvl>
  </w:abstractNum>
  <w:abstractNum w:abstractNumId="7">
    <w:nsid w:val="00000029"/>
    <w:multiLevelType w:val="hybridMultilevel"/>
    <w:tmpl w:val="00004823"/>
    <w:lvl w:ilvl="0" w:tplc="000018BE">
      <w:start w:val="1"/>
      <w:numFmt w:val="bullet"/>
      <w:lvlText w:val="ОО"/>
      <w:lvlJc w:val="left"/>
      <w:pPr>
        <w:tabs>
          <w:tab w:val="num" w:pos="720"/>
        </w:tabs>
        <w:ind w:left="720" w:hanging="360"/>
      </w:pPr>
    </w:lvl>
    <w:lvl w:ilvl="1" w:tplc="0000678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7CB359C"/>
    <w:multiLevelType w:val="hybridMultilevel"/>
    <w:tmpl w:val="DF8A51F4"/>
    <w:lvl w:ilvl="0" w:tplc="64327212">
      <w:start w:val="5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90121CF"/>
    <w:multiLevelType w:val="hybridMultilevel"/>
    <w:tmpl w:val="58BA6FB0"/>
    <w:lvl w:ilvl="0" w:tplc="000018BE">
      <w:start w:val="1"/>
      <w:numFmt w:val="bullet"/>
      <w:lvlText w:val="ОО"/>
      <w:lvlJc w:val="left"/>
      <w:pPr>
        <w:tabs>
          <w:tab w:val="num" w:pos="720"/>
        </w:tabs>
        <w:ind w:left="720" w:hanging="360"/>
      </w:pPr>
    </w:lvl>
    <w:lvl w:ilvl="1" w:tplc="6EC632D8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A963AE3"/>
    <w:multiLevelType w:val="hybridMultilevel"/>
    <w:tmpl w:val="B68E09E4"/>
    <w:lvl w:ilvl="0" w:tplc="B97E848E">
      <w:start w:val="1"/>
      <w:numFmt w:val="decimal"/>
      <w:lvlText w:val="%1"/>
      <w:lvlJc w:val="left"/>
      <w:pPr>
        <w:ind w:left="1384" w:hanging="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2697DAB"/>
    <w:multiLevelType w:val="multilevel"/>
    <w:tmpl w:val="4BD820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146F2AFC"/>
    <w:multiLevelType w:val="hybridMultilevel"/>
    <w:tmpl w:val="814CC2F0"/>
    <w:lvl w:ilvl="0" w:tplc="193EDEC4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F02BA0"/>
    <w:multiLevelType w:val="hybridMultilevel"/>
    <w:tmpl w:val="DB30762A"/>
    <w:lvl w:ilvl="0" w:tplc="6C8C9FB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676EAE"/>
    <w:multiLevelType w:val="hybridMultilevel"/>
    <w:tmpl w:val="AC3E6A4C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1A8C14EE"/>
    <w:multiLevelType w:val="hybridMultilevel"/>
    <w:tmpl w:val="EDB00FCE"/>
    <w:lvl w:ilvl="0" w:tplc="0672841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1BC33CA5"/>
    <w:multiLevelType w:val="hybridMultilevel"/>
    <w:tmpl w:val="91B09FB0"/>
    <w:lvl w:ilvl="0" w:tplc="AFD064C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353E2B"/>
    <w:multiLevelType w:val="multilevel"/>
    <w:tmpl w:val="958CA4C0"/>
    <w:lvl w:ilvl="0">
      <w:start w:val="1"/>
      <w:numFmt w:val="decimal"/>
      <w:pStyle w:val="4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30522DA"/>
    <w:multiLevelType w:val="hybridMultilevel"/>
    <w:tmpl w:val="58E240DE"/>
    <w:lvl w:ilvl="0" w:tplc="6EC632D8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87E3530"/>
    <w:multiLevelType w:val="multilevel"/>
    <w:tmpl w:val="EE70FC3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>
      <w:start w:val="2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8" w:hanging="2520"/>
      </w:pPr>
      <w:rPr>
        <w:rFonts w:hint="default"/>
      </w:rPr>
    </w:lvl>
  </w:abstractNum>
  <w:abstractNum w:abstractNumId="20">
    <w:nsid w:val="2B552A16"/>
    <w:multiLevelType w:val="hybridMultilevel"/>
    <w:tmpl w:val="A87C4182"/>
    <w:lvl w:ilvl="0" w:tplc="0672841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A9DCD798">
      <w:numFmt w:val="bullet"/>
      <w:lvlText w:val="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2B6E638B"/>
    <w:multiLevelType w:val="hybridMultilevel"/>
    <w:tmpl w:val="EDB00FCE"/>
    <w:lvl w:ilvl="0" w:tplc="0672841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378437D"/>
    <w:multiLevelType w:val="hybridMultilevel"/>
    <w:tmpl w:val="B3F2C766"/>
    <w:lvl w:ilvl="0" w:tplc="0672841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635582A"/>
    <w:multiLevelType w:val="hybridMultilevel"/>
    <w:tmpl w:val="AC1AD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E153C"/>
    <w:multiLevelType w:val="multilevel"/>
    <w:tmpl w:val="EE70FC3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>
      <w:start w:val="2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8" w:hanging="2520"/>
      </w:pPr>
      <w:rPr>
        <w:rFonts w:hint="default"/>
      </w:rPr>
    </w:lvl>
  </w:abstractNum>
  <w:abstractNum w:abstractNumId="25">
    <w:nsid w:val="42BB2F32"/>
    <w:multiLevelType w:val="singleLevel"/>
    <w:tmpl w:val="D5C0E5AA"/>
    <w:lvl w:ilvl="0">
      <w:start w:val="1"/>
      <w:numFmt w:val="bullet"/>
      <w:pStyle w:val="a0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sz w:val="32"/>
      </w:rPr>
    </w:lvl>
  </w:abstractNum>
  <w:abstractNum w:abstractNumId="26">
    <w:nsid w:val="447B70CB"/>
    <w:multiLevelType w:val="multilevel"/>
    <w:tmpl w:val="BECAC44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>
      <w:start w:val="2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8" w:hanging="2520"/>
      </w:pPr>
      <w:rPr>
        <w:rFonts w:hint="default"/>
      </w:rPr>
    </w:lvl>
  </w:abstractNum>
  <w:abstractNum w:abstractNumId="27">
    <w:nsid w:val="44C155EF"/>
    <w:multiLevelType w:val="hybridMultilevel"/>
    <w:tmpl w:val="F1500E9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44E66B8F"/>
    <w:multiLevelType w:val="multilevel"/>
    <w:tmpl w:val="EE70FC3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>
      <w:start w:val="2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8" w:hanging="2520"/>
      </w:pPr>
      <w:rPr>
        <w:rFonts w:hint="default"/>
      </w:rPr>
    </w:lvl>
  </w:abstractNum>
  <w:abstractNum w:abstractNumId="29">
    <w:nsid w:val="479A306B"/>
    <w:multiLevelType w:val="hybridMultilevel"/>
    <w:tmpl w:val="95964A62"/>
    <w:lvl w:ilvl="0" w:tplc="379481A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67326A"/>
    <w:multiLevelType w:val="hybridMultilevel"/>
    <w:tmpl w:val="EDB00FCE"/>
    <w:lvl w:ilvl="0" w:tplc="0672841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4EB952BC"/>
    <w:multiLevelType w:val="hybridMultilevel"/>
    <w:tmpl w:val="97925956"/>
    <w:lvl w:ilvl="0" w:tplc="BC70A35E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1865404"/>
    <w:multiLevelType w:val="hybridMultilevel"/>
    <w:tmpl w:val="AC1AD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A6477E"/>
    <w:multiLevelType w:val="hybridMultilevel"/>
    <w:tmpl w:val="FA5C2210"/>
    <w:lvl w:ilvl="0" w:tplc="193EDEC4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6360E44"/>
    <w:multiLevelType w:val="hybridMultilevel"/>
    <w:tmpl w:val="3B662602"/>
    <w:lvl w:ilvl="0" w:tplc="193EDEC4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BD00DCC"/>
    <w:multiLevelType w:val="hybridMultilevel"/>
    <w:tmpl w:val="F614E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05295C"/>
    <w:multiLevelType w:val="hybridMultilevel"/>
    <w:tmpl w:val="F0E2ADD6"/>
    <w:lvl w:ilvl="0" w:tplc="BC70A35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A81DC2"/>
    <w:multiLevelType w:val="hybridMultilevel"/>
    <w:tmpl w:val="B68E09E4"/>
    <w:lvl w:ilvl="0" w:tplc="B97E848E">
      <w:start w:val="1"/>
      <w:numFmt w:val="decimal"/>
      <w:lvlText w:val="%1"/>
      <w:lvlJc w:val="left"/>
      <w:pPr>
        <w:ind w:left="1384" w:hanging="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86F3EFD"/>
    <w:multiLevelType w:val="hybridMultilevel"/>
    <w:tmpl w:val="59CEB7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01063D6"/>
    <w:multiLevelType w:val="hybridMultilevel"/>
    <w:tmpl w:val="91B09FB0"/>
    <w:lvl w:ilvl="0" w:tplc="AFD064C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96605D"/>
    <w:multiLevelType w:val="hybridMultilevel"/>
    <w:tmpl w:val="1B10992C"/>
    <w:lvl w:ilvl="0" w:tplc="AE068F7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/>
        <w:i/>
        <w:color w:val="auto"/>
        <w:sz w:val="24"/>
        <w:szCs w:val="24"/>
        <w:effect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7"/>
  </w:num>
  <w:num w:numId="3">
    <w:abstractNumId w:val="13"/>
  </w:num>
  <w:num w:numId="4">
    <w:abstractNumId w:val="29"/>
  </w:num>
  <w:num w:numId="5">
    <w:abstractNumId w:val="0"/>
  </w:num>
  <w:num w:numId="6">
    <w:abstractNumId w:val="35"/>
  </w:num>
  <w:num w:numId="7">
    <w:abstractNumId w:val="33"/>
  </w:num>
  <w:num w:numId="8">
    <w:abstractNumId w:val="8"/>
  </w:num>
  <w:num w:numId="9">
    <w:abstractNumId w:val="31"/>
  </w:num>
  <w:num w:numId="10">
    <w:abstractNumId w:val="34"/>
  </w:num>
  <w:num w:numId="11">
    <w:abstractNumId w:val="26"/>
  </w:num>
  <w:num w:numId="12">
    <w:abstractNumId w:val="40"/>
  </w:num>
  <w:num w:numId="13">
    <w:abstractNumId w:val="19"/>
  </w:num>
  <w:num w:numId="14">
    <w:abstractNumId w:val="1"/>
  </w:num>
  <w:num w:numId="15">
    <w:abstractNumId w:val="37"/>
  </w:num>
  <w:num w:numId="16">
    <w:abstractNumId w:val="7"/>
  </w:num>
  <w:num w:numId="17">
    <w:abstractNumId w:val="21"/>
  </w:num>
  <w:num w:numId="18">
    <w:abstractNumId w:val="16"/>
  </w:num>
  <w:num w:numId="19">
    <w:abstractNumId w:val="24"/>
  </w:num>
  <w:num w:numId="20">
    <w:abstractNumId w:val="30"/>
  </w:num>
  <w:num w:numId="21">
    <w:abstractNumId w:val="20"/>
  </w:num>
  <w:num w:numId="22">
    <w:abstractNumId w:val="22"/>
  </w:num>
  <w:num w:numId="23">
    <w:abstractNumId w:val="39"/>
  </w:num>
  <w:num w:numId="24">
    <w:abstractNumId w:val="11"/>
  </w:num>
  <w:num w:numId="25">
    <w:abstractNumId w:val="9"/>
  </w:num>
  <w:num w:numId="26">
    <w:abstractNumId w:val="18"/>
  </w:num>
  <w:num w:numId="27">
    <w:abstractNumId w:val="15"/>
  </w:num>
  <w:num w:numId="28">
    <w:abstractNumId w:val="27"/>
  </w:num>
  <w:num w:numId="29">
    <w:abstractNumId w:val="28"/>
  </w:num>
  <w:num w:numId="30">
    <w:abstractNumId w:val="10"/>
  </w:num>
  <w:num w:numId="31">
    <w:abstractNumId w:val="23"/>
  </w:num>
  <w:num w:numId="32">
    <w:abstractNumId w:val="38"/>
  </w:num>
  <w:num w:numId="33">
    <w:abstractNumId w:val="14"/>
  </w:num>
  <w:num w:numId="34">
    <w:abstractNumId w:val="36"/>
  </w:num>
  <w:num w:numId="35">
    <w:abstractNumId w:val="12"/>
  </w:num>
  <w:num w:numId="36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mirrorMargins/>
  <w:documentProtection w:edit="readOnly" w:enforcement="0"/>
  <w:defaultTabStop w:val="709"/>
  <w:drawingGridHorizontalSpacing w:val="14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83B"/>
    <w:rsid w:val="00000BD8"/>
    <w:rsid w:val="00001934"/>
    <w:rsid w:val="00004251"/>
    <w:rsid w:val="000046B9"/>
    <w:rsid w:val="0000501A"/>
    <w:rsid w:val="0000748C"/>
    <w:rsid w:val="00010591"/>
    <w:rsid w:val="00010C07"/>
    <w:rsid w:val="00011732"/>
    <w:rsid w:val="00014D25"/>
    <w:rsid w:val="00015163"/>
    <w:rsid w:val="00015307"/>
    <w:rsid w:val="00015DD6"/>
    <w:rsid w:val="0001667C"/>
    <w:rsid w:val="00016981"/>
    <w:rsid w:val="000177D3"/>
    <w:rsid w:val="00017CB8"/>
    <w:rsid w:val="00017D06"/>
    <w:rsid w:val="00020DFA"/>
    <w:rsid w:val="00021F0B"/>
    <w:rsid w:val="0002297C"/>
    <w:rsid w:val="0002779D"/>
    <w:rsid w:val="000304FD"/>
    <w:rsid w:val="000308E1"/>
    <w:rsid w:val="0003388F"/>
    <w:rsid w:val="00036833"/>
    <w:rsid w:val="00036E15"/>
    <w:rsid w:val="00041F2D"/>
    <w:rsid w:val="00043E37"/>
    <w:rsid w:val="00043E9F"/>
    <w:rsid w:val="00046D53"/>
    <w:rsid w:val="000503E3"/>
    <w:rsid w:val="00052B9D"/>
    <w:rsid w:val="00053151"/>
    <w:rsid w:val="0005340D"/>
    <w:rsid w:val="00053AAB"/>
    <w:rsid w:val="00056150"/>
    <w:rsid w:val="0005667F"/>
    <w:rsid w:val="0005688C"/>
    <w:rsid w:val="000577B9"/>
    <w:rsid w:val="00057C72"/>
    <w:rsid w:val="00060A65"/>
    <w:rsid w:val="00061D88"/>
    <w:rsid w:val="00062047"/>
    <w:rsid w:val="00062BE4"/>
    <w:rsid w:val="000638BC"/>
    <w:rsid w:val="00063CA0"/>
    <w:rsid w:val="00064F3F"/>
    <w:rsid w:val="00065634"/>
    <w:rsid w:val="00066802"/>
    <w:rsid w:val="00072719"/>
    <w:rsid w:val="00072B13"/>
    <w:rsid w:val="00073751"/>
    <w:rsid w:val="00073B13"/>
    <w:rsid w:val="00073DF7"/>
    <w:rsid w:val="000746CE"/>
    <w:rsid w:val="00075C67"/>
    <w:rsid w:val="00075EB8"/>
    <w:rsid w:val="0007639E"/>
    <w:rsid w:val="00076F51"/>
    <w:rsid w:val="000772DD"/>
    <w:rsid w:val="000809C4"/>
    <w:rsid w:val="00080E4C"/>
    <w:rsid w:val="000815AA"/>
    <w:rsid w:val="00083580"/>
    <w:rsid w:val="00084AD4"/>
    <w:rsid w:val="0008601B"/>
    <w:rsid w:val="00086610"/>
    <w:rsid w:val="00086731"/>
    <w:rsid w:val="0008688D"/>
    <w:rsid w:val="00087C54"/>
    <w:rsid w:val="00091604"/>
    <w:rsid w:val="0009267B"/>
    <w:rsid w:val="0009292B"/>
    <w:rsid w:val="000930FE"/>
    <w:rsid w:val="000932C4"/>
    <w:rsid w:val="00093A5D"/>
    <w:rsid w:val="00093CC2"/>
    <w:rsid w:val="00096D15"/>
    <w:rsid w:val="000A04B8"/>
    <w:rsid w:val="000A1E93"/>
    <w:rsid w:val="000A24A5"/>
    <w:rsid w:val="000A4033"/>
    <w:rsid w:val="000A5A74"/>
    <w:rsid w:val="000A6021"/>
    <w:rsid w:val="000A6EAC"/>
    <w:rsid w:val="000A7DF5"/>
    <w:rsid w:val="000B1B78"/>
    <w:rsid w:val="000B1D45"/>
    <w:rsid w:val="000B1D53"/>
    <w:rsid w:val="000B3064"/>
    <w:rsid w:val="000B431D"/>
    <w:rsid w:val="000B737C"/>
    <w:rsid w:val="000B74FD"/>
    <w:rsid w:val="000C0E71"/>
    <w:rsid w:val="000C1D87"/>
    <w:rsid w:val="000C2389"/>
    <w:rsid w:val="000C2A00"/>
    <w:rsid w:val="000C5061"/>
    <w:rsid w:val="000C583A"/>
    <w:rsid w:val="000C709B"/>
    <w:rsid w:val="000C7464"/>
    <w:rsid w:val="000C7C28"/>
    <w:rsid w:val="000D108C"/>
    <w:rsid w:val="000D18EE"/>
    <w:rsid w:val="000D1905"/>
    <w:rsid w:val="000D22A8"/>
    <w:rsid w:val="000D315A"/>
    <w:rsid w:val="000D3EC8"/>
    <w:rsid w:val="000D4C46"/>
    <w:rsid w:val="000D6138"/>
    <w:rsid w:val="000D67D0"/>
    <w:rsid w:val="000D6CB2"/>
    <w:rsid w:val="000E0122"/>
    <w:rsid w:val="000E0B93"/>
    <w:rsid w:val="000E3971"/>
    <w:rsid w:val="000E4836"/>
    <w:rsid w:val="000E541C"/>
    <w:rsid w:val="000E69AB"/>
    <w:rsid w:val="000F0DFE"/>
    <w:rsid w:val="000F2CD6"/>
    <w:rsid w:val="000F3B67"/>
    <w:rsid w:val="000F6968"/>
    <w:rsid w:val="000F6C2F"/>
    <w:rsid w:val="000F7C6A"/>
    <w:rsid w:val="00100051"/>
    <w:rsid w:val="001001DE"/>
    <w:rsid w:val="00100D86"/>
    <w:rsid w:val="00100EC3"/>
    <w:rsid w:val="00101403"/>
    <w:rsid w:val="001035BB"/>
    <w:rsid w:val="001051E1"/>
    <w:rsid w:val="00105832"/>
    <w:rsid w:val="00106A1A"/>
    <w:rsid w:val="00112528"/>
    <w:rsid w:val="001129C8"/>
    <w:rsid w:val="0011319D"/>
    <w:rsid w:val="00113BB1"/>
    <w:rsid w:val="0011457B"/>
    <w:rsid w:val="00115643"/>
    <w:rsid w:val="001159B3"/>
    <w:rsid w:val="001167FA"/>
    <w:rsid w:val="00117AC4"/>
    <w:rsid w:val="00120279"/>
    <w:rsid w:val="00120502"/>
    <w:rsid w:val="001215B4"/>
    <w:rsid w:val="00122163"/>
    <w:rsid w:val="00122A5C"/>
    <w:rsid w:val="001258F5"/>
    <w:rsid w:val="00126541"/>
    <w:rsid w:val="00127AD9"/>
    <w:rsid w:val="001301FB"/>
    <w:rsid w:val="001320F5"/>
    <w:rsid w:val="00132998"/>
    <w:rsid w:val="0013447A"/>
    <w:rsid w:val="00134930"/>
    <w:rsid w:val="00134BF1"/>
    <w:rsid w:val="0013517E"/>
    <w:rsid w:val="00135A58"/>
    <w:rsid w:val="00136EC0"/>
    <w:rsid w:val="001374BB"/>
    <w:rsid w:val="00137625"/>
    <w:rsid w:val="00140568"/>
    <w:rsid w:val="00140904"/>
    <w:rsid w:val="00140DB4"/>
    <w:rsid w:val="00141C91"/>
    <w:rsid w:val="001441B4"/>
    <w:rsid w:val="001448E0"/>
    <w:rsid w:val="00145566"/>
    <w:rsid w:val="0014577E"/>
    <w:rsid w:val="001470B3"/>
    <w:rsid w:val="00147196"/>
    <w:rsid w:val="0014754F"/>
    <w:rsid w:val="00147D94"/>
    <w:rsid w:val="0015053E"/>
    <w:rsid w:val="00150C98"/>
    <w:rsid w:val="0015263E"/>
    <w:rsid w:val="00152EAC"/>
    <w:rsid w:val="00154158"/>
    <w:rsid w:val="0015607B"/>
    <w:rsid w:val="001573AC"/>
    <w:rsid w:val="001614D7"/>
    <w:rsid w:val="001639A8"/>
    <w:rsid w:val="00164278"/>
    <w:rsid w:val="0016446A"/>
    <w:rsid w:val="00164616"/>
    <w:rsid w:val="00164792"/>
    <w:rsid w:val="0016545C"/>
    <w:rsid w:val="0016780B"/>
    <w:rsid w:val="00176455"/>
    <w:rsid w:val="00176F32"/>
    <w:rsid w:val="00177D14"/>
    <w:rsid w:val="00177EAF"/>
    <w:rsid w:val="00177F4B"/>
    <w:rsid w:val="001804CC"/>
    <w:rsid w:val="0018146D"/>
    <w:rsid w:val="001825DB"/>
    <w:rsid w:val="00183458"/>
    <w:rsid w:val="00184EEE"/>
    <w:rsid w:val="001853B7"/>
    <w:rsid w:val="00185794"/>
    <w:rsid w:val="00185BBC"/>
    <w:rsid w:val="001867C9"/>
    <w:rsid w:val="001868A8"/>
    <w:rsid w:val="001877E8"/>
    <w:rsid w:val="00191468"/>
    <w:rsid w:val="00191D21"/>
    <w:rsid w:val="00193500"/>
    <w:rsid w:val="00193679"/>
    <w:rsid w:val="00196244"/>
    <w:rsid w:val="001968EE"/>
    <w:rsid w:val="00197739"/>
    <w:rsid w:val="001A0731"/>
    <w:rsid w:val="001A0880"/>
    <w:rsid w:val="001A0D7A"/>
    <w:rsid w:val="001A129A"/>
    <w:rsid w:val="001A2210"/>
    <w:rsid w:val="001A49AF"/>
    <w:rsid w:val="001A5147"/>
    <w:rsid w:val="001A520F"/>
    <w:rsid w:val="001A6E03"/>
    <w:rsid w:val="001A6F87"/>
    <w:rsid w:val="001A7703"/>
    <w:rsid w:val="001B0D7E"/>
    <w:rsid w:val="001B1ABC"/>
    <w:rsid w:val="001B1F95"/>
    <w:rsid w:val="001B256B"/>
    <w:rsid w:val="001B3027"/>
    <w:rsid w:val="001B4B0E"/>
    <w:rsid w:val="001B4B9B"/>
    <w:rsid w:val="001B4DA7"/>
    <w:rsid w:val="001B609F"/>
    <w:rsid w:val="001B63F1"/>
    <w:rsid w:val="001B749C"/>
    <w:rsid w:val="001C1D11"/>
    <w:rsid w:val="001C29E4"/>
    <w:rsid w:val="001C2EE7"/>
    <w:rsid w:val="001C77E0"/>
    <w:rsid w:val="001D15A0"/>
    <w:rsid w:val="001D1694"/>
    <w:rsid w:val="001D18CF"/>
    <w:rsid w:val="001D1999"/>
    <w:rsid w:val="001D26B8"/>
    <w:rsid w:val="001D37DA"/>
    <w:rsid w:val="001D417D"/>
    <w:rsid w:val="001D426A"/>
    <w:rsid w:val="001D5920"/>
    <w:rsid w:val="001D65F7"/>
    <w:rsid w:val="001D69A0"/>
    <w:rsid w:val="001E0AFF"/>
    <w:rsid w:val="001E2FA0"/>
    <w:rsid w:val="001E40FC"/>
    <w:rsid w:val="001E5847"/>
    <w:rsid w:val="001E658C"/>
    <w:rsid w:val="001E69E9"/>
    <w:rsid w:val="001E79FA"/>
    <w:rsid w:val="001F00E2"/>
    <w:rsid w:val="001F00F9"/>
    <w:rsid w:val="001F1CB4"/>
    <w:rsid w:val="001F2A97"/>
    <w:rsid w:val="001F2EA6"/>
    <w:rsid w:val="001F42B0"/>
    <w:rsid w:val="001F5455"/>
    <w:rsid w:val="001F5AE8"/>
    <w:rsid w:val="001F607C"/>
    <w:rsid w:val="001F62FA"/>
    <w:rsid w:val="001F6AF5"/>
    <w:rsid w:val="001F6C74"/>
    <w:rsid w:val="001F7BD6"/>
    <w:rsid w:val="00201123"/>
    <w:rsid w:val="00201A8C"/>
    <w:rsid w:val="00202430"/>
    <w:rsid w:val="00203756"/>
    <w:rsid w:val="002043CE"/>
    <w:rsid w:val="0020491F"/>
    <w:rsid w:val="00205019"/>
    <w:rsid w:val="0020527F"/>
    <w:rsid w:val="00205EAB"/>
    <w:rsid w:val="00206138"/>
    <w:rsid w:val="00206497"/>
    <w:rsid w:val="002073F1"/>
    <w:rsid w:val="00210ADB"/>
    <w:rsid w:val="00210B47"/>
    <w:rsid w:val="00211049"/>
    <w:rsid w:val="002114AF"/>
    <w:rsid w:val="002119B7"/>
    <w:rsid w:val="00211B76"/>
    <w:rsid w:val="00211C7D"/>
    <w:rsid w:val="002128CA"/>
    <w:rsid w:val="002129CD"/>
    <w:rsid w:val="00213C79"/>
    <w:rsid w:val="002150A2"/>
    <w:rsid w:val="00215923"/>
    <w:rsid w:val="00220666"/>
    <w:rsid w:val="0022082A"/>
    <w:rsid w:val="00220A47"/>
    <w:rsid w:val="00220E30"/>
    <w:rsid w:val="0022145A"/>
    <w:rsid w:val="002227F4"/>
    <w:rsid w:val="00222AE0"/>
    <w:rsid w:val="00223E18"/>
    <w:rsid w:val="00224384"/>
    <w:rsid w:val="00226745"/>
    <w:rsid w:val="002269B6"/>
    <w:rsid w:val="0022741B"/>
    <w:rsid w:val="00231329"/>
    <w:rsid w:val="00233295"/>
    <w:rsid w:val="00233978"/>
    <w:rsid w:val="002352CB"/>
    <w:rsid w:val="0023580E"/>
    <w:rsid w:val="00235B30"/>
    <w:rsid w:val="00236DB3"/>
    <w:rsid w:val="00237A14"/>
    <w:rsid w:val="00240AB6"/>
    <w:rsid w:val="00242417"/>
    <w:rsid w:val="0024524A"/>
    <w:rsid w:val="002466FC"/>
    <w:rsid w:val="00251A9B"/>
    <w:rsid w:val="00251BF1"/>
    <w:rsid w:val="002531C4"/>
    <w:rsid w:val="002537F8"/>
    <w:rsid w:val="00254F0E"/>
    <w:rsid w:val="00256FAE"/>
    <w:rsid w:val="00257017"/>
    <w:rsid w:val="00260547"/>
    <w:rsid w:val="00260903"/>
    <w:rsid w:val="00260B61"/>
    <w:rsid w:val="00260E3C"/>
    <w:rsid w:val="002617D3"/>
    <w:rsid w:val="00262A23"/>
    <w:rsid w:val="00264DA9"/>
    <w:rsid w:val="0026552B"/>
    <w:rsid w:val="00265ECA"/>
    <w:rsid w:val="00266106"/>
    <w:rsid w:val="00266251"/>
    <w:rsid w:val="00266DF4"/>
    <w:rsid w:val="00270F63"/>
    <w:rsid w:val="002739F3"/>
    <w:rsid w:val="002742BE"/>
    <w:rsid w:val="002813AC"/>
    <w:rsid w:val="00281532"/>
    <w:rsid w:val="002824F9"/>
    <w:rsid w:val="00282D20"/>
    <w:rsid w:val="00286202"/>
    <w:rsid w:val="00286AD9"/>
    <w:rsid w:val="002875E8"/>
    <w:rsid w:val="00291AFC"/>
    <w:rsid w:val="00291B5D"/>
    <w:rsid w:val="00292405"/>
    <w:rsid w:val="00293261"/>
    <w:rsid w:val="002958E2"/>
    <w:rsid w:val="00296D8F"/>
    <w:rsid w:val="00297304"/>
    <w:rsid w:val="00297665"/>
    <w:rsid w:val="002978AA"/>
    <w:rsid w:val="002A0243"/>
    <w:rsid w:val="002A07ED"/>
    <w:rsid w:val="002A0804"/>
    <w:rsid w:val="002A1AA0"/>
    <w:rsid w:val="002A2A12"/>
    <w:rsid w:val="002A3A0F"/>
    <w:rsid w:val="002A4FE8"/>
    <w:rsid w:val="002A52B4"/>
    <w:rsid w:val="002A615F"/>
    <w:rsid w:val="002A7719"/>
    <w:rsid w:val="002B109D"/>
    <w:rsid w:val="002B2E63"/>
    <w:rsid w:val="002B2FB8"/>
    <w:rsid w:val="002B7816"/>
    <w:rsid w:val="002C0C93"/>
    <w:rsid w:val="002C3134"/>
    <w:rsid w:val="002C5E81"/>
    <w:rsid w:val="002C5E90"/>
    <w:rsid w:val="002D054D"/>
    <w:rsid w:val="002D1164"/>
    <w:rsid w:val="002D171E"/>
    <w:rsid w:val="002D1A55"/>
    <w:rsid w:val="002D24A3"/>
    <w:rsid w:val="002D25BA"/>
    <w:rsid w:val="002D29AF"/>
    <w:rsid w:val="002D3488"/>
    <w:rsid w:val="002D4CE2"/>
    <w:rsid w:val="002D63E6"/>
    <w:rsid w:val="002D6407"/>
    <w:rsid w:val="002D67DB"/>
    <w:rsid w:val="002D6950"/>
    <w:rsid w:val="002D78FB"/>
    <w:rsid w:val="002E219A"/>
    <w:rsid w:val="002E2B28"/>
    <w:rsid w:val="002E36A1"/>
    <w:rsid w:val="002E377F"/>
    <w:rsid w:val="002E5059"/>
    <w:rsid w:val="002E587E"/>
    <w:rsid w:val="002E58ED"/>
    <w:rsid w:val="002E6544"/>
    <w:rsid w:val="002F0111"/>
    <w:rsid w:val="002F03D7"/>
    <w:rsid w:val="002F075A"/>
    <w:rsid w:val="002F1D46"/>
    <w:rsid w:val="002F2D70"/>
    <w:rsid w:val="002F2D9F"/>
    <w:rsid w:val="002F3477"/>
    <w:rsid w:val="002F5443"/>
    <w:rsid w:val="002F6F1B"/>
    <w:rsid w:val="002F70A4"/>
    <w:rsid w:val="00300314"/>
    <w:rsid w:val="00300956"/>
    <w:rsid w:val="00301022"/>
    <w:rsid w:val="00301560"/>
    <w:rsid w:val="00301BDC"/>
    <w:rsid w:val="00303112"/>
    <w:rsid w:val="00303A82"/>
    <w:rsid w:val="00303D10"/>
    <w:rsid w:val="0030473A"/>
    <w:rsid w:val="00305117"/>
    <w:rsid w:val="0030545C"/>
    <w:rsid w:val="00305FE5"/>
    <w:rsid w:val="003061FB"/>
    <w:rsid w:val="00307248"/>
    <w:rsid w:val="00307304"/>
    <w:rsid w:val="00307630"/>
    <w:rsid w:val="00307E5B"/>
    <w:rsid w:val="003103D4"/>
    <w:rsid w:val="003106F4"/>
    <w:rsid w:val="003158ED"/>
    <w:rsid w:val="003179A3"/>
    <w:rsid w:val="00317DD6"/>
    <w:rsid w:val="0032034B"/>
    <w:rsid w:val="00321B0F"/>
    <w:rsid w:val="00322198"/>
    <w:rsid w:val="003278DA"/>
    <w:rsid w:val="00331811"/>
    <w:rsid w:val="00331941"/>
    <w:rsid w:val="003339E6"/>
    <w:rsid w:val="0033538A"/>
    <w:rsid w:val="003354FC"/>
    <w:rsid w:val="00336524"/>
    <w:rsid w:val="00336B28"/>
    <w:rsid w:val="00341CBE"/>
    <w:rsid w:val="00341D2B"/>
    <w:rsid w:val="0034383D"/>
    <w:rsid w:val="003445D5"/>
    <w:rsid w:val="00345070"/>
    <w:rsid w:val="0034730C"/>
    <w:rsid w:val="00351D12"/>
    <w:rsid w:val="00352E51"/>
    <w:rsid w:val="003541D7"/>
    <w:rsid w:val="00354AB8"/>
    <w:rsid w:val="003559DD"/>
    <w:rsid w:val="00356890"/>
    <w:rsid w:val="00356E15"/>
    <w:rsid w:val="00357D15"/>
    <w:rsid w:val="003630B4"/>
    <w:rsid w:val="0036335C"/>
    <w:rsid w:val="0036383B"/>
    <w:rsid w:val="00363E39"/>
    <w:rsid w:val="003641F8"/>
    <w:rsid w:val="00364B83"/>
    <w:rsid w:val="003657D0"/>
    <w:rsid w:val="003662A2"/>
    <w:rsid w:val="00372959"/>
    <w:rsid w:val="003730BE"/>
    <w:rsid w:val="00375839"/>
    <w:rsid w:val="00375A08"/>
    <w:rsid w:val="00376195"/>
    <w:rsid w:val="003768A8"/>
    <w:rsid w:val="00377329"/>
    <w:rsid w:val="003801E9"/>
    <w:rsid w:val="003804D1"/>
    <w:rsid w:val="0038051B"/>
    <w:rsid w:val="00380C41"/>
    <w:rsid w:val="00381E14"/>
    <w:rsid w:val="003823AB"/>
    <w:rsid w:val="0038404C"/>
    <w:rsid w:val="00386D91"/>
    <w:rsid w:val="0039049D"/>
    <w:rsid w:val="00390A5F"/>
    <w:rsid w:val="00390FC5"/>
    <w:rsid w:val="00392288"/>
    <w:rsid w:val="0039288D"/>
    <w:rsid w:val="003928F0"/>
    <w:rsid w:val="00392DF2"/>
    <w:rsid w:val="003937F1"/>
    <w:rsid w:val="00393E69"/>
    <w:rsid w:val="00395364"/>
    <w:rsid w:val="00395537"/>
    <w:rsid w:val="00395CE7"/>
    <w:rsid w:val="00395D88"/>
    <w:rsid w:val="00396746"/>
    <w:rsid w:val="00396B70"/>
    <w:rsid w:val="00396EDE"/>
    <w:rsid w:val="00397E98"/>
    <w:rsid w:val="003A3B98"/>
    <w:rsid w:val="003A5FA6"/>
    <w:rsid w:val="003A6480"/>
    <w:rsid w:val="003A6519"/>
    <w:rsid w:val="003A7E1E"/>
    <w:rsid w:val="003B0E3C"/>
    <w:rsid w:val="003B1A1C"/>
    <w:rsid w:val="003B1F9F"/>
    <w:rsid w:val="003B2486"/>
    <w:rsid w:val="003B3B3E"/>
    <w:rsid w:val="003B5ED5"/>
    <w:rsid w:val="003B675F"/>
    <w:rsid w:val="003C08A5"/>
    <w:rsid w:val="003C2C91"/>
    <w:rsid w:val="003C2FC5"/>
    <w:rsid w:val="003C3092"/>
    <w:rsid w:val="003C37B2"/>
    <w:rsid w:val="003C56C8"/>
    <w:rsid w:val="003C67BA"/>
    <w:rsid w:val="003C67CA"/>
    <w:rsid w:val="003C757B"/>
    <w:rsid w:val="003C7ED5"/>
    <w:rsid w:val="003D002B"/>
    <w:rsid w:val="003D1562"/>
    <w:rsid w:val="003D3581"/>
    <w:rsid w:val="003D4103"/>
    <w:rsid w:val="003D4448"/>
    <w:rsid w:val="003D4D9B"/>
    <w:rsid w:val="003D5D80"/>
    <w:rsid w:val="003D6CE0"/>
    <w:rsid w:val="003D72B6"/>
    <w:rsid w:val="003D799F"/>
    <w:rsid w:val="003E020E"/>
    <w:rsid w:val="003E0EA4"/>
    <w:rsid w:val="003E1818"/>
    <w:rsid w:val="003E1CE3"/>
    <w:rsid w:val="003E22FC"/>
    <w:rsid w:val="003E252E"/>
    <w:rsid w:val="003E2CA0"/>
    <w:rsid w:val="003E2E66"/>
    <w:rsid w:val="003E3A52"/>
    <w:rsid w:val="003E552F"/>
    <w:rsid w:val="003E5D94"/>
    <w:rsid w:val="003E61F4"/>
    <w:rsid w:val="003E70EE"/>
    <w:rsid w:val="003F0541"/>
    <w:rsid w:val="003F09BE"/>
    <w:rsid w:val="003F0C95"/>
    <w:rsid w:val="003F0D5F"/>
    <w:rsid w:val="003F2380"/>
    <w:rsid w:val="003F2A16"/>
    <w:rsid w:val="003F2D42"/>
    <w:rsid w:val="003F37C1"/>
    <w:rsid w:val="003F411D"/>
    <w:rsid w:val="003F5065"/>
    <w:rsid w:val="003F58B4"/>
    <w:rsid w:val="003F5909"/>
    <w:rsid w:val="003F5A30"/>
    <w:rsid w:val="003F5C44"/>
    <w:rsid w:val="003F5D4D"/>
    <w:rsid w:val="003F613A"/>
    <w:rsid w:val="003F6E4F"/>
    <w:rsid w:val="0040071F"/>
    <w:rsid w:val="004033D8"/>
    <w:rsid w:val="00403C01"/>
    <w:rsid w:val="00403CAE"/>
    <w:rsid w:val="00406563"/>
    <w:rsid w:val="0041016E"/>
    <w:rsid w:val="004102CA"/>
    <w:rsid w:val="004110B0"/>
    <w:rsid w:val="004123C9"/>
    <w:rsid w:val="00413602"/>
    <w:rsid w:val="00420260"/>
    <w:rsid w:val="00420CB4"/>
    <w:rsid w:val="00421212"/>
    <w:rsid w:val="0042285D"/>
    <w:rsid w:val="00423C46"/>
    <w:rsid w:val="00426CEE"/>
    <w:rsid w:val="004308F5"/>
    <w:rsid w:val="0043131F"/>
    <w:rsid w:val="004315A1"/>
    <w:rsid w:val="0043188F"/>
    <w:rsid w:val="00432271"/>
    <w:rsid w:val="00432588"/>
    <w:rsid w:val="00433F4E"/>
    <w:rsid w:val="004350C7"/>
    <w:rsid w:val="00436FE3"/>
    <w:rsid w:val="0043700F"/>
    <w:rsid w:val="00440730"/>
    <w:rsid w:val="004437F3"/>
    <w:rsid w:val="004442B5"/>
    <w:rsid w:val="004443A0"/>
    <w:rsid w:val="00444595"/>
    <w:rsid w:val="00444AE4"/>
    <w:rsid w:val="00445B35"/>
    <w:rsid w:val="00445DBF"/>
    <w:rsid w:val="00450957"/>
    <w:rsid w:val="00453060"/>
    <w:rsid w:val="00454D6B"/>
    <w:rsid w:val="004551DC"/>
    <w:rsid w:val="00455DCE"/>
    <w:rsid w:val="004570EB"/>
    <w:rsid w:val="00457D7D"/>
    <w:rsid w:val="0046004E"/>
    <w:rsid w:val="00463CCB"/>
    <w:rsid w:val="004645CD"/>
    <w:rsid w:val="0046505C"/>
    <w:rsid w:val="00465500"/>
    <w:rsid w:val="00466022"/>
    <w:rsid w:val="0046632F"/>
    <w:rsid w:val="0046704A"/>
    <w:rsid w:val="00467765"/>
    <w:rsid w:val="004678E7"/>
    <w:rsid w:val="00467A0A"/>
    <w:rsid w:val="00467DD7"/>
    <w:rsid w:val="00470317"/>
    <w:rsid w:val="0047189E"/>
    <w:rsid w:val="004724B1"/>
    <w:rsid w:val="00472A05"/>
    <w:rsid w:val="00472C37"/>
    <w:rsid w:val="00473E9E"/>
    <w:rsid w:val="0047480D"/>
    <w:rsid w:val="0047654E"/>
    <w:rsid w:val="00477001"/>
    <w:rsid w:val="004774C1"/>
    <w:rsid w:val="00481670"/>
    <w:rsid w:val="00481F81"/>
    <w:rsid w:val="00482924"/>
    <w:rsid w:val="00483F48"/>
    <w:rsid w:val="00484FDD"/>
    <w:rsid w:val="004851CB"/>
    <w:rsid w:val="004851E5"/>
    <w:rsid w:val="0048523F"/>
    <w:rsid w:val="004855C5"/>
    <w:rsid w:val="00487FE8"/>
    <w:rsid w:val="00490518"/>
    <w:rsid w:val="00490862"/>
    <w:rsid w:val="00490B51"/>
    <w:rsid w:val="00491393"/>
    <w:rsid w:val="004916D7"/>
    <w:rsid w:val="00491B74"/>
    <w:rsid w:val="00491E96"/>
    <w:rsid w:val="00492840"/>
    <w:rsid w:val="00492AAE"/>
    <w:rsid w:val="00493525"/>
    <w:rsid w:val="00493A12"/>
    <w:rsid w:val="00493D21"/>
    <w:rsid w:val="00494B08"/>
    <w:rsid w:val="00495304"/>
    <w:rsid w:val="00495918"/>
    <w:rsid w:val="00496F56"/>
    <w:rsid w:val="004972B2"/>
    <w:rsid w:val="00497757"/>
    <w:rsid w:val="004A1933"/>
    <w:rsid w:val="004A2060"/>
    <w:rsid w:val="004A20AB"/>
    <w:rsid w:val="004A38DC"/>
    <w:rsid w:val="004A3CDE"/>
    <w:rsid w:val="004A7107"/>
    <w:rsid w:val="004B1373"/>
    <w:rsid w:val="004B21A3"/>
    <w:rsid w:val="004B25BA"/>
    <w:rsid w:val="004B3F8F"/>
    <w:rsid w:val="004C06B5"/>
    <w:rsid w:val="004C0FE5"/>
    <w:rsid w:val="004C36AB"/>
    <w:rsid w:val="004C5E10"/>
    <w:rsid w:val="004C67A9"/>
    <w:rsid w:val="004D0025"/>
    <w:rsid w:val="004D1800"/>
    <w:rsid w:val="004D3EBE"/>
    <w:rsid w:val="004D75DA"/>
    <w:rsid w:val="004E1792"/>
    <w:rsid w:val="004E1E10"/>
    <w:rsid w:val="004E32E4"/>
    <w:rsid w:val="004E46B8"/>
    <w:rsid w:val="004E4CB4"/>
    <w:rsid w:val="004E7115"/>
    <w:rsid w:val="004F458D"/>
    <w:rsid w:val="004F4603"/>
    <w:rsid w:val="004F5013"/>
    <w:rsid w:val="004F5FEA"/>
    <w:rsid w:val="004F731D"/>
    <w:rsid w:val="004F7356"/>
    <w:rsid w:val="004F7679"/>
    <w:rsid w:val="00500047"/>
    <w:rsid w:val="005000A5"/>
    <w:rsid w:val="00500412"/>
    <w:rsid w:val="005024A5"/>
    <w:rsid w:val="00502B68"/>
    <w:rsid w:val="00502C9A"/>
    <w:rsid w:val="005033C0"/>
    <w:rsid w:val="00504418"/>
    <w:rsid w:val="00504B1B"/>
    <w:rsid w:val="0050524F"/>
    <w:rsid w:val="005053D5"/>
    <w:rsid w:val="00505443"/>
    <w:rsid w:val="00505E10"/>
    <w:rsid w:val="00506EE3"/>
    <w:rsid w:val="0050709D"/>
    <w:rsid w:val="0051018C"/>
    <w:rsid w:val="00511876"/>
    <w:rsid w:val="00512EAE"/>
    <w:rsid w:val="005177E9"/>
    <w:rsid w:val="00520E5C"/>
    <w:rsid w:val="00524543"/>
    <w:rsid w:val="0052539A"/>
    <w:rsid w:val="00525823"/>
    <w:rsid w:val="0052588C"/>
    <w:rsid w:val="00525FD1"/>
    <w:rsid w:val="005266D1"/>
    <w:rsid w:val="005270F5"/>
    <w:rsid w:val="0053039E"/>
    <w:rsid w:val="00533180"/>
    <w:rsid w:val="0053371C"/>
    <w:rsid w:val="00534346"/>
    <w:rsid w:val="005344D7"/>
    <w:rsid w:val="00534542"/>
    <w:rsid w:val="00535688"/>
    <w:rsid w:val="00535D6A"/>
    <w:rsid w:val="00536AB1"/>
    <w:rsid w:val="005418DB"/>
    <w:rsid w:val="00542338"/>
    <w:rsid w:val="0054428A"/>
    <w:rsid w:val="00546242"/>
    <w:rsid w:val="0054667D"/>
    <w:rsid w:val="00547A71"/>
    <w:rsid w:val="00552F41"/>
    <w:rsid w:val="00554D25"/>
    <w:rsid w:val="00555F14"/>
    <w:rsid w:val="00555FD8"/>
    <w:rsid w:val="00562950"/>
    <w:rsid w:val="00562BFF"/>
    <w:rsid w:val="005640F3"/>
    <w:rsid w:val="00566764"/>
    <w:rsid w:val="005669AE"/>
    <w:rsid w:val="00566A34"/>
    <w:rsid w:val="00566A4C"/>
    <w:rsid w:val="00570D84"/>
    <w:rsid w:val="005720C3"/>
    <w:rsid w:val="005726DB"/>
    <w:rsid w:val="0057382D"/>
    <w:rsid w:val="00577029"/>
    <w:rsid w:val="0057732F"/>
    <w:rsid w:val="0057745E"/>
    <w:rsid w:val="00581640"/>
    <w:rsid w:val="00583ADA"/>
    <w:rsid w:val="00583D16"/>
    <w:rsid w:val="005845CE"/>
    <w:rsid w:val="0058531F"/>
    <w:rsid w:val="00586589"/>
    <w:rsid w:val="00587697"/>
    <w:rsid w:val="00587861"/>
    <w:rsid w:val="00587FBF"/>
    <w:rsid w:val="0059163B"/>
    <w:rsid w:val="00591A37"/>
    <w:rsid w:val="00592B04"/>
    <w:rsid w:val="005948B6"/>
    <w:rsid w:val="00594ED9"/>
    <w:rsid w:val="00594FFD"/>
    <w:rsid w:val="005968B4"/>
    <w:rsid w:val="005975E3"/>
    <w:rsid w:val="00597C13"/>
    <w:rsid w:val="005A0E7B"/>
    <w:rsid w:val="005A0E90"/>
    <w:rsid w:val="005A0FF8"/>
    <w:rsid w:val="005A138C"/>
    <w:rsid w:val="005A374D"/>
    <w:rsid w:val="005A43C7"/>
    <w:rsid w:val="005A4D48"/>
    <w:rsid w:val="005A5BF3"/>
    <w:rsid w:val="005A5F52"/>
    <w:rsid w:val="005A768B"/>
    <w:rsid w:val="005A7E2A"/>
    <w:rsid w:val="005B0291"/>
    <w:rsid w:val="005B1585"/>
    <w:rsid w:val="005B215F"/>
    <w:rsid w:val="005B27A7"/>
    <w:rsid w:val="005B5A88"/>
    <w:rsid w:val="005B6C0D"/>
    <w:rsid w:val="005B7197"/>
    <w:rsid w:val="005B7850"/>
    <w:rsid w:val="005B7F70"/>
    <w:rsid w:val="005C018D"/>
    <w:rsid w:val="005C20B0"/>
    <w:rsid w:val="005C6E67"/>
    <w:rsid w:val="005C77BD"/>
    <w:rsid w:val="005D0B85"/>
    <w:rsid w:val="005D0BB7"/>
    <w:rsid w:val="005D2B04"/>
    <w:rsid w:val="005D2E74"/>
    <w:rsid w:val="005D41BB"/>
    <w:rsid w:val="005D5C02"/>
    <w:rsid w:val="005E0226"/>
    <w:rsid w:val="005E1250"/>
    <w:rsid w:val="005E48FF"/>
    <w:rsid w:val="005E593D"/>
    <w:rsid w:val="005E5F61"/>
    <w:rsid w:val="005F0667"/>
    <w:rsid w:val="005F0F4D"/>
    <w:rsid w:val="005F1033"/>
    <w:rsid w:val="005F1250"/>
    <w:rsid w:val="005F2973"/>
    <w:rsid w:val="005F63A1"/>
    <w:rsid w:val="005F7E17"/>
    <w:rsid w:val="00601922"/>
    <w:rsid w:val="006032C5"/>
    <w:rsid w:val="00603B37"/>
    <w:rsid w:val="00606608"/>
    <w:rsid w:val="00606795"/>
    <w:rsid w:val="00607380"/>
    <w:rsid w:val="006075BF"/>
    <w:rsid w:val="00610DB3"/>
    <w:rsid w:val="00611899"/>
    <w:rsid w:val="00612469"/>
    <w:rsid w:val="00612758"/>
    <w:rsid w:val="00612884"/>
    <w:rsid w:val="00612989"/>
    <w:rsid w:val="00614434"/>
    <w:rsid w:val="006145C6"/>
    <w:rsid w:val="00614ECD"/>
    <w:rsid w:val="00615C3F"/>
    <w:rsid w:val="006166D4"/>
    <w:rsid w:val="00620CE0"/>
    <w:rsid w:val="0062100A"/>
    <w:rsid w:val="006210C3"/>
    <w:rsid w:val="006212B1"/>
    <w:rsid w:val="00621665"/>
    <w:rsid w:val="00622175"/>
    <w:rsid w:val="006224C1"/>
    <w:rsid w:val="006228C3"/>
    <w:rsid w:val="006257D4"/>
    <w:rsid w:val="00630592"/>
    <w:rsid w:val="00630A13"/>
    <w:rsid w:val="0063166B"/>
    <w:rsid w:val="00631D6D"/>
    <w:rsid w:val="00632941"/>
    <w:rsid w:val="0063302F"/>
    <w:rsid w:val="006337A0"/>
    <w:rsid w:val="00635561"/>
    <w:rsid w:val="00640115"/>
    <w:rsid w:val="00640CA3"/>
    <w:rsid w:val="0064140C"/>
    <w:rsid w:val="00642416"/>
    <w:rsid w:val="006429B8"/>
    <w:rsid w:val="0064349C"/>
    <w:rsid w:val="00643CAA"/>
    <w:rsid w:val="00644709"/>
    <w:rsid w:val="00646DDF"/>
    <w:rsid w:val="00647BBC"/>
    <w:rsid w:val="006500DE"/>
    <w:rsid w:val="006507C8"/>
    <w:rsid w:val="006515EC"/>
    <w:rsid w:val="00651F2C"/>
    <w:rsid w:val="0065233A"/>
    <w:rsid w:val="00652560"/>
    <w:rsid w:val="00652D83"/>
    <w:rsid w:val="00652FAC"/>
    <w:rsid w:val="00653BDB"/>
    <w:rsid w:val="00654D65"/>
    <w:rsid w:val="00656398"/>
    <w:rsid w:val="006564B4"/>
    <w:rsid w:val="00656D23"/>
    <w:rsid w:val="0066113C"/>
    <w:rsid w:val="00661F27"/>
    <w:rsid w:val="00664DAF"/>
    <w:rsid w:val="00666973"/>
    <w:rsid w:val="00666B08"/>
    <w:rsid w:val="00666F99"/>
    <w:rsid w:val="006672AA"/>
    <w:rsid w:val="006720F2"/>
    <w:rsid w:val="00672E94"/>
    <w:rsid w:val="00672F04"/>
    <w:rsid w:val="00673C30"/>
    <w:rsid w:val="00675A90"/>
    <w:rsid w:val="006761C7"/>
    <w:rsid w:val="00676A1B"/>
    <w:rsid w:val="00676CC2"/>
    <w:rsid w:val="00680206"/>
    <w:rsid w:val="0068395B"/>
    <w:rsid w:val="00683BC3"/>
    <w:rsid w:val="006856AB"/>
    <w:rsid w:val="00685C82"/>
    <w:rsid w:val="00686298"/>
    <w:rsid w:val="00686EAA"/>
    <w:rsid w:val="00686F9E"/>
    <w:rsid w:val="00687318"/>
    <w:rsid w:val="006879CB"/>
    <w:rsid w:val="00687CBB"/>
    <w:rsid w:val="006928D3"/>
    <w:rsid w:val="00696E87"/>
    <w:rsid w:val="00697020"/>
    <w:rsid w:val="00697402"/>
    <w:rsid w:val="00697492"/>
    <w:rsid w:val="006A01CB"/>
    <w:rsid w:val="006A07D7"/>
    <w:rsid w:val="006A0CC0"/>
    <w:rsid w:val="006A1CC6"/>
    <w:rsid w:val="006A1FB7"/>
    <w:rsid w:val="006A2676"/>
    <w:rsid w:val="006A2872"/>
    <w:rsid w:val="006A47BB"/>
    <w:rsid w:val="006A5BC3"/>
    <w:rsid w:val="006A7F79"/>
    <w:rsid w:val="006B0D69"/>
    <w:rsid w:val="006B1984"/>
    <w:rsid w:val="006B22F7"/>
    <w:rsid w:val="006B3362"/>
    <w:rsid w:val="006B341D"/>
    <w:rsid w:val="006B3475"/>
    <w:rsid w:val="006B3824"/>
    <w:rsid w:val="006B5490"/>
    <w:rsid w:val="006B5641"/>
    <w:rsid w:val="006B65E0"/>
    <w:rsid w:val="006C05A4"/>
    <w:rsid w:val="006C0C9B"/>
    <w:rsid w:val="006C2EA6"/>
    <w:rsid w:val="006C3E20"/>
    <w:rsid w:val="006C4FB3"/>
    <w:rsid w:val="006C55E7"/>
    <w:rsid w:val="006D07CD"/>
    <w:rsid w:val="006D0974"/>
    <w:rsid w:val="006D129C"/>
    <w:rsid w:val="006D1F7A"/>
    <w:rsid w:val="006D402D"/>
    <w:rsid w:val="006D466D"/>
    <w:rsid w:val="006D5050"/>
    <w:rsid w:val="006D5E86"/>
    <w:rsid w:val="006D6434"/>
    <w:rsid w:val="006D6B1D"/>
    <w:rsid w:val="006E041C"/>
    <w:rsid w:val="006E149D"/>
    <w:rsid w:val="006E28AE"/>
    <w:rsid w:val="006E30D5"/>
    <w:rsid w:val="006E3693"/>
    <w:rsid w:val="006E43B8"/>
    <w:rsid w:val="006E4860"/>
    <w:rsid w:val="006E75FC"/>
    <w:rsid w:val="006E7AF0"/>
    <w:rsid w:val="006F0C4C"/>
    <w:rsid w:val="006F0D6E"/>
    <w:rsid w:val="006F1905"/>
    <w:rsid w:val="006F1954"/>
    <w:rsid w:val="006F3D2E"/>
    <w:rsid w:val="006F47A7"/>
    <w:rsid w:val="006F6D12"/>
    <w:rsid w:val="006F6E09"/>
    <w:rsid w:val="006F7FA5"/>
    <w:rsid w:val="007011A0"/>
    <w:rsid w:val="007011E3"/>
    <w:rsid w:val="00701A2C"/>
    <w:rsid w:val="00702251"/>
    <w:rsid w:val="00702ABE"/>
    <w:rsid w:val="00703CB4"/>
    <w:rsid w:val="007046C4"/>
    <w:rsid w:val="00705B45"/>
    <w:rsid w:val="00705FDA"/>
    <w:rsid w:val="0070611B"/>
    <w:rsid w:val="007061FA"/>
    <w:rsid w:val="00711C41"/>
    <w:rsid w:val="00712D03"/>
    <w:rsid w:val="00712E62"/>
    <w:rsid w:val="007136F1"/>
    <w:rsid w:val="007152F6"/>
    <w:rsid w:val="007158EC"/>
    <w:rsid w:val="00715E72"/>
    <w:rsid w:val="00716A09"/>
    <w:rsid w:val="00716F64"/>
    <w:rsid w:val="00717093"/>
    <w:rsid w:val="00717BE0"/>
    <w:rsid w:val="00720CE0"/>
    <w:rsid w:val="0072140D"/>
    <w:rsid w:val="00722842"/>
    <w:rsid w:val="0072363A"/>
    <w:rsid w:val="007239BE"/>
    <w:rsid w:val="007249DD"/>
    <w:rsid w:val="00726B91"/>
    <w:rsid w:val="007276DD"/>
    <w:rsid w:val="007300C2"/>
    <w:rsid w:val="00730BD0"/>
    <w:rsid w:val="00731173"/>
    <w:rsid w:val="0073226B"/>
    <w:rsid w:val="0073285D"/>
    <w:rsid w:val="00734561"/>
    <w:rsid w:val="00734D0A"/>
    <w:rsid w:val="00735E8A"/>
    <w:rsid w:val="0073651F"/>
    <w:rsid w:val="007374B3"/>
    <w:rsid w:val="00737B09"/>
    <w:rsid w:val="00740257"/>
    <w:rsid w:val="0074078F"/>
    <w:rsid w:val="00740CFE"/>
    <w:rsid w:val="00741332"/>
    <w:rsid w:val="00741BCE"/>
    <w:rsid w:val="007421E9"/>
    <w:rsid w:val="00742CB9"/>
    <w:rsid w:val="00743BC7"/>
    <w:rsid w:val="00744A35"/>
    <w:rsid w:val="00745F04"/>
    <w:rsid w:val="00746AAB"/>
    <w:rsid w:val="00747ABE"/>
    <w:rsid w:val="007506FD"/>
    <w:rsid w:val="00750724"/>
    <w:rsid w:val="00751216"/>
    <w:rsid w:val="00751387"/>
    <w:rsid w:val="007530F9"/>
    <w:rsid w:val="00753EED"/>
    <w:rsid w:val="00754BFF"/>
    <w:rsid w:val="00754F4E"/>
    <w:rsid w:val="00756858"/>
    <w:rsid w:val="007568A6"/>
    <w:rsid w:val="00757AA5"/>
    <w:rsid w:val="00757BAB"/>
    <w:rsid w:val="007622FF"/>
    <w:rsid w:val="00762DCF"/>
    <w:rsid w:val="007640D9"/>
    <w:rsid w:val="00764D3B"/>
    <w:rsid w:val="00765880"/>
    <w:rsid w:val="00766B66"/>
    <w:rsid w:val="00770851"/>
    <w:rsid w:val="00770C78"/>
    <w:rsid w:val="00772487"/>
    <w:rsid w:val="00772734"/>
    <w:rsid w:val="007728C6"/>
    <w:rsid w:val="0077343E"/>
    <w:rsid w:val="007744B7"/>
    <w:rsid w:val="00774F42"/>
    <w:rsid w:val="007751D5"/>
    <w:rsid w:val="007755A7"/>
    <w:rsid w:val="00775F59"/>
    <w:rsid w:val="007761F8"/>
    <w:rsid w:val="00777E54"/>
    <w:rsid w:val="00780978"/>
    <w:rsid w:val="00780D87"/>
    <w:rsid w:val="007811B5"/>
    <w:rsid w:val="00782031"/>
    <w:rsid w:val="0078225C"/>
    <w:rsid w:val="0078279F"/>
    <w:rsid w:val="00783924"/>
    <w:rsid w:val="007844A3"/>
    <w:rsid w:val="00787263"/>
    <w:rsid w:val="0078794E"/>
    <w:rsid w:val="00790518"/>
    <w:rsid w:val="00790A17"/>
    <w:rsid w:val="00790BD9"/>
    <w:rsid w:val="00790C2F"/>
    <w:rsid w:val="00791719"/>
    <w:rsid w:val="00791755"/>
    <w:rsid w:val="007917CF"/>
    <w:rsid w:val="00791902"/>
    <w:rsid w:val="00791CD4"/>
    <w:rsid w:val="00792BB5"/>
    <w:rsid w:val="00793E7B"/>
    <w:rsid w:val="00795A8D"/>
    <w:rsid w:val="007964A4"/>
    <w:rsid w:val="007969AA"/>
    <w:rsid w:val="00796AB5"/>
    <w:rsid w:val="007A4385"/>
    <w:rsid w:val="007A55F4"/>
    <w:rsid w:val="007A7450"/>
    <w:rsid w:val="007A74A7"/>
    <w:rsid w:val="007B0385"/>
    <w:rsid w:val="007B0B68"/>
    <w:rsid w:val="007B2E3B"/>
    <w:rsid w:val="007B302D"/>
    <w:rsid w:val="007B469C"/>
    <w:rsid w:val="007B482D"/>
    <w:rsid w:val="007B5624"/>
    <w:rsid w:val="007B671C"/>
    <w:rsid w:val="007B7888"/>
    <w:rsid w:val="007C0207"/>
    <w:rsid w:val="007C0566"/>
    <w:rsid w:val="007C14B2"/>
    <w:rsid w:val="007C161F"/>
    <w:rsid w:val="007C198A"/>
    <w:rsid w:val="007C1D6C"/>
    <w:rsid w:val="007C2A9E"/>
    <w:rsid w:val="007C2AF1"/>
    <w:rsid w:val="007C51FB"/>
    <w:rsid w:val="007C544C"/>
    <w:rsid w:val="007C55F9"/>
    <w:rsid w:val="007C71EE"/>
    <w:rsid w:val="007D0381"/>
    <w:rsid w:val="007D2130"/>
    <w:rsid w:val="007D2469"/>
    <w:rsid w:val="007D3230"/>
    <w:rsid w:val="007D440A"/>
    <w:rsid w:val="007D459F"/>
    <w:rsid w:val="007D4E1F"/>
    <w:rsid w:val="007D515C"/>
    <w:rsid w:val="007D5235"/>
    <w:rsid w:val="007D56FF"/>
    <w:rsid w:val="007D67A8"/>
    <w:rsid w:val="007D77C0"/>
    <w:rsid w:val="007E19A1"/>
    <w:rsid w:val="007E22D4"/>
    <w:rsid w:val="007E28C0"/>
    <w:rsid w:val="007E2DFE"/>
    <w:rsid w:val="007E39EB"/>
    <w:rsid w:val="007E46E5"/>
    <w:rsid w:val="007E4C0C"/>
    <w:rsid w:val="007E5312"/>
    <w:rsid w:val="007E53E0"/>
    <w:rsid w:val="007F08AF"/>
    <w:rsid w:val="007F0D33"/>
    <w:rsid w:val="007F11D2"/>
    <w:rsid w:val="007F13CC"/>
    <w:rsid w:val="007F230B"/>
    <w:rsid w:val="007F313B"/>
    <w:rsid w:val="007F5CAD"/>
    <w:rsid w:val="007F6B7E"/>
    <w:rsid w:val="00800788"/>
    <w:rsid w:val="00800BCD"/>
    <w:rsid w:val="00800DCB"/>
    <w:rsid w:val="00801557"/>
    <w:rsid w:val="008035E7"/>
    <w:rsid w:val="0080544F"/>
    <w:rsid w:val="00805CD4"/>
    <w:rsid w:val="00806F3F"/>
    <w:rsid w:val="00811CFF"/>
    <w:rsid w:val="00813AF1"/>
    <w:rsid w:val="0081454B"/>
    <w:rsid w:val="00815D08"/>
    <w:rsid w:val="008168DC"/>
    <w:rsid w:val="00816FD4"/>
    <w:rsid w:val="008176AD"/>
    <w:rsid w:val="00817A59"/>
    <w:rsid w:val="00817AC4"/>
    <w:rsid w:val="008220C4"/>
    <w:rsid w:val="00822FD3"/>
    <w:rsid w:val="00824AD7"/>
    <w:rsid w:val="008256EC"/>
    <w:rsid w:val="0082617E"/>
    <w:rsid w:val="00827FFD"/>
    <w:rsid w:val="00830D72"/>
    <w:rsid w:val="0083387B"/>
    <w:rsid w:val="00834446"/>
    <w:rsid w:val="00836422"/>
    <w:rsid w:val="008365C6"/>
    <w:rsid w:val="00836964"/>
    <w:rsid w:val="00836C11"/>
    <w:rsid w:val="00837941"/>
    <w:rsid w:val="00841A14"/>
    <w:rsid w:val="00841CBF"/>
    <w:rsid w:val="00842046"/>
    <w:rsid w:val="00844641"/>
    <w:rsid w:val="0084481F"/>
    <w:rsid w:val="0084486C"/>
    <w:rsid w:val="00845A31"/>
    <w:rsid w:val="00845AA1"/>
    <w:rsid w:val="00846615"/>
    <w:rsid w:val="00846776"/>
    <w:rsid w:val="00847D78"/>
    <w:rsid w:val="00852745"/>
    <w:rsid w:val="008545DE"/>
    <w:rsid w:val="00856445"/>
    <w:rsid w:val="00856828"/>
    <w:rsid w:val="00857F10"/>
    <w:rsid w:val="008615F6"/>
    <w:rsid w:val="0086413E"/>
    <w:rsid w:val="0086485E"/>
    <w:rsid w:val="00864EFD"/>
    <w:rsid w:val="008674FD"/>
    <w:rsid w:val="00870858"/>
    <w:rsid w:val="00870DD2"/>
    <w:rsid w:val="00871F26"/>
    <w:rsid w:val="008723D7"/>
    <w:rsid w:val="0087353C"/>
    <w:rsid w:val="0087409F"/>
    <w:rsid w:val="00881AA2"/>
    <w:rsid w:val="00882AEF"/>
    <w:rsid w:val="0088340A"/>
    <w:rsid w:val="00883890"/>
    <w:rsid w:val="00883FF5"/>
    <w:rsid w:val="00884206"/>
    <w:rsid w:val="008868A1"/>
    <w:rsid w:val="008872AC"/>
    <w:rsid w:val="00887379"/>
    <w:rsid w:val="008900AB"/>
    <w:rsid w:val="008907CB"/>
    <w:rsid w:val="00891D80"/>
    <w:rsid w:val="00894022"/>
    <w:rsid w:val="00895306"/>
    <w:rsid w:val="00895361"/>
    <w:rsid w:val="00897662"/>
    <w:rsid w:val="008976C4"/>
    <w:rsid w:val="008A38E0"/>
    <w:rsid w:val="008A5471"/>
    <w:rsid w:val="008A647D"/>
    <w:rsid w:val="008A6A77"/>
    <w:rsid w:val="008A7359"/>
    <w:rsid w:val="008A75BE"/>
    <w:rsid w:val="008A75C1"/>
    <w:rsid w:val="008B1A5B"/>
    <w:rsid w:val="008B37A3"/>
    <w:rsid w:val="008B445B"/>
    <w:rsid w:val="008B4D13"/>
    <w:rsid w:val="008B5C54"/>
    <w:rsid w:val="008B615C"/>
    <w:rsid w:val="008C0CE3"/>
    <w:rsid w:val="008C0D0F"/>
    <w:rsid w:val="008C0E4A"/>
    <w:rsid w:val="008C126E"/>
    <w:rsid w:val="008C3FF8"/>
    <w:rsid w:val="008C5033"/>
    <w:rsid w:val="008C5C4F"/>
    <w:rsid w:val="008C5D80"/>
    <w:rsid w:val="008D0ABB"/>
    <w:rsid w:val="008D0E5A"/>
    <w:rsid w:val="008D1204"/>
    <w:rsid w:val="008D1372"/>
    <w:rsid w:val="008D1683"/>
    <w:rsid w:val="008D182E"/>
    <w:rsid w:val="008D253D"/>
    <w:rsid w:val="008D3499"/>
    <w:rsid w:val="008D42E2"/>
    <w:rsid w:val="008D5D1F"/>
    <w:rsid w:val="008D5F29"/>
    <w:rsid w:val="008D622E"/>
    <w:rsid w:val="008D66EE"/>
    <w:rsid w:val="008E1F74"/>
    <w:rsid w:val="008E2161"/>
    <w:rsid w:val="008E283B"/>
    <w:rsid w:val="008E349F"/>
    <w:rsid w:val="008E460D"/>
    <w:rsid w:val="008F1E08"/>
    <w:rsid w:val="008F21BF"/>
    <w:rsid w:val="008F24DB"/>
    <w:rsid w:val="008F2DF7"/>
    <w:rsid w:val="008F43F7"/>
    <w:rsid w:val="008F497B"/>
    <w:rsid w:val="008F6F29"/>
    <w:rsid w:val="008F7505"/>
    <w:rsid w:val="00900A9F"/>
    <w:rsid w:val="00901D07"/>
    <w:rsid w:val="0090247A"/>
    <w:rsid w:val="009026F9"/>
    <w:rsid w:val="00904305"/>
    <w:rsid w:val="009046C3"/>
    <w:rsid w:val="009057A1"/>
    <w:rsid w:val="0090676D"/>
    <w:rsid w:val="009073BD"/>
    <w:rsid w:val="009076B2"/>
    <w:rsid w:val="009078AF"/>
    <w:rsid w:val="00907BF0"/>
    <w:rsid w:val="00907C92"/>
    <w:rsid w:val="00907E90"/>
    <w:rsid w:val="00910ACD"/>
    <w:rsid w:val="00910F4B"/>
    <w:rsid w:val="009123B2"/>
    <w:rsid w:val="00912BEF"/>
    <w:rsid w:val="00913342"/>
    <w:rsid w:val="009135FC"/>
    <w:rsid w:val="00913800"/>
    <w:rsid w:val="009141A8"/>
    <w:rsid w:val="00914591"/>
    <w:rsid w:val="00916085"/>
    <w:rsid w:val="00917B03"/>
    <w:rsid w:val="009214BF"/>
    <w:rsid w:val="00921DF8"/>
    <w:rsid w:val="0092288E"/>
    <w:rsid w:val="009229B5"/>
    <w:rsid w:val="009245BB"/>
    <w:rsid w:val="00924636"/>
    <w:rsid w:val="00924F79"/>
    <w:rsid w:val="00924F8B"/>
    <w:rsid w:val="009259CF"/>
    <w:rsid w:val="009301AC"/>
    <w:rsid w:val="009302D3"/>
    <w:rsid w:val="00930709"/>
    <w:rsid w:val="00932352"/>
    <w:rsid w:val="00932B53"/>
    <w:rsid w:val="00933200"/>
    <w:rsid w:val="0093424E"/>
    <w:rsid w:val="00935224"/>
    <w:rsid w:val="009360CD"/>
    <w:rsid w:val="009373FC"/>
    <w:rsid w:val="009410D0"/>
    <w:rsid w:val="0094240D"/>
    <w:rsid w:val="00945017"/>
    <w:rsid w:val="00946B45"/>
    <w:rsid w:val="00946FB6"/>
    <w:rsid w:val="00947F9C"/>
    <w:rsid w:val="009509E1"/>
    <w:rsid w:val="00951236"/>
    <w:rsid w:val="00952601"/>
    <w:rsid w:val="00952D73"/>
    <w:rsid w:val="00953034"/>
    <w:rsid w:val="00953C71"/>
    <w:rsid w:val="00954FAC"/>
    <w:rsid w:val="0095556C"/>
    <w:rsid w:val="0095567C"/>
    <w:rsid w:val="00955ACC"/>
    <w:rsid w:val="00956067"/>
    <w:rsid w:val="009565D1"/>
    <w:rsid w:val="0095671A"/>
    <w:rsid w:val="00957736"/>
    <w:rsid w:val="009601C7"/>
    <w:rsid w:val="009611C6"/>
    <w:rsid w:val="00962476"/>
    <w:rsid w:val="009638A0"/>
    <w:rsid w:val="00963CFB"/>
    <w:rsid w:val="009650C7"/>
    <w:rsid w:val="009661EE"/>
    <w:rsid w:val="00966206"/>
    <w:rsid w:val="00966222"/>
    <w:rsid w:val="00966739"/>
    <w:rsid w:val="0096784E"/>
    <w:rsid w:val="009712D9"/>
    <w:rsid w:val="00971EA9"/>
    <w:rsid w:val="00973B04"/>
    <w:rsid w:val="0097464A"/>
    <w:rsid w:val="00976E84"/>
    <w:rsid w:val="0098060D"/>
    <w:rsid w:val="009835DA"/>
    <w:rsid w:val="00983896"/>
    <w:rsid w:val="009845EE"/>
    <w:rsid w:val="0098635B"/>
    <w:rsid w:val="00986809"/>
    <w:rsid w:val="00986E6D"/>
    <w:rsid w:val="00987266"/>
    <w:rsid w:val="0098752A"/>
    <w:rsid w:val="00990236"/>
    <w:rsid w:val="00990C91"/>
    <w:rsid w:val="00992ABD"/>
    <w:rsid w:val="00992BE9"/>
    <w:rsid w:val="0099309B"/>
    <w:rsid w:val="009932FF"/>
    <w:rsid w:val="00994630"/>
    <w:rsid w:val="0099535E"/>
    <w:rsid w:val="00996707"/>
    <w:rsid w:val="00996842"/>
    <w:rsid w:val="00996A92"/>
    <w:rsid w:val="00997D2F"/>
    <w:rsid w:val="009A1CD9"/>
    <w:rsid w:val="009A2B83"/>
    <w:rsid w:val="009A2C3F"/>
    <w:rsid w:val="009A447C"/>
    <w:rsid w:val="009A4698"/>
    <w:rsid w:val="009A56E6"/>
    <w:rsid w:val="009B090B"/>
    <w:rsid w:val="009B10E8"/>
    <w:rsid w:val="009B17E9"/>
    <w:rsid w:val="009B25F9"/>
    <w:rsid w:val="009B3D71"/>
    <w:rsid w:val="009B3DD0"/>
    <w:rsid w:val="009B4DBD"/>
    <w:rsid w:val="009B63CD"/>
    <w:rsid w:val="009B6D80"/>
    <w:rsid w:val="009B7549"/>
    <w:rsid w:val="009B767B"/>
    <w:rsid w:val="009B7B9D"/>
    <w:rsid w:val="009C003F"/>
    <w:rsid w:val="009C00EF"/>
    <w:rsid w:val="009C01EE"/>
    <w:rsid w:val="009C0330"/>
    <w:rsid w:val="009C048C"/>
    <w:rsid w:val="009C117F"/>
    <w:rsid w:val="009C2304"/>
    <w:rsid w:val="009C49AC"/>
    <w:rsid w:val="009C4AD5"/>
    <w:rsid w:val="009C532D"/>
    <w:rsid w:val="009C6078"/>
    <w:rsid w:val="009C6DB8"/>
    <w:rsid w:val="009D0351"/>
    <w:rsid w:val="009D1039"/>
    <w:rsid w:val="009D22B2"/>
    <w:rsid w:val="009D2EDA"/>
    <w:rsid w:val="009D363C"/>
    <w:rsid w:val="009D446C"/>
    <w:rsid w:val="009D61B0"/>
    <w:rsid w:val="009D6D8F"/>
    <w:rsid w:val="009D77DA"/>
    <w:rsid w:val="009E0AF1"/>
    <w:rsid w:val="009E1240"/>
    <w:rsid w:val="009E2EE5"/>
    <w:rsid w:val="009E36E6"/>
    <w:rsid w:val="009E374B"/>
    <w:rsid w:val="009E3F7B"/>
    <w:rsid w:val="009E475E"/>
    <w:rsid w:val="009E49DD"/>
    <w:rsid w:val="009E550D"/>
    <w:rsid w:val="009E6345"/>
    <w:rsid w:val="009F056E"/>
    <w:rsid w:val="009F060D"/>
    <w:rsid w:val="009F2354"/>
    <w:rsid w:val="009F275C"/>
    <w:rsid w:val="009F4432"/>
    <w:rsid w:val="009F539A"/>
    <w:rsid w:val="009F6750"/>
    <w:rsid w:val="009F7BB5"/>
    <w:rsid w:val="00A00BE4"/>
    <w:rsid w:val="00A00EAF"/>
    <w:rsid w:val="00A018E4"/>
    <w:rsid w:val="00A0343B"/>
    <w:rsid w:val="00A0426B"/>
    <w:rsid w:val="00A04E32"/>
    <w:rsid w:val="00A06159"/>
    <w:rsid w:val="00A06801"/>
    <w:rsid w:val="00A06A45"/>
    <w:rsid w:val="00A06FBF"/>
    <w:rsid w:val="00A07012"/>
    <w:rsid w:val="00A070B1"/>
    <w:rsid w:val="00A074E7"/>
    <w:rsid w:val="00A10BD1"/>
    <w:rsid w:val="00A10D95"/>
    <w:rsid w:val="00A10F92"/>
    <w:rsid w:val="00A11D73"/>
    <w:rsid w:val="00A12365"/>
    <w:rsid w:val="00A125F5"/>
    <w:rsid w:val="00A12F86"/>
    <w:rsid w:val="00A148F2"/>
    <w:rsid w:val="00A151B2"/>
    <w:rsid w:val="00A152B6"/>
    <w:rsid w:val="00A15DB4"/>
    <w:rsid w:val="00A202F3"/>
    <w:rsid w:val="00A205F7"/>
    <w:rsid w:val="00A244E7"/>
    <w:rsid w:val="00A244F4"/>
    <w:rsid w:val="00A25C71"/>
    <w:rsid w:val="00A25E91"/>
    <w:rsid w:val="00A26897"/>
    <w:rsid w:val="00A2715E"/>
    <w:rsid w:val="00A27513"/>
    <w:rsid w:val="00A27C28"/>
    <w:rsid w:val="00A30984"/>
    <w:rsid w:val="00A330A6"/>
    <w:rsid w:val="00A3478E"/>
    <w:rsid w:val="00A3514B"/>
    <w:rsid w:val="00A352BA"/>
    <w:rsid w:val="00A35B47"/>
    <w:rsid w:val="00A35FCA"/>
    <w:rsid w:val="00A4039E"/>
    <w:rsid w:val="00A40BDF"/>
    <w:rsid w:val="00A40F45"/>
    <w:rsid w:val="00A41FE6"/>
    <w:rsid w:val="00A429FF"/>
    <w:rsid w:val="00A438C2"/>
    <w:rsid w:val="00A456BA"/>
    <w:rsid w:val="00A4607B"/>
    <w:rsid w:val="00A46927"/>
    <w:rsid w:val="00A47255"/>
    <w:rsid w:val="00A476A6"/>
    <w:rsid w:val="00A50989"/>
    <w:rsid w:val="00A51603"/>
    <w:rsid w:val="00A52974"/>
    <w:rsid w:val="00A53273"/>
    <w:rsid w:val="00A540F9"/>
    <w:rsid w:val="00A56660"/>
    <w:rsid w:val="00A61B29"/>
    <w:rsid w:val="00A61DD2"/>
    <w:rsid w:val="00A6296A"/>
    <w:rsid w:val="00A6329F"/>
    <w:rsid w:val="00A640D5"/>
    <w:rsid w:val="00A66DE6"/>
    <w:rsid w:val="00A67868"/>
    <w:rsid w:val="00A70A9B"/>
    <w:rsid w:val="00A7197A"/>
    <w:rsid w:val="00A72A20"/>
    <w:rsid w:val="00A72DD5"/>
    <w:rsid w:val="00A75221"/>
    <w:rsid w:val="00A75442"/>
    <w:rsid w:val="00A756EB"/>
    <w:rsid w:val="00A75856"/>
    <w:rsid w:val="00A75BE2"/>
    <w:rsid w:val="00A75D24"/>
    <w:rsid w:val="00A76CEC"/>
    <w:rsid w:val="00A802DB"/>
    <w:rsid w:val="00A80408"/>
    <w:rsid w:val="00A81272"/>
    <w:rsid w:val="00A81E5F"/>
    <w:rsid w:val="00A82A9A"/>
    <w:rsid w:val="00A82EDA"/>
    <w:rsid w:val="00A83572"/>
    <w:rsid w:val="00A84483"/>
    <w:rsid w:val="00A84821"/>
    <w:rsid w:val="00A84FF8"/>
    <w:rsid w:val="00A85702"/>
    <w:rsid w:val="00A86CF9"/>
    <w:rsid w:val="00A91658"/>
    <w:rsid w:val="00A95AE1"/>
    <w:rsid w:val="00A96EB9"/>
    <w:rsid w:val="00A970ED"/>
    <w:rsid w:val="00A975D1"/>
    <w:rsid w:val="00A975F3"/>
    <w:rsid w:val="00A97D6E"/>
    <w:rsid w:val="00AA06C5"/>
    <w:rsid w:val="00AA10ED"/>
    <w:rsid w:val="00AA1800"/>
    <w:rsid w:val="00AA4518"/>
    <w:rsid w:val="00AA4649"/>
    <w:rsid w:val="00AA4C20"/>
    <w:rsid w:val="00AA61F5"/>
    <w:rsid w:val="00AB0877"/>
    <w:rsid w:val="00AB13A0"/>
    <w:rsid w:val="00AB144D"/>
    <w:rsid w:val="00AB1841"/>
    <w:rsid w:val="00AB2456"/>
    <w:rsid w:val="00AB27DA"/>
    <w:rsid w:val="00AB5EDD"/>
    <w:rsid w:val="00AB65CF"/>
    <w:rsid w:val="00AB6CA9"/>
    <w:rsid w:val="00AB6EA2"/>
    <w:rsid w:val="00AB6F0F"/>
    <w:rsid w:val="00AB77FC"/>
    <w:rsid w:val="00AC3AEB"/>
    <w:rsid w:val="00AC3FD5"/>
    <w:rsid w:val="00AC406F"/>
    <w:rsid w:val="00AC51D2"/>
    <w:rsid w:val="00AC572D"/>
    <w:rsid w:val="00AC5961"/>
    <w:rsid w:val="00AC61E6"/>
    <w:rsid w:val="00AC6CDB"/>
    <w:rsid w:val="00AC74B1"/>
    <w:rsid w:val="00AD0358"/>
    <w:rsid w:val="00AD0C18"/>
    <w:rsid w:val="00AD0D15"/>
    <w:rsid w:val="00AD1213"/>
    <w:rsid w:val="00AD383E"/>
    <w:rsid w:val="00AD4DDB"/>
    <w:rsid w:val="00AD73C6"/>
    <w:rsid w:val="00AD747D"/>
    <w:rsid w:val="00AD7A24"/>
    <w:rsid w:val="00AE0C0C"/>
    <w:rsid w:val="00AE0EA9"/>
    <w:rsid w:val="00AE1093"/>
    <w:rsid w:val="00AE16D6"/>
    <w:rsid w:val="00AE1881"/>
    <w:rsid w:val="00AE255A"/>
    <w:rsid w:val="00AE46C9"/>
    <w:rsid w:val="00AE4B21"/>
    <w:rsid w:val="00AE5203"/>
    <w:rsid w:val="00AE5833"/>
    <w:rsid w:val="00AE618A"/>
    <w:rsid w:val="00AE743B"/>
    <w:rsid w:val="00AE7740"/>
    <w:rsid w:val="00AE7833"/>
    <w:rsid w:val="00AE7E8A"/>
    <w:rsid w:val="00AF0C30"/>
    <w:rsid w:val="00AF1BDF"/>
    <w:rsid w:val="00AF3EDD"/>
    <w:rsid w:val="00AF50DA"/>
    <w:rsid w:val="00AF5980"/>
    <w:rsid w:val="00AF7F4A"/>
    <w:rsid w:val="00B02AD7"/>
    <w:rsid w:val="00B03AD9"/>
    <w:rsid w:val="00B065A0"/>
    <w:rsid w:val="00B06876"/>
    <w:rsid w:val="00B06C33"/>
    <w:rsid w:val="00B079E0"/>
    <w:rsid w:val="00B07D35"/>
    <w:rsid w:val="00B101CF"/>
    <w:rsid w:val="00B10797"/>
    <w:rsid w:val="00B10EA8"/>
    <w:rsid w:val="00B13285"/>
    <w:rsid w:val="00B13876"/>
    <w:rsid w:val="00B14C69"/>
    <w:rsid w:val="00B14F11"/>
    <w:rsid w:val="00B158CD"/>
    <w:rsid w:val="00B16165"/>
    <w:rsid w:val="00B168F2"/>
    <w:rsid w:val="00B17EE8"/>
    <w:rsid w:val="00B20518"/>
    <w:rsid w:val="00B223C7"/>
    <w:rsid w:val="00B22461"/>
    <w:rsid w:val="00B23EC9"/>
    <w:rsid w:val="00B24095"/>
    <w:rsid w:val="00B24425"/>
    <w:rsid w:val="00B247CF"/>
    <w:rsid w:val="00B24AE6"/>
    <w:rsid w:val="00B24F9D"/>
    <w:rsid w:val="00B25DAC"/>
    <w:rsid w:val="00B26139"/>
    <w:rsid w:val="00B272EC"/>
    <w:rsid w:val="00B2766D"/>
    <w:rsid w:val="00B27F84"/>
    <w:rsid w:val="00B30DCE"/>
    <w:rsid w:val="00B32F4A"/>
    <w:rsid w:val="00B33BC7"/>
    <w:rsid w:val="00B34DC1"/>
    <w:rsid w:val="00B34DE1"/>
    <w:rsid w:val="00B356A7"/>
    <w:rsid w:val="00B356D3"/>
    <w:rsid w:val="00B3763C"/>
    <w:rsid w:val="00B37784"/>
    <w:rsid w:val="00B4223E"/>
    <w:rsid w:val="00B423BC"/>
    <w:rsid w:val="00B43A72"/>
    <w:rsid w:val="00B43B90"/>
    <w:rsid w:val="00B44BAD"/>
    <w:rsid w:val="00B466E6"/>
    <w:rsid w:val="00B46FCA"/>
    <w:rsid w:val="00B4717D"/>
    <w:rsid w:val="00B473CD"/>
    <w:rsid w:val="00B50309"/>
    <w:rsid w:val="00B5048B"/>
    <w:rsid w:val="00B51662"/>
    <w:rsid w:val="00B5271C"/>
    <w:rsid w:val="00B54A2F"/>
    <w:rsid w:val="00B5515E"/>
    <w:rsid w:val="00B55A98"/>
    <w:rsid w:val="00B5633B"/>
    <w:rsid w:val="00B568CD"/>
    <w:rsid w:val="00B57634"/>
    <w:rsid w:val="00B619F8"/>
    <w:rsid w:val="00B62470"/>
    <w:rsid w:val="00B627AD"/>
    <w:rsid w:val="00B62AEC"/>
    <w:rsid w:val="00B63860"/>
    <w:rsid w:val="00B65536"/>
    <w:rsid w:val="00B6784C"/>
    <w:rsid w:val="00B67A04"/>
    <w:rsid w:val="00B71DDB"/>
    <w:rsid w:val="00B720CB"/>
    <w:rsid w:val="00B7363C"/>
    <w:rsid w:val="00B753C7"/>
    <w:rsid w:val="00B759DD"/>
    <w:rsid w:val="00B7657E"/>
    <w:rsid w:val="00B76AA1"/>
    <w:rsid w:val="00B77036"/>
    <w:rsid w:val="00B777E8"/>
    <w:rsid w:val="00B817DE"/>
    <w:rsid w:val="00B81E22"/>
    <w:rsid w:val="00B82F8B"/>
    <w:rsid w:val="00B84D8C"/>
    <w:rsid w:val="00B855D1"/>
    <w:rsid w:val="00B85F9C"/>
    <w:rsid w:val="00B92E47"/>
    <w:rsid w:val="00B93047"/>
    <w:rsid w:val="00B93D97"/>
    <w:rsid w:val="00B95F01"/>
    <w:rsid w:val="00BA0708"/>
    <w:rsid w:val="00BA0DAF"/>
    <w:rsid w:val="00BA1A76"/>
    <w:rsid w:val="00BA2358"/>
    <w:rsid w:val="00BA295D"/>
    <w:rsid w:val="00BA2CF9"/>
    <w:rsid w:val="00BA3282"/>
    <w:rsid w:val="00BA49D5"/>
    <w:rsid w:val="00BA4FC3"/>
    <w:rsid w:val="00BA5186"/>
    <w:rsid w:val="00BA5588"/>
    <w:rsid w:val="00BA58CA"/>
    <w:rsid w:val="00BA6470"/>
    <w:rsid w:val="00BB02DB"/>
    <w:rsid w:val="00BB0786"/>
    <w:rsid w:val="00BB0EB5"/>
    <w:rsid w:val="00BB1171"/>
    <w:rsid w:val="00BB1751"/>
    <w:rsid w:val="00BB1F10"/>
    <w:rsid w:val="00BB37A1"/>
    <w:rsid w:val="00BB5389"/>
    <w:rsid w:val="00BB682C"/>
    <w:rsid w:val="00BB77AD"/>
    <w:rsid w:val="00BB78BF"/>
    <w:rsid w:val="00BC0EFF"/>
    <w:rsid w:val="00BC210F"/>
    <w:rsid w:val="00BC53C8"/>
    <w:rsid w:val="00BC5989"/>
    <w:rsid w:val="00BC68A4"/>
    <w:rsid w:val="00BC6A1A"/>
    <w:rsid w:val="00BC6AD0"/>
    <w:rsid w:val="00BC79C2"/>
    <w:rsid w:val="00BD088B"/>
    <w:rsid w:val="00BD0C9A"/>
    <w:rsid w:val="00BD28A9"/>
    <w:rsid w:val="00BD43C1"/>
    <w:rsid w:val="00BD61B9"/>
    <w:rsid w:val="00BD799C"/>
    <w:rsid w:val="00BD7ABE"/>
    <w:rsid w:val="00BE0078"/>
    <w:rsid w:val="00BE0610"/>
    <w:rsid w:val="00BE0E45"/>
    <w:rsid w:val="00BE0FF4"/>
    <w:rsid w:val="00BE2F40"/>
    <w:rsid w:val="00BE3454"/>
    <w:rsid w:val="00BE3DA0"/>
    <w:rsid w:val="00BE5346"/>
    <w:rsid w:val="00BE626E"/>
    <w:rsid w:val="00BE6802"/>
    <w:rsid w:val="00BE7F74"/>
    <w:rsid w:val="00BF163B"/>
    <w:rsid w:val="00BF1713"/>
    <w:rsid w:val="00BF192D"/>
    <w:rsid w:val="00BF233C"/>
    <w:rsid w:val="00BF5425"/>
    <w:rsid w:val="00BF5B25"/>
    <w:rsid w:val="00BF6CCC"/>
    <w:rsid w:val="00BF7020"/>
    <w:rsid w:val="00BF757F"/>
    <w:rsid w:val="00BF7D1F"/>
    <w:rsid w:val="00C007F1"/>
    <w:rsid w:val="00C00A92"/>
    <w:rsid w:val="00C01051"/>
    <w:rsid w:val="00C01D6F"/>
    <w:rsid w:val="00C02B02"/>
    <w:rsid w:val="00C032F8"/>
    <w:rsid w:val="00C03C1F"/>
    <w:rsid w:val="00C03C7E"/>
    <w:rsid w:val="00C066EE"/>
    <w:rsid w:val="00C06AE5"/>
    <w:rsid w:val="00C0777E"/>
    <w:rsid w:val="00C11A0B"/>
    <w:rsid w:val="00C11C76"/>
    <w:rsid w:val="00C11EA0"/>
    <w:rsid w:val="00C20221"/>
    <w:rsid w:val="00C225B6"/>
    <w:rsid w:val="00C228FE"/>
    <w:rsid w:val="00C229D5"/>
    <w:rsid w:val="00C23172"/>
    <w:rsid w:val="00C23C1E"/>
    <w:rsid w:val="00C255B2"/>
    <w:rsid w:val="00C263D3"/>
    <w:rsid w:val="00C27551"/>
    <w:rsid w:val="00C27934"/>
    <w:rsid w:val="00C27E96"/>
    <w:rsid w:val="00C3013F"/>
    <w:rsid w:val="00C303CB"/>
    <w:rsid w:val="00C30953"/>
    <w:rsid w:val="00C30D18"/>
    <w:rsid w:val="00C31897"/>
    <w:rsid w:val="00C328FD"/>
    <w:rsid w:val="00C34A41"/>
    <w:rsid w:val="00C356DD"/>
    <w:rsid w:val="00C35FD5"/>
    <w:rsid w:val="00C375CB"/>
    <w:rsid w:val="00C4014F"/>
    <w:rsid w:val="00C41969"/>
    <w:rsid w:val="00C42E2A"/>
    <w:rsid w:val="00C42F51"/>
    <w:rsid w:val="00C444F8"/>
    <w:rsid w:val="00C45237"/>
    <w:rsid w:val="00C459CA"/>
    <w:rsid w:val="00C45C4C"/>
    <w:rsid w:val="00C4665F"/>
    <w:rsid w:val="00C46912"/>
    <w:rsid w:val="00C46D35"/>
    <w:rsid w:val="00C50144"/>
    <w:rsid w:val="00C52BB4"/>
    <w:rsid w:val="00C52CD9"/>
    <w:rsid w:val="00C533CC"/>
    <w:rsid w:val="00C534B1"/>
    <w:rsid w:val="00C5622C"/>
    <w:rsid w:val="00C5795D"/>
    <w:rsid w:val="00C60090"/>
    <w:rsid w:val="00C64D5C"/>
    <w:rsid w:val="00C666C4"/>
    <w:rsid w:val="00C66B88"/>
    <w:rsid w:val="00C66BCD"/>
    <w:rsid w:val="00C67497"/>
    <w:rsid w:val="00C67D6A"/>
    <w:rsid w:val="00C72BFD"/>
    <w:rsid w:val="00C745AE"/>
    <w:rsid w:val="00C74C11"/>
    <w:rsid w:val="00C74D8F"/>
    <w:rsid w:val="00C75D70"/>
    <w:rsid w:val="00C76463"/>
    <w:rsid w:val="00C76C5E"/>
    <w:rsid w:val="00C77B7F"/>
    <w:rsid w:val="00C8064E"/>
    <w:rsid w:val="00C812BF"/>
    <w:rsid w:val="00C8166D"/>
    <w:rsid w:val="00C8206F"/>
    <w:rsid w:val="00C82350"/>
    <w:rsid w:val="00C847F2"/>
    <w:rsid w:val="00C85FE2"/>
    <w:rsid w:val="00C90F99"/>
    <w:rsid w:val="00C92A67"/>
    <w:rsid w:val="00C9522D"/>
    <w:rsid w:val="00C96033"/>
    <w:rsid w:val="00C96186"/>
    <w:rsid w:val="00C96957"/>
    <w:rsid w:val="00CA0E92"/>
    <w:rsid w:val="00CA179B"/>
    <w:rsid w:val="00CA3322"/>
    <w:rsid w:val="00CA4482"/>
    <w:rsid w:val="00CA64E1"/>
    <w:rsid w:val="00CA6825"/>
    <w:rsid w:val="00CA6CF9"/>
    <w:rsid w:val="00CA7D74"/>
    <w:rsid w:val="00CA7DD2"/>
    <w:rsid w:val="00CB08F7"/>
    <w:rsid w:val="00CB1099"/>
    <w:rsid w:val="00CB26C2"/>
    <w:rsid w:val="00CB2881"/>
    <w:rsid w:val="00CB2E92"/>
    <w:rsid w:val="00CB323F"/>
    <w:rsid w:val="00CB3D45"/>
    <w:rsid w:val="00CB415F"/>
    <w:rsid w:val="00CB4EA2"/>
    <w:rsid w:val="00CB5644"/>
    <w:rsid w:val="00CB57AC"/>
    <w:rsid w:val="00CB5DD0"/>
    <w:rsid w:val="00CC2024"/>
    <w:rsid w:val="00CC2469"/>
    <w:rsid w:val="00CC3967"/>
    <w:rsid w:val="00CC3C26"/>
    <w:rsid w:val="00CC60D0"/>
    <w:rsid w:val="00CC6699"/>
    <w:rsid w:val="00CC6E95"/>
    <w:rsid w:val="00CD0A67"/>
    <w:rsid w:val="00CD4A26"/>
    <w:rsid w:val="00CD4FBB"/>
    <w:rsid w:val="00CD57C9"/>
    <w:rsid w:val="00CD6BF3"/>
    <w:rsid w:val="00CD7C6F"/>
    <w:rsid w:val="00CE15B3"/>
    <w:rsid w:val="00CE1A6E"/>
    <w:rsid w:val="00CE26B8"/>
    <w:rsid w:val="00CE2DC1"/>
    <w:rsid w:val="00CE3142"/>
    <w:rsid w:val="00CE404A"/>
    <w:rsid w:val="00CE55AA"/>
    <w:rsid w:val="00CE5BB0"/>
    <w:rsid w:val="00CE63C4"/>
    <w:rsid w:val="00CE7B35"/>
    <w:rsid w:val="00CF0157"/>
    <w:rsid w:val="00CF041A"/>
    <w:rsid w:val="00CF1607"/>
    <w:rsid w:val="00CF16F8"/>
    <w:rsid w:val="00CF2554"/>
    <w:rsid w:val="00CF2EAC"/>
    <w:rsid w:val="00CF3DDA"/>
    <w:rsid w:val="00CF426C"/>
    <w:rsid w:val="00CF4966"/>
    <w:rsid w:val="00CF6A52"/>
    <w:rsid w:val="00CF70B8"/>
    <w:rsid w:val="00CF72A4"/>
    <w:rsid w:val="00D02832"/>
    <w:rsid w:val="00D02C5E"/>
    <w:rsid w:val="00D03DEF"/>
    <w:rsid w:val="00D03F04"/>
    <w:rsid w:val="00D04F35"/>
    <w:rsid w:val="00D0550C"/>
    <w:rsid w:val="00D05CB4"/>
    <w:rsid w:val="00D0752D"/>
    <w:rsid w:val="00D07F97"/>
    <w:rsid w:val="00D10C22"/>
    <w:rsid w:val="00D110F8"/>
    <w:rsid w:val="00D11264"/>
    <w:rsid w:val="00D12006"/>
    <w:rsid w:val="00D12C04"/>
    <w:rsid w:val="00D13529"/>
    <w:rsid w:val="00D13C11"/>
    <w:rsid w:val="00D157C9"/>
    <w:rsid w:val="00D171C3"/>
    <w:rsid w:val="00D178BD"/>
    <w:rsid w:val="00D17FC5"/>
    <w:rsid w:val="00D204B9"/>
    <w:rsid w:val="00D21AC0"/>
    <w:rsid w:val="00D2218A"/>
    <w:rsid w:val="00D22C35"/>
    <w:rsid w:val="00D234CD"/>
    <w:rsid w:val="00D23777"/>
    <w:rsid w:val="00D23FA1"/>
    <w:rsid w:val="00D2466A"/>
    <w:rsid w:val="00D24C3F"/>
    <w:rsid w:val="00D2505F"/>
    <w:rsid w:val="00D256B9"/>
    <w:rsid w:val="00D27537"/>
    <w:rsid w:val="00D27606"/>
    <w:rsid w:val="00D30C1C"/>
    <w:rsid w:val="00D332A8"/>
    <w:rsid w:val="00D344B9"/>
    <w:rsid w:val="00D4017F"/>
    <w:rsid w:val="00D412F6"/>
    <w:rsid w:val="00D413CD"/>
    <w:rsid w:val="00D41648"/>
    <w:rsid w:val="00D42B33"/>
    <w:rsid w:val="00D42B3C"/>
    <w:rsid w:val="00D42FFB"/>
    <w:rsid w:val="00D43AE1"/>
    <w:rsid w:val="00D43D3C"/>
    <w:rsid w:val="00D44878"/>
    <w:rsid w:val="00D4591F"/>
    <w:rsid w:val="00D507E8"/>
    <w:rsid w:val="00D510CE"/>
    <w:rsid w:val="00D52116"/>
    <w:rsid w:val="00D52D3B"/>
    <w:rsid w:val="00D543B0"/>
    <w:rsid w:val="00D55806"/>
    <w:rsid w:val="00D55830"/>
    <w:rsid w:val="00D55857"/>
    <w:rsid w:val="00D564D2"/>
    <w:rsid w:val="00D570BC"/>
    <w:rsid w:val="00D6078E"/>
    <w:rsid w:val="00D61664"/>
    <w:rsid w:val="00D62180"/>
    <w:rsid w:val="00D634BA"/>
    <w:rsid w:val="00D653FB"/>
    <w:rsid w:val="00D65936"/>
    <w:rsid w:val="00D65E79"/>
    <w:rsid w:val="00D66A5F"/>
    <w:rsid w:val="00D70652"/>
    <w:rsid w:val="00D708C3"/>
    <w:rsid w:val="00D70F6B"/>
    <w:rsid w:val="00D70F8F"/>
    <w:rsid w:val="00D741BA"/>
    <w:rsid w:val="00D74276"/>
    <w:rsid w:val="00D75897"/>
    <w:rsid w:val="00D75BCB"/>
    <w:rsid w:val="00D76006"/>
    <w:rsid w:val="00D76084"/>
    <w:rsid w:val="00D7619B"/>
    <w:rsid w:val="00D76512"/>
    <w:rsid w:val="00D768FD"/>
    <w:rsid w:val="00D807FC"/>
    <w:rsid w:val="00D83167"/>
    <w:rsid w:val="00D839AE"/>
    <w:rsid w:val="00D84A8A"/>
    <w:rsid w:val="00D84CBE"/>
    <w:rsid w:val="00D84D20"/>
    <w:rsid w:val="00D85008"/>
    <w:rsid w:val="00D85BA9"/>
    <w:rsid w:val="00D87CFE"/>
    <w:rsid w:val="00D900CF"/>
    <w:rsid w:val="00D9016A"/>
    <w:rsid w:val="00D91880"/>
    <w:rsid w:val="00D9340D"/>
    <w:rsid w:val="00D93E2B"/>
    <w:rsid w:val="00D95214"/>
    <w:rsid w:val="00D953D7"/>
    <w:rsid w:val="00D96128"/>
    <w:rsid w:val="00D96D03"/>
    <w:rsid w:val="00D97564"/>
    <w:rsid w:val="00D976F8"/>
    <w:rsid w:val="00DA0235"/>
    <w:rsid w:val="00DA1323"/>
    <w:rsid w:val="00DA1CEA"/>
    <w:rsid w:val="00DA2A1B"/>
    <w:rsid w:val="00DA2D8F"/>
    <w:rsid w:val="00DA375A"/>
    <w:rsid w:val="00DA4150"/>
    <w:rsid w:val="00DA5AFD"/>
    <w:rsid w:val="00DB04B1"/>
    <w:rsid w:val="00DB2F58"/>
    <w:rsid w:val="00DB38FD"/>
    <w:rsid w:val="00DB39F1"/>
    <w:rsid w:val="00DB4BA1"/>
    <w:rsid w:val="00DB6C8F"/>
    <w:rsid w:val="00DB73A4"/>
    <w:rsid w:val="00DC0085"/>
    <w:rsid w:val="00DC1AAF"/>
    <w:rsid w:val="00DC1B8F"/>
    <w:rsid w:val="00DC1D1F"/>
    <w:rsid w:val="00DC3583"/>
    <w:rsid w:val="00DC396F"/>
    <w:rsid w:val="00DC5424"/>
    <w:rsid w:val="00DC5BF0"/>
    <w:rsid w:val="00DC6B73"/>
    <w:rsid w:val="00DD0192"/>
    <w:rsid w:val="00DD1A92"/>
    <w:rsid w:val="00DD25F8"/>
    <w:rsid w:val="00DD4F37"/>
    <w:rsid w:val="00DD54E3"/>
    <w:rsid w:val="00DD5958"/>
    <w:rsid w:val="00DD72D9"/>
    <w:rsid w:val="00DD7595"/>
    <w:rsid w:val="00DE097C"/>
    <w:rsid w:val="00DE0F45"/>
    <w:rsid w:val="00DE2834"/>
    <w:rsid w:val="00DE417C"/>
    <w:rsid w:val="00DE5826"/>
    <w:rsid w:val="00DF1A08"/>
    <w:rsid w:val="00DF2BBC"/>
    <w:rsid w:val="00DF34C2"/>
    <w:rsid w:val="00DF45FE"/>
    <w:rsid w:val="00DF47F2"/>
    <w:rsid w:val="00DF4D90"/>
    <w:rsid w:val="00DF64A7"/>
    <w:rsid w:val="00DF7114"/>
    <w:rsid w:val="00E01EB1"/>
    <w:rsid w:val="00E028B4"/>
    <w:rsid w:val="00E02ACB"/>
    <w:rsid w:val="00E02E9E"/>
    <w:rsid w:val="00E0317C"/>
    <w:rsid w:val="00E032FE"/>
    <w:rsid w:val="00E03463"/>
    <w:rsid w:val="00E0507A"/>
    <w:rsid w:val="00E066CE"/>
    <w:rsid w:val="00E10A01"/>
    <w:rsid w:val="00E10C8E"/>
    <w:rsid w:val="00E10F03"/>
    <w:rsid w:val="00E12F6C"/>
    <w:rsid w:val="00E1306F"/>
    <w:rsid w:val="00E13B6D"/>
    <w:rsid w:val="00E140F8"/>
    <w:rsid w:val="00E15C96"/>
    <w:rsid w:val="00E20911"/>
    <w:rsid w:val="00E20E37"/>
    <w:rsid w:val="00E20E95"/>
    <w:rsid w:val="00E213D1"/>
    <w:rsid w:val="00E22F93"/>
    <w:rsid w:val="00E2335E"/>
    <w:rsid w:val="00E23ACD"/>
    <w:rsid w:val="00E2428C"/>
    <w:rsid w:val="00E24393"/>
    <w:rsid w:val="00E25466"/>
    <w:rsid w:val="00E26BF5"/>
    <w:rsid w:val="00E30136"/>
    <w:rsid w:val="00E30C22"/>
    <w:rsid w:val="00E30F45"/>
    <w:rsid w:val="00E33213"/>
    <w:rsid w:val="00E3462A"/>
    <w:rsid w:val="00E35135"/>
    <w:rsid w:val="00E36030"/>
    <w:rsid w:val="00E36463"/>
    <w:rsid w:val="00E364A2"/>
    <w:rsid w:val="00E407AE"/>
    <w:rsid w:val="00E41A0B"/>
    <w:rsid w:val="00E466EE"/>
    <w:rsid w:val="00E47846"/>
    <w:rsid w:val="00E52499"/>
    <w:rsid w:val="00E53CEF"/>
    <w:rsid w:val="00E55868"/>
    <w:rsid w:val="00E55DC1"/>
    <w:rsid w:val="00E61AB6"/>
    <w:rsid w:val="00E61E1B"/>
    <w:rsid w:val="00E643A9"/>
    <w:rsid w:val="00E64986"/>
    <w:rsid w:val="00E64C38"/>
    <w:rsid w:val="00E64DE2"/>
    <w:rsid w:val="00E65EC4"/>
    <w:rsid w:val="00E66182"/>
    <w:rsid w:val="00E66D55"/>
    <w:rsid w:val="00E672EA"/>
    <w:rsid w:val="00E7068B"/>
    <w:rsid w:val="00E71279"/>
    <w:rsid w:val="00E7364F"/>
    <w:rsid w:val="00E73D0D"/>
    <w:rsid w:val="00E742FB"/>
    <w:rsid w:val="00E74E7C"/>
    <w:rsid w:val="00E7511B"/>
    <w:rsid w:val="00E7763A"/>
    <w:rsid w:val="00E77BCA"/>
    <w:rsid w:val="00E77C9E"/>
    <w:rsid w:val="00E81C5A"/>
    <w:rsid w:val="00E81D51"/>
    <w:rsid w:val="00E822EA"/>
    <w:rsid w:val="00E83FF6"/>
    <w:rsid w:val="00E86035"/>
    <w:rsid w:val="00E86694"/>
    <w:rsid w:val="00E86BB6"/>
    <w:rsid w:val="00E918A2"/>
    <w:rsid w:val="00E92C24"/>
    <w:rsid w:val="00E94658"/>
    <w:rsid w:val="00E96467"/>
    <w:rsid w:val="00E97489"/>
    <w:rsid w:val="00EA26AC"/>
    <w:rsid w:val="00EA2CAD"/>
    <w:rsid w:val="00EA4906"/>
    <w:rsid w:val="00EA6089"/>
    <w:rsid w:val="00EA60C9"/>
    <w:rsid w:val="00EA6506"/>
    <w:rsid w:val="00EA6815"/>
    <w:rsid w:val="00EA7F29"/>
    <w:rsid w:val="00EB122C"/>
    <w:rsid w:val="00EB1956"/>
    <w:rsid w:val="00EB1C82"/>
    <w:rsid w:val="00EB2397"/>
    <w:rsid w:val="00EB3B4E"/>
    <w:rsid w:val="00EB7760"/>
    <w:rsid w:val="00EC08D7"/>
    <w:rsid w:val="00EC0C14"/>
    <w:rsid w:val="00EC0E6A"/>
    <w:rsid w:val="00EC2AA2"/>
    <w:rsid w:val="00EC43CA"/>
    <w:rsid w:val="00EC4AD4"/>
    <w:rsid w:val="00EC4F28"/>
    <w:rsid w:val="00EC6908"/>
    <w:rsid w:val="00EC69E0"/>
    <w:rsid w:val="00EC6BFF"/>
    <w:rsid w:val="00EC6C0D"/>
    <w:rsid w:val="00EC6C34"/>
    <w:rsid w:val="00EC6C68"/>
    <w:rsid w:val="00EC7137"/>
    <w:rsid w:val="00ED13BA"/>
    <w:rsid w:val="00ED2131"/>
    <w:rsid w:val="00ED3A36"/>
    <w:rsid w:val="00ED3DE8"/>
    <w:rsid w:val="00ED4250"/>
    <w:rsid w:val="00ED5427"/>
    <w:rsid w:val="00ED5F44"/>
    <w:rsid w:val="00ED7A95"/>
    <w:rsid w:val="00ED7C4B"/>
    <w:rsid w:val="00ED7CA7"/>
    <w:rsid w:val="00EE2EA5"/>
    <w:rsid w:val="00EE3D62"/>
    <w:rsid w:val="00EE3E0C"/>
    <w:rsid w:val="00EE4C1C"/>
    <w:rsid w:val="00EE5428"/>
    <w:rsid w:val="00EE55CC"/>
    <w:rsid w:val="00EE59E7"/>
    <w:rsid w:val="00EE6DEF"/>
    <w:rsid w:val="00EE6F51"/>
    <w:rsid w:val="00EE733E"/>
    <w:rsid w:val="00EF077F"/>
    <w:rsid w:val="00EF156B"/>
    <w:rsid w:val="00EF1F7F"/>
    <w:rsid w:val="00EF1FFA"/>
    <w:rsid w:val="00EF2052"/>
    <w:rsid w:val="00EF2315"/>
    <w:rsid w:val="00EF32CB"/>
    <w:rsid w:val="00EF3DD2"/>
    <w:rsid w:val="00F00831"/>
    <w:rsid w:val="00F0309C"/>
    <w:rsid w:val="00F05FF9"/>
    <w:rsid w:val="00F06C27"/>
    <w:rsid w:val="00F11153"/>
    <w:rsid w:val="00F1161D"/>
    <w:rsid w:val="00F121EA"/>
    <w:rsid w:val="00F124DF"/>
    <w:rsid w:val="00F14707"/>
    <w:rsid w:val="00F1485F"/>
    <w:rsid w:val="00F14BD8"/>
    <w:rsid w:val="00F14E5D"/>
    <w:rsid w:val="00F17FF2"/>
    <w:rsid w:val="00F203D0"/>
    <w:rsid w:val="00F20E0E"/>
    <w:rsid w:val="00F21847"/>
    <w:rsid w:val="00F21AAA"/>
    <w:rsid w:val="00F237C0"/>
    <w:rsid w:val="00F2419C"/>
    <w:rsid w:val="00F24A67"/>
    <w:rsid w:val="00F252A6"/>
    <w:rsid w:val="00F25911"/>
    <w:rsid w:val="00F2722B"/>
    <w:rsid w:val="00F27262"/>
    <w:rsid w:val="00F30DEC"/>
    <w:rsid w:val="00F30E92"/>
    <w:rsid w:val="00F3109A"/>
    <w:rsid w:val="00F3159B"/>
    <w:rsid w:val="00F31F30"/>
    <w:rsid w:val="00F32996"/>
    <w:rsid w:val="00F329AD"/>
    <w:rsid w:val="00F32BA4"/>
    <w:rsid w:val="00F3444D"/>
    <w:rsid w:val="00F359AC"/>
    <w:rsid w:val="00F36393"/>
    <w:rsid w:val="00F3669F"/>
    <w:rsid w:val="00F36915"/>
    <w:rsid w:val="00F36EEA"/>
    <w:rsid w:val="00F405EB"/>
    <w:rsid w:val="00F40E1C"/>
    <w:rsid w:val="00F41B04"/>
    <w:rsid w:val="00F42065"/>
    <w:rsid w:val="00F4316C"/>
    <w:rsid w:val="00F433CB"/>
    <w:rsid w:val="00F434D2"/>
    <w:rsid w:val="00F44961"/>
    <w:rsid w:val="00F44F3C"/>
    <w:rsid w:val="00F459A4"/>
    <w:rsid w:val="00F45ABE"/>
    <w:rsid w:val="00F477C9"/>
    <w:rsid w:val="00F4794E"/>
    <w:rsid w:val="00F501B2"/>
    <w:rsid w:val="00F5106A"/>
    <w:rsid w:val="00F51A11"/>
    <w:rsid w:val="00F52ECE"/>
    <w:rsid w:val="00F52EDD"/>
    <w:rsid w:val="00F530C0"/>
    <w:rsid w:val="00F53130"/>
    <w:rsid w:val="00F53555"/>
    <w:rsid w:val="00F54B0D"/>
    <w:rsid w:val="00F5534D"/>
    <w:rsid w:val="00F572F4"/>
    <w:rsid w:val="00F614E4"/>
    <w:rsid w:val="00F6412A"/>
    <w:rsid w:val="00F64656"/>
    <w:rsid w:val="00F653D8"/>
    <w:rsid w:val="00F66661"/>
    <w:rsid w:val="00F71034"/>
    <w:rsid w:val="00F73556"/>
    <w:rsid w:val="00F73824"/>
    <w:rsid w:val="00F75087"/>
    <w:rsid w:val="00F7649B"/>
    <w:rsid w:val="00F828A7"/>
    <w:rsid w:val="00F836DC"/>
    <w:rsid w:val="00F83C21"/>
    <w:rsid w:val="00F83F1D"/>
    <w:rsid w:val="00F84169"/>
    <w:rsid w:val="00F84273"/>
    <w:rsid w:val="00F856B9"/>
    <w:rsid w:val="00F870D6"/>
    <w:rsid w:val="00F90128"/>
    <w:rsid w:val="00F906A2"/>
    <w:rsid w:val="00F90B57"/>
    <w:rsid w:val="00F90CCD"/>
    <w:rsid w:val="00F90EEE"/>
    <w:rsid w:val="00F91784"/>
    <w:rsid w:val="00F92CB5"/>
    <w:rsid w:val="00F92E80"/>
    <w:rsid w:val="00F94399"/>
    <w:rsid w:val="00F95E10"/>
    <w:rsid w:val="00F95E40"/>
    <w:rsid w:val="00F9611D"/>
    <w:rsid w:val="00F96497"/>
    <w:rsid w:val="00F96C7E"/>
    <w:rsid w:val="00F96CF5"/>
    <w:rsid w:val="00F9791B"/>
    <w:rsid w:val="00FA0087"/>
    <w:rsid w:val="00FA0160"/>
    <w:rsid w:val="00FA01CC"/>
    <w:rsid w:val="00FA1748"/>
    <w:rsid w:val="00FA181A"/>
    <w:rsid w:val="00FA1F3C"/>
    <w:rsid w:val="00FA217B"/>
    <w:rsid w:val="00FA3123"/>
    <w:rsid w:val="00FA5A31"/>
    <w:rsid w:val="00FA77E3"/>
    <w:rsid w:val="00FA7E80"/>
    <w:rsid w:val="00FB064B"/>
    <w:rsid w:val="00FB1A3C"/>
    <w:rsid w:val="00FB22C7"/>
    <w:rsid w:val="00FB3A50"/>
    <w:rsid w:val="00FB3D94"/>
    <w:rsid w:val="00FB3FE8"/>
    <w:rsid w:val="00FB4934"/>
    <w:rsid w:val="00FB5125"/>
    <w:rsid w:val="00FB5673"/>
    <w:rsid w:val="00FB5753"/>
    <w:rsid w:val="00FB6534"/>
    <w:rsid w:val="00FB7037"/>
    <w:rsid w:val="00FB70E8"/>
    <w:rsid w:val="00FB71E9"/>
    <w:rsid w:val="00FC0D76"/>
    <w:rsid w:val="00FC1F43"/>
    <w:rsid w:val="00FC315B"/>
    <w:rsid w:val="00FC366F"/>
    <w:rsid w:val="00FC38A5"/>
    <w:rsid w:val="00FC3B39"/>
    <w:rsid w:val="00FC4662"/>
    <w:rsid w:val="00FC49A8"/>
    <w:rsid w:val="00FC75E3"/>
    <w:rsid w:val="00FC784D"/>
    <w:rsid w:val="00FD09DC"/>
    <w:rsid w:val="00FD0DD8"/>
    <w:rsid w:val="00FD154C"/>
    <w:rsid w:val="00FD47FC"/>
    <w:rsid w:val="00FD6BA8"/>
    <w:rsid w:val="00FE034E"/>
    <w:rsid w:val="00FE092D"/>
    <w:rsid w:val="00FE187C"/>
    <w:rsid w:val="00FE44A6"/>
    <w:rsid w:val="00FE669E"/>
    <w:rsid w:val="00FE7F4C"/>
    <w:rsid w:val="00FF0D42"/>
    <w:rsid w:val="00FF2129"/>
    <w:rsid w:val="00FF2181"/>
    <w:rsid w:val="00FF2FFA"/>
    <w:rsid w:val="00FF3872"/>
    <w:rsid w:val="00FF4454"/>
    <w:rsid w:val="00FF57F6"/>
    <w:rsid w:val="00FF67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383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qFormat/>
    <w:rsid w:val="008723D7"/>
    <w:pPr>
      <w:keepNext/>
      <w:keepLines/>
      <w:spacing w:before="480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0">
    <w:name w:val="heading 2"/>
    <w:basedOn w:val="a1"/>
    <w:next w:val="a1"/>
    <w:link w:val="21"/>
    <w:unhideWhenUsed/>
    <w:qFormat/>
    <w:rsid w:val="003638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unhideWhenUsed/>
    <w:qFormat/>
    <w:rsid w:val="004322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uiPriority w:val="9"/>
    <w:qFormat/>
    <w:rsid w:val="00FB71E9"/>
    <w:pPr>
      <w:keepNext/>
      <w:spacing w:before="240" w:after="60"/>
      <w:outlineLvl w:val="3"/>
    </w:pPr>
    <w:rPr>
      <w:b/>
      <w:bCs/>
    </w:rPr>
  </w:style>
  <w:style w:type="paragraph" w:styleId="5">
    <w:name w:val="heading 5"/>
    <w:basedOn w:val="a1"/>
    <w:next w:val="a1"/>
    <w:link w:val="50"/>
    <w:qFormat/>
    <w:rsid w:val="00FB71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1454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qFormat/>
    <w:rsid w:val="00FB71E9"/>
    <w:pPr>
      <w:spacing w:before="240" w:after="60"/>
      <w:outlineLvl w:val="6"/>
    </w:pPr>
    <w:rPr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1">
    <w:name w:val="Заголовок 2 Знак"/>
    <w:basedOn w:val="a2"/>
    <w:link w:val="20"/>
    <w:rsid w:val="003638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styleId="a5">
    <w:name w:val="Table Grid"/>
    <w:basedOn w:val="a3"/>
    <w:uiPriority w:val="59"/>
    <w:rsid w:val="003638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1"/>
    <w:uiPriority w:val="34"/>
    <w:qFormat/>
    <w:rsid w:val="0036383B"/>
    <w:pPr>
      <w:ind w:left="720"/>
      <w:contextualSpacing/>
    </w:pPr>
  </w:style>
  <w:style w:type="paragraph" w:styleId="a7">
    <w:name w:val="header"/>
    <w:basedOn w:val="a1"/>
    <w:link w:val="a8"/>
    <w:unhideWhenUsed/>
    <w:rsid w:val="007A74A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rsid w:val="007A74A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1"/>
    <w:link w:val="aa"/>
    <w:uiPriority w:val="99"/>
    <w:unhideWhenUsed/>
    <w:rsid w:val="007A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7A74A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2">
    <w:name w:val="Body Text 2"/>
    <w:basedOn w:val="a1"/>
    <w:link w:val="23"/>
    <w:unhideWhenUsed/>
    <w:rsid w:val="00001934"/>
    <w:pPr>
      <w:spacing w:after="120" w:line="480" w:lineRule="auto"/>
    </w:pPr>
  </w:style>
  <w:style w:type="character" w:customStyle="1" w:styleId="23">
    <w:name w:val="Основной текст 2 Знак"/>
    <w:basedOn w:val="a2"/>
    <w:link w:val="22"/>
    <w:uiPriority w:val="99"/>
    <w:semiHidden/>
    <w:rsid w:val="0000193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Body Text Indent"/>
    <w:basedOn w:val="a1"/>
    <w:link w:val="ac"/>
    <w:unhideWhenUsed/>
    <w:rsid w:val="00001934"/>
    <w:pPr>
      <w:spacing w:after="120"/>
      <w:ind w:left="283"/>
    </w:pPr>
  </w:style>
  <w:style w:type="character" w:customStyle="1" w:styleId="ac">
    <w:name w:val="Основной текст с отступом Знак"/>
    <w:basedOn w:val="a2"/>
    <w:link w:val="ab"/>
    <w:uiPriority w:val="99"/>
    <w:semiHidden/>
    <w:rsid w:val="0000193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Body Text"/>
    <w:basedOn w:val="a1"/>
    <w:link w:val="ae"/>
    <w:unhideWhenUsed/>
    <w:rsid w:val="00001934"/>
    <w:pPr>
      <w:spacing w:after="120"/>
    </w:pPr>
  </w:style>
  <w:style w:type="character" w:customStyle="1" w:styleId="ae">
    <w:name w:val="Основной текст Знак"/>
    <w:basedOn w:val="a2"/>
    <w:link w:val="ad"/>
    <w:uiPriority w:val="99"/>
    <w:semiHidden/>
    <w:rsid w:val="0000193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2"/>
    <w:link w:val="1"/>
    <w:rsid w:val="008723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еречень команд"/>
    <w:basedOn w:val="a1"/>
    <w:rsid w:val="000C5061"/>
    <w:pPr>
      <w:numPr>
        <w:numId w:val="1"/>
      </w:numPr>
    </w:pPr>
    <w:rPr>
      <w:color w:val="000000"/>
      <w:sz w:val="24"/>
      <w:szCs w:val="20"/>
    </w:rPr>
  </w:style>
  <w:style w:type="paragraph" w:customStyle="1" w:styleId="af">
    <w:name w:val="команда"/>
    <w:basedOn w:val="ad"/>
    <w:rsid w:val="000C5061"/>
    <w:pPr>
      <w:spacing w:after="0"/>
    </w:pPr>
    <w:rPr>
      <w:color w:val="000000"/>
      <w:sz w:val="24"/>
      <w:szCs w:val="20"/>
      <w:u w:val="single"/>
      <w:lang w:val="en-US"/>
    </w:rPr>
  </w:style>
  <w:style w:type="paragraph" w:styleId="31">
    <w:name w:val="Body Text Indent 3"/>
    <w:basedOn w:val="a1"/>
    <w:link w:val="32"/>
    <w:uiPriority w:val="99"/>
    <w:semiHidden/>
    <w:unhideWhenUsed/>
    <w:rsid w:val="0073117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semiHidden/>
    <w:rsid w:val="0073117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Iniiaiieoaeno">
    <w:name w:val="Iniiaiie oaeno"/>
    <w:basedOn w:val="a1"/>
    <w:rsid w:val="00731173"/>
    <w:pPr>
      <w:overflowPunct w:val="0"/>
      <w:autoSpaceDE w:val="0"/>
      <w:autoSpaceDN w:val="0"/>
      <w:adjustRightInd w:val="0"/>
      <w:spacing w:after="120"/>
      <w:ind w:firstLine="720"/>
      <w:jc w:val="both"/>
      <w:textAlignment w:val="baseline"/>
    </w:pPr>
    <w:rPr>
      <w:szCs w:val="20"/>
    </w:rPr>
  </w:style>
  <w:style w:type="paragraph" w:customStyle="1" w:styleId="Nienie">
    <w:name w:val="Nienie"/>
    <w:basedOn w:val="a1"/>
    <w:rsid w:val="00731173"/>
    <w:pPr>
      <w:overflowPunct w:val="0"/>
      <w:autoSpaceDE w:val="0"/>
      <w:autoSpaceDN w:val="0"/>
      <w:adjustRightInd w:val="0"/>
      <w:ind w:left="283" w:hanging="283"/>
      <w:jc w:val="both"/>
      <w:textAlignment w:val="baseline"/>
    </w:pPr>
    <w:rPr>
      <w:szCs w:val="20"/>
    </w:rPr>
  </w:style>
  <w:style w:type="paragraph" w:customStyle="1" w:styleId="11">
    <w:name w:val="Туз1"/>
    <w:basedOn w:val="a1"/>
    <w:rsid w:val="00A75221"/>
    <w:rPr>
      <w:sz w:val="24"/>
      <w:szCs w:val="24"/>
    </w:rPr>
  </w:style>
  <w:style w:type="paragraph" w:styleId="24">
    <w:name w:val="List 2"/>
    <w:basedOn w:val="a1"/>
    <w:rsid w:val="00ED7CA7"/>
    <w:pPr>
      <w:ind w:left="566" w:hanging="283"/>
    </w:pPr>
    <w:rPr>
      <w:sz w:val="24"/>
      <w:szCs w:val="24"/>
    </w:rPr>
  </w:style>
  <w:style w:type="paragraph" w:styleId="af0">
    <w:name w:val="List"/>
    <w:basedOn w:val="a1"/>
    <w:rsid w:val="00ED7CA7"/>
    <w:pPr>
      <w:ind w:left="283" w:hanging="283"/>
      <w:contextualSpacing/>
    </w:pPr>
    <w:rPr>
      <w:sz w:val="24"/>
      <w:szCs w:val="24"/>
    </w:rPr>
  </w:style>
  <w:style w:type="character" w:customStyle="1" w:styleId="apple-style-span">
    <w:name w:val="apple-style-span"/>
    <w:basedOn w:val="a2"/>
    <w:rsid w:val="00066802"/>
  </w:style>
  <w:style w:type="paragraph" w:styleId="af1">
    <w:name w:val="Normal (Web)"/>
    <w:basedOn w:val="a1"/>
    <w:uiPriority w:val="99"/>
    <w:rsid w:val="001B4B0E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page number"/>
    <w:basedOn w:val="a2"/>
    <w:rsid w:val="009C6078"/>
  </w:style>
  <w:style w:type="paragraph" w:styleId="af3">
    <w:name w:val="Balloon Text"/>
    <w:basedOn w:val="a1"/>
    <w:link w:val="af4"/>
    <w:uiPriority w:val="99"/>
    <w:semiHidden/>
    <w:unhideWhenUsed/>
    <w:rsid w:val="00A82A9A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A82A9A"/>
    <w:rPr>
      <w:rFonts w:ascii="Tahoma" w:eastAsia="Times New Roman" w:hAnsi="Tahoma" w:cs="Tahoma"/>
      <w:sz w:val="16"/>
      <w:szCs w:val="16"/>
      <w:lang w:eastAsia="ru-RU"/>
    </w:rPr>
  </w:style>
  <w:style w:type="character" w:styleId="af5">
    <w:name w:val="Strong"/>
    <w:basedOn w:val="a2"/>
    <w:uiPriority w:val="22"/>
    <w:qFormat/>
    <w:rsid w:val="006A5BC3"/>
    <w:rPr>
      <w:b/>
      <w:bCs/>
    </w:rPr>
  </w:style>
  <w:style w:type="character" w:styleId="af6">
    <w:name w:val="Emphasis"/>
    <w:basedOn w:val="a2"/>
    <w:qFormat/>
    <w:rsid w:val="006A5BC3"/>
    <w:rPr>
      <w:i/>
      <w:iCs/>
    </w:rPr>
  </w:style>
  <w:style w:type="paragraph" w:customStyle="1" w:styleId="af7">
    <w:name w:val="ТАБЛИЦА"/>
    <w:next w:val="a1"/>
    <w:autoRedefine/>
    <w:uiPriority w:val="99"/>
    <w:rsid w:val="00BA58C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8">
    <w:name w:val="Document Map"/>
    <w:basedOn w:val="a1"/>
    <w:link w:val="af9"/>
    <w:uiPriority w:val="99"/>
    <w:semiHidden/>
    <w:unhideWhenUsed/>
    <w:rsid w:val="00105832"/>
    <w:rPr>
      <w:rFonts w:ascii="Tahoma" w:hAnsi="Tahoma" w:cs="Tahoma"/>
      <w:sz w:val="16"/>
      <w:szCs w:val="16"/>
    </w:rPr>
  </w:style>
  <w:style w:type="character" w:customStyle="1" w:styleId="af9">
    <w:name w:val="Схема документа Знак"/>
    <w:basedOn w:val="a2"/>
    <w:link w:val="af8"/>
    <w:uiPriority w:val="99"/>
    <w:semiHidden/>
    <w:rsid w:val="0010583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432271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764D3B"/>
    <w:pPr>
      <w:tabs>
        <w:tab w:val="right" w:leader="dot" w:pos="9343"/>
      </w:tabs>
      <w:spacing w:after="40" w:line="276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25">
    <w:name w:val="toc 2"/>
    <w:basedOn w:val="a1"/>
    <w:next w:val="a1"/>
    <w:autoRedefine/>
    <w:uiPriority w:val="39"/>
    <w:unhideWhenUsed/>
    <w:rsid w:val="001320F5"/>
    <w:pPr>
      <w:tabs>
        <w:tab w:val="right" w:leader="dot" w:pos="9343"/>
      </w:tabs>
      <w:spacing w:line="276" w:lineRule="auto"/>
      <w:ind w:left="284"/>
    </w:pPr>
    <w:rPr>
      <w:rFonts w:asciiTheme="minorHAnsi" w:hAnsiTheme="minorHAnsi" w:cstheme="minorHAnsi"/>
      <w:b/>
      <w:bCs/>
      <w:sz w:val="20"/>
      <w:szCs w:val="20"/>
    </w:rPr>
  </w:style>
  <w:style w:type="paragraph" w:styleId="33">
    <w:name w:val="toc 3"/>
    <w:basedOn w:val="a1"/>
    <w:next w:val="a1"/>
    <w:autoRedefine/>
    <w:uiPriority w:val="39"/>
    <w:unhideWhenUsed/>
    <w:rsid w:val="00DC1B8F"/>
    <w:pPr>
      <w:ind w:left="280"/>
    </w:pPr>
    <w:rPr>
      <w:rFonts w:asciiTheme="minorHAnsi" w:hAnsiTheme="minorHAnsi" w:cstheme="minorHAnsi"/>
      <w:sz w:val="20"/>
      <w:szCs w:val="20"/>
    </w:rPr>
  </w:style>
  <w:style w:type="character" w:styleId="afa">
    <w:name w:val="Hyperlink"/>
    <w:basedOn w:val="a2"/>
    <w:uiPriority w:val="99"/>
    <w:unhideWhenUsed/>
    <w:rsid w:val="00DC1B8F"/>
    <w:rPr>
      <w:color w:val="0000FF" w:themeColor="hyperlink"/>
      <w:u w:val="single"/>
    </w:rPr>
  </w:style>
  <w:style w:type="character" w:customStyle="1" w:styleId="apple-converted-space">
    <w:name w:val="apple-converted-space"/>
    <w:basedOn w:val="a2"/>
    <w:rsid w:val="00F14707"/>
  </w:style>
  <w:style w:type="character" w:styleId="HTML">
    <w:name w:val="HTML Definition"/>
    <w:basedOn w:val="a2"/>
    <w:uiPriority w:val="99"/>
    <w:semiHidden/>
    <w:unhideWhenUsed/>
    <w:rsid w:val="00811CFF"/>
    <w:rPr>
      <w:i/>
      <w:iCs/>
    </w:rPr>
  </w:style>
  <w:style w:type="paragraph" w:customStyle="1" w:styleId="dt">
    <w:name w:val="dt"/>
    <w:basedOn w:val="a1"/>
    <w:rsid w:val="00FA7E80"/>
    <w:pPr>
      <w:spacing w:before="100" w:beforeAutospacing="1" w:after="100" w:afterAutospacing="1"/>
    </w:pPr>
    <w:rPr>
      <w:sz w:val="24"/>
      <w:szCs w:val="24"/>
    </w:rPr>
  </w:style>
  <w:style w:type="paragraph" w:customStyle="1" w:styleId="indent">
    <w:name w:val="indent"/>
    <w:basedOn w:val="a1"/>
    <w:rsid w:val="00FA7E80"/>
    <w:pPr>
      <w:spacing w:before="100" w:beforeAutospacing="1" w:after="100" w:afterAutospacing="1"/>
    </w:pPr>
    <w:rPr>
      <w:sz w:val="24"/>
      <w:szCs w:val="24"/>
    </w:rPr>
  </w:style>
  <w:style w:type="character" w:customStyle="1" w:styleId="zur">
    <w:name w:val="zur"/>
    <w:basedOn w:val="a2"/>
    <w:rsid w:val="00145566"/>
  </w:style>
  <w:style w:type="paragraph" w:styleId="42">
    <w:name w:val="toc 4"/>
    <w:basedOn w:val="a1"/>
    <w:next w:val="a1"/>
    <w:autoRedefine/>
    <w:uiPriority w:val="39"/>
    <w:unhideWhenUsed/>
    <w:rsid w:val="00E30136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1"/>
    <w:next w:val="a1"/>
    <w:autoRedefine/>
    <w:uiPriority w:val="39"/>
    <w:unhideWhenUsed/>
    <w:rsid w:val="00E30136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E30136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1"/>
    <w:next w:val="a1"/>
    <w:autoRedefine/>
    <w:uiPriority w:val="39"/>
    <w:unhideWhenUsed/>
    <w:rsid w:val="00E30136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unhideWhenUsed/>
    <w:rsid w:val="00E3013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unhideWhenUsed/>
    <w:rsid w:val="00E30136"/>
    <w:pPr>
      <w:ind w:left="1960"/>
    </w:pPr>
    <w:rPr>
      <w:rFonts w:asciiTheme="minorHAnsi" w:hAnsiTheme="minorHAnsi" w:cstheme="minorHAnsi"/>
      <w:sz w:val="20"/>
      <w:szCs w:val="20"/>
    </w:rPr>
  </w:style>
  <w:style w:type="character" w:styleId="afb">
    <w:name w:val="annotation reference"/>
    <w:basedOn w:val="a2"/>
    <w:uiPriority w:val="99"/>
    <w:semiHidden/>
    <w:unhideWhenUsed/>
    <w:rsid w:val="00164792"/>
    <w:rPr>
      <w:sz w:val="16"/>
      <w:szCs w:val="16"/>
    </w:rPr>
  </w:style>
  <w:style w:type="paragraph" w:styleId="afc">
    <w:name w:val="annotation text"/>
    <w:basedOn w:val="a1"/>
    <w:link w:val="afd"/>
    <w:uiPriority w:val="99"/>
    <w:semiHidden/>
    <w:unhideWhenUsed/>
    <w:rsid w:val="00164792"/>
    <w:rPr>
      <w:sz w:val="20"/>
      <w:szCs w:val="20"/>
    </w:rPr>
  </w:style>
  <w:style w:type="character" w:customStyle="1" w:styleId="afd">
    <w:name w:val="Текст примечания Знак"/>
    <w:basedOn w:val="a2"/>
    <w:link w:val="afc"/>
    <w:uiPriority w:val="99"/>
    <w:semiHidden/>
    <w:rsid w:val="001647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164792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16479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1">
    <w:name w:val="Заголовок 4 Знак"/>
    <w:basedOn w:val="a2"/>
    <w:link w:val="40"/>
    <w:uiPriority w:val="9"/>
    <w:rsid w:val="00FB71E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FB71E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70">
    <w:name w:val="Заголовок 7 Знак"/>
    <w:basedOn w:val="a2"/>
    <w:link w:val="7"/>
    <w:rsid w:val="00FB71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Стиль1"/>
    <w:basedOn w:val="a1"/>
    <w:rsid w:val="00FB71E9"/>
    <w:rPr>
      <w:b/>
      <w:sz w:val="36"/>
      <w:szCs w:val="36"/>
    </w:rPr>
  </w:style>
  <w:style w:type="paragraph" w:customStyle="1" w:styleId="26">
    <w:name w:val="Стиль2"/>
    <w:basedOn w:val="a1"/>
    <w:rsid w:val="00FB71E9"/>
    <w:rPr>
      <w:b/>
      <w:color w:val="FF0000"/>
      <w:sz w:val="44"/>
      <w:szCs w:val="44"/>
    </w:rPr>
  </w:style>
  <w:style w:type="paragraph" w:customStyle="1" w:styleId="4">
    <w:name w:val="Стиль4"/>
    <w:basedOn w:val="a1"/>
    <w:rsid w:val="00FB71E9"/>
    <w:pPr>
      <w:numPr>
        <w:numId w:val="2"/>
      </w:numPr>
    </w:pPr>
    <w:rPr>
      <w:sz w:val="24"/>
      <w:szCs w:val="24"/>
    </w:rPr>
  </w:style>
  <w:style w:type="paragraph" w:customStyle="1" w:styleId="aff0">
    <w:name w:val="Мойстиль"/>
    <w:basedOn w:val="a1"/>
    <w:rsid w:val="00FB71E9"/>
    <w:rPr>
      <w:b/>
      <w:i/>
      <w:color w:val="339966"/>
      <w:sz w:val="44"/>
      <w:szCs w:val="44"/>
    </w:rPr>
  </w:style>
  <w:style w:type="paragraph" w:customStyle="1" w:styleId="27">
    <w:name w:val="Мойстиль2"/>
    <w:basedOn w:val="a1"/>
    <w:rsid w:val="00FB71E9"/>
    <w:rPr>
      <w:color w:val="FF0000"/>
      <w:sz w:val="48"/>
      <w:szCs w:val="48"/>
      <w:u w:val="double" w:color="FFFF00"/>
    </w:rPr>
  </w:style>
  <w:style w:type="paragraph" w:customStyle="1" w:styleId="aff1">
    <w:name w:val="Мойдесятый стиль"/>
    <w:basedOn w:val="27"/>
    <w:rsid w:val="00FB71E9"/>
    <w:rPr>
      <w:color w:val="0000FF"/>
      <w:sz w:val="56"/>
      <w:szCs w:val="56"/>
      <w:u w:val="dotted" w:color="00FF00"/>
    </w:rPr>
  </w:style>
  <w:style w:type="paragraph" w:customStyle="1" w:styleId="62">
    <w:name w:val="Стиль6"/>
    <w:basedOn w:val="a1"/>
    <w:rsid w:val="00FB71E9"/>
    <w:rPr>
      <w:b/>
      <w:color w:val="FFFF00"/>
      <w:sz w:val="144"/>
      <w:szCs w:val="144"/>
    </w:rPr>
  </w:style>
  <w:style w:type="paragraph" w:customStyle="1" w:styleId="aff2">
    <w:name w:val="Мой пятый стиль"/>
    <w:basedOn w:val="a1"/>
    <w:rsid w:val="00FB71E9"/>
    <w:rPr>
      <w:rFonts w:ascii="Arial" w:hAnsi="Arial" w:cs="Arial"/>
      <w:b/>
      <w:i/>
      <w:strike/>
      <w:color w:val="FF0000"/>
      <w:sz w:val="96"/>
      <w:szCs w:val="96"/>
    </w:rPr>
  </w:style>
  <w:style w:type="paragraph" w:customStyle="1" w:styleId="usual">
    <w:name w:val="usual"/>
    <w:basedOn w:val="a1"/>
    <w:rsid w:val="00FB71E9"/>
    <w:pPr>
      <w:spacing w:before="100" w:beforeAutospacing="1" w:after="100" w:afterAutospacing="1"/>
    </w:pPr>
    <w:rPr>
      <w:sz w:val="24"/>
      <w:szCs w:val="24"/>
    </w:rPr>
  </w:style>
  <w:style w:type="paragraph" w:customStyle="1" w:styleId="34">
    <w:name w:val="Стиль3"/>
    <w:basedOn w:val="ad"/>
    <w:rsid w:val="00FB71E9"/>
    <w:rPr>
      <w:sz w:val="24"/>
      <w:szCs w:val="20"/>
    </w:rPr>
  </w:style>
  <w:style w:type="paragraph" w:customStyle="1" w:styleId="aff3">
    <w:name w:val="ИВАРаздел"/>
    <w:basedOn w:val="a1"/>
    <w:rsid w:val="00FB71E9"/>
    <w:pPr>
      <w:ind w:firstLine="709"/>
      <w:jc w:val="both"/>
    </w:pPr>
    <w:rPr>
      <w:b/>
      <w:sz w:val="24"/>
      <w:szCs w:val="24"/>
    </w:rPr>
  </w:style>
  <w:style w:type="paragraph" w:customStyle="1" w:styleId="aff4">
    <w:name w:val="МАМА"/>
    <w:basedOn w:val="22"/>
    <w:rsid w:val="00FB71E9"/>
    <w:pPr>
      <w:spacing w:after="0" w:line="240" w:lineRule="auto"/>
    </w:pPr>
    <w:rPr>
      <w:color w:val="800080"/>
      <w:sz w:val="24"/>
      <w:szCs w:val="20"/>
    </w:rPr>
  </w:style>
  <w:style w:type="paragraph" w:customStyle="1" w:styleId="aff5">
    <w:name w:val="ТУЗ!"/>
    <w:basedOn w:val="a1"/>
    <w:rsid w:val="00FB71E9"/>
    <w:rPr>
      <w:color w:val="FF00FF"/>
      <w:sz w:val="22"/>
      <w:szCs w:val="20"/>
    </w:rPr>
  </w:style>
  <w:style w:type="paragraph" w:customStyle="1" w:styleId="a00">
    <w:name w:val="a0"/>
    <w:basedOn w:val="a1"/>
    <w:rsid w:val="00056150"/>
    <w:pPr>
      <w:spacing w:before="100" w:beforeAutospacing="1" w:after="100" w:afterAutospacing="1"/>
    </w:pPr>
    <w:rPr>
      <w:color w:val="333366"/>
      <w:sz w:val="24"/>
      <w:szCs w:val="24"/>
    </w:rPr>
  </w:style>
  <w:style w:type="paragraph" w:customStyle="1" w:styleId="Style9">
    <w:name w:val="Style9"/>
    <w:basedOn w:val="a1"/>
    <w:uiPriority w:val="99"/>
    <w:rsid w:val="00393E69"/>
    <w:pPr>
      <w:widowControl w:val="0"/>
      <w:autoSpaceDE w:val="0"/>
      <w:autoSpaceDN w:val="0"/>
      <w:adjustRightInd w:val="0"/>
      <w:spacing w:line="360" w:lineRule="exact"/>
      <w:ind w:firstLine="715"/>
      <w:jc w:val="both"/>
    </w:pPr>
    <w:rPr>
      <w:rFonts w:eastAsiaTheme="minorEastAsia"/>
      <w:sz w:val="24"/>
      <w:szCs w:val="24"/>
    </w:rPr>
  </w:style>
  <w:style w:type="character" w:customStyle="1" w:styleId="FontStyle21">
    <w:name w:val="Font Style21"/>
    <w:basedOn w:val="a2"/>
    <w:uiPriority w:val="99"/>
    <w:rsid w:val="00393E69"/>
    <w:rPr>
      <w:rFonts w:ascii="Times New Roman" w:hAnsi="Times New Roman" w:cs="Times New Roman"/>
      <w:sz w:val="26"/>
      <w:szCs w:val="26"/>
    </w:rPr>
  </w:style>
  <w:style w:type="paragraph" w:styleId="aff6">
    <w:name w:val="caption"/>
    <w:basedOn w:val="a1"/>
    <w:next w:val="a1"/>
    <w:uiPriority w:val="35"/>
    <w:unhideWhenUsed/>
    <w:qFormat/>
    <w:rsid w:val="00A56660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FontStyle17">
    <w:name w:val="Font Style17"/>
    <w:basedOn w:val="a2"/>
    <w:uiPriority w:val="99"/>
    <w:rsid w:val="008C5D80"/>
    <w:rPr>
      <w:rFonts w:ascii="Times New Roman" w:hAnsi="Times New Roman" w:cs="Times New Roman"/>
      <w:sz w:val="20"/>
      <w:szCs w:val="20"/>
    </w:rPr>
  </w:style>
  <w:style w:type="paragraph" w:customStyle="1" w:styleId="Style3">
    <w:name w:val="Style3"/>
    <w:basedOn w:val="a1"/>
    <w:uiPriority w:val="99"/>
    <w:rsid w:val="008C5D80"/>
    <w:pPr>
      <w:widowControl w:val="0"/>
      <w:autoSpaceDE w:val="0"/>
      <w:autoSpaceDN w:val="0"/>
      <w:adjustRightInd w:val="0"/>
      <w:spacing w:line="209" w:lineRule="exact"/>
      <w:ind w:firstLine="463"/>
    </w:pPr>
    <w:rPr>
      <w:rFonts w:eastAsiaTheme="minorEastAsia"/>
      <w:sz w:val="24"/>
      <w:szCs w:val="24"/>
    </w:rPr>
  </w:style>
  <w:style w:type="character" w:customStyle="1" w:styleId="FontStyle14">
    <w:name w:val="Font Style14"/>
    <w:basedOn w:val="a2"/>
    <w:uiPriority w:val="99"/>
    <w:rsid w:val="008C5D80"/>
    <w:rPr>
      <w:rFonts w:ascii="Times New Roman" w:hAnsi="Times New Roman" w:cs="Times New Roman"/>
      <w:i/>
      <w:iCs/>
      <w:sz w:val="20"/>
      <w:szCs w:val="20"/>
    </w:rPr>
  </w:style>
  <w:style w:type="paragraph" w:customStyle="1" w:styleId="Style4">
    <w:name w:val="Style4"/>
    <w:basedOn w:val="a1"/>
    <w:uiPriority w:val="99"/>
    <w:rsid w:val="008C5D80"/>
    <w:pPr>
      <w:widowControl w:val="0"/>
      <w:autoSpaceDE w:val="0"/>
      <w:autoSpaceDN w:val="0"/>
      <w:adjustRightInd w:val="0"/>
      <w:spacing w:line="236" w:lineRule="exact"/>
      <w:ind w:firstLine="461"/>
      <w:jc w:val="both"/>
    </w:pPr>
    <w:rPr>
      <w:rFonts w:eastAsiaTheme="minorEastAsia"/>
      <w:sz w:val="24"/>
      <w:szCs w:val="24"/>
    </w:rPr>
  </w:style>
  <w:style w:type="character" w:customStyle="1" w:styleId="FontStyle23">
    <w:name w:val="Font Style23"/>
    <w:basedOn w:val="a2"/>
    <w:uiPriority w:val="99"/>
    <w:rsid w:val="00FC784D"/>
    <w:rPr>
      <w:rFonts w:ascii="Franklin Gothic Medium" w:hAnsi="Franklin Gothic Medium" w:cs="Franklin Gothic Medium"/>
      <w:sz w:val="22"/>
      <w:szCs w:val="22"/>
    </w:rPr>
  </w:style>
  <w:style w:type="paragraph" w:customStyle="1" w:styleId="Style7">
    <w:name w:val="Style7"/>
    <w:basedOn w:val="a1"/>
    <w:uiPriority w:val="99"/>
    <w:rsid w:val="00FC784D"/>
    <w:pPr>
      <w:widowControl w:val="0"/>
      <w:autoSpaceDE w:val="0"/>
      <w:autoSpaceDN w:val="0"/>
      <w:adjustRightInd w:val="0"/>
      <w:spacing w:line="312" w:lineRule="exact"/>
    </w:pPr>
    <w:rPr>
      <w:rFonts w:eastAsiaTheme="minorEastAsia"/>
      <w:sz w:val="24"/>
      <w:szCs w:val="24"/>
    </w:rPr>
  </w:style>
  <w:style w:type="paragraph" w:customStyle="1" w:styleId="Style2">
    <w:name w:val="Style2"/>
    <w:basedOn w:val="a1"/>
    <w:uiPriority w:val="99"/>
    <w:rsid w:val="00FD09DC"/>
    <w:pPr>
      <w:widowControl w:val="0"/>
      <w:autoSpaceDE w:val="0"/>
      <w:autoSpaceDN w:val="0"/>
      <w:adjustRightInd w:val="0"/>
      <w:spacing w:line="238" w:lineRule="exact"/>
      <w:ind w:firstLine="449"/>
    </w:pPr>
    <w:rPr>
      <w:rFonts w:eastAsiaTheme="minorEastAsia"/>
      <w:sz w:val="24"/>
      <w:szCs w:val="24"/>
    </w:rPr>
  </w:style>
  <w:style w:type="paragraph" w:customStyle="1" w:styleId="Style1">
    <w:name w:val="Style1"/>
    <w:basedOn w:val="a1"/>
    <w:uiPriority w:val="99"/>
    <w:rsid w:val="00AB6CA9"/>
    <w:pPr>
      <w:widowControl w:val="0"/>
      <w:autoSpaceDE w:val="0"/>
      <w:autoSpaceDN w:val="0"/>
      <w:adjustRightInd w:val="0"/>
      <w:spacing w:line="293" w:lineRule="exact"/>
    </w:pPr>
    <w:rPr>
      <w:rFonts w:eastAsiaTheme="minorEastAsia"/>
      <w:sz w:val="24"/>
      <w:szCs w:val="24"/>
    </w:rPr>
  </w:style>
  <w:style w:type="paragraph" w:customStyle="1" w:styleId="Default">
    <w:name w:val="Default"/>
    <w:rsid w:val="00392D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8">
    <w:name w:val="Body Text Indent 2"/>
    <w:basedOn w:val="a1"/>
    <w:link w:val="29"/>
    <w:uiPriority w:val="99"/>
    <w:semiHidden/>
    <w:unhideWhenUsed/>
    <w:rsid w:val="0082617E"/>
    <w:pPr>
      <w:spacing w:after="120" w:line="480" w:lineRule="auto"/>
      <w:ind w:left="283"/>
    </w:pPr>
  </w:style>
  <w:style w:type="character" w:customStyle="1" w:styleId="29">
    <w:name w:val="Основной текст с отступом 2 Знак"/>
    <w:basedOn w:val="a2"/>
    <w:link w:val="28"/>
    <w:uiPriority w:val="99"/>
    <w:semiHidden/>
    <w:rsid w:val="0082617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List Bullet 2"/>
    <w:basedOn w:val="a1"/>
    <w:semiHidden/>
    <w:unhideWhenUsed/>
    <w:rsid w:val="00222AE0"/>
    <w:pPr>
      <w:numPr>
        <w:numId w:val="5"/>
      </w:numPr>
    </w:pPr>
    <w:rPr>
      <w:sz w:val="24"/>
      <w:szCs w:val="24"/>
    </w:rPr>
  </w:style>
  <w:style w:type="paragraph" w:customStyle="1" w:styleId="210">
    <w:name w:val="Основной текст с отступом 21"/>
    <w:basedOn w:val="a1"/>
    <w:rsid w:val="00606795"/>
    <w:pPr>
      <w:ind w:firstLine="425"/>
      <w:jc w:val="both"/>
    </w:pPr>
    <w:rPr>
      <w:sz w:val="22"/>
      <w:szCs w:val="20"/>
    </w:rPr>
  </w:style>
  <w:style w:type="paragraph" w:customStyle="1" w:styleId="aff7">
    <w:name w:val="Обычный абзац"/>
    <w:basedOn w:val="a1"/>
    <w:rsid w:val="0090676D"/>
    <w:pPr>
      <w:widowControl w:val="0"/>
      <w:autoSpaceDE w:val="0"/>
      <w:autoSpaceDN w:val="0"/>
      <w:adjustRightInd w:val="0"/>
      <w:spacing w:line="360" w:lineRule="auto"/>
      <w:ind w:firstLine="720"/>
      <w:jc w:val="both"/>
    </w:pPr>
  </w:style>
  <w:style w:type="character" w:customStyle="1" w:styleId="FontStyle71">
    <w:name w:val="Font Style71"/>
    <w:basedOn w:val="a2"/>
    <w:uiPriority w:val="99"/>
    <w:rsid w:val="00BE6802"/>
    <w:rPr>
      <w:rFonts w:ascii="Times New Roman" w:hAnsi="Times New Roman" w:cs="Times New Roman"/>
      <w:sz w:val="26"/>
      <w:szCs w:val="26"/>
    </w:rPr>
  </w:style>
  <w:style w:type="character" w:customStyle="1" w:styleId="FontStyle97">
    <w:name w:val="Font Style97"/>
    <w:basedOn w:val="a2"/>
    <w:uiPriority w:val="99"/>
    <w:rsid w:val="00BE6802"/>
    <w:rPr>
      <w:rFonts w:ascii="Times New Roman" w:hAnsi="Times New Roman" w:cs="Times New Roman"/>
      <w:b/>
      <w:bCs/>
      <w:sz w:val="26"/>
      <w:szCs w:val="26"/>
    </w:rPr>
  </w:style>
  <w:style w:type="paragraph" w:customStyle="1" w:styleId="a10">
    <w:name w:val="a1"/>
    <w:basedOn w:val="a1"/>
    <w:rsid w:val="0009292B"/>
    <w:pPr>
      <w:ind w:firstLine="709"/>
      <w:jc w:val="both"/>
    </w:pPr>
    <w:rPr>
      <w:sz w:val="32"/>
      <w:szCs w:val="32"/>
    </w:rPr>
  </w:style>
  <w:style w:type="paragraph" w:customStyle="1" w:styleId="aff8">
    <w:name w:val="Чертежный"/>
    <w:rsid w:val="0080155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Number"/>
    <w:basedOn w:val="a1"/>
    <w:uiPriority w:val="99"/>
    <w:unhideWhenUsed/>
    <w:rsid w:val="00646DDF"/>
    <w:pPr>
      <w:numPr>
        <w:numId w:val="14"/>
      </w:numPr>
      <w:contextualSpacing/>
    </w:pPr>
  </w:style>
  <w:style w:type="paragraph" w:customStyle="1" w:styleId="aff9">
    <w:name w:val="А"/>
    <w:basedOn w:val="a1"/>
    <w:qFormat/>
    <w:rsid w:val="00F433CB"/>
    <w:pPr>
      <w:widowControl w:val="0"/>
      <w:overflowPunct w:val="0"/>
      <w:adjustRightInd w:val="0"/>
      <w:spacing w:line="360" w:lineRule="auto"/>
      <w:ind w:firstLine="720"/>
      <w:contextualSpacing/>
      <w:jc w:val="both"/>
    </w:pPr>
    <w:rPr>
      <w:kern w:val="28"/>
      <w:szCs w:val="20"/>
    </w:rPr>
  </w:style>
  <w:style w:type="paragraph" w:styleId="affa">
    <w:name w:val="Plain Text"/>
    <w:basedOn w:val="a1"/>
    <w:link w:val="affb"/>
    <w:rsid w:val="00A52974"/>
    <w:rPr>
      <w:rFonts w:ascii="Courier New" w:hAnsi="Courier New"/>
      <w:sz w:val="20"/>
      <w:szCs w:val="20"/>
    </w:rPr>
  </w:style>
  <w:style w:type="character" w:customStyle="1" w:styleId="affb">
    <w:name w:val="Текст Знак"/>
    <w:basedOn w:val="a2"/>
    <w:link w:val="affa"/>
    <w:rsid w:val="00A52974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c">
    <w:name w:val="TOC Heading"/>
    <w:basedOn w:val="1"/>
    <w:next w:val="a1"/>
    <w:uiPriority w:val="39"/>
    <w:unhideWhenUsed/>
    <w:qFormat/>
    <w:rsid w:val="001320F5"/>
    <w:pPr>
      <w:spacing w:line="276" w:lineRule="auto"/>
      <w:ind w:firstLine="0"/>
      <w:jc w:val="left"/>
      <w:outlineLvl w:val="9"/>
    </w:pPr>
  </w:style>
  <w:style w:type="paragraph" w:styleId="35">
    <w:name w:val="Body Text 3"/>
    <w:basedOn w:val="a1"/>
    <w:link w:val="36"/>
    <w:uiPriority w:val="99"/>
    <w:unhideWhenUsed/>
    <w:rsid w:val="001639A8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6">
    <w:name w:val="Основной текст 3 Знак"/>
    <w:basedOn w:val="a2"/>
    <w:link w:val="35"/>
    <w:uiPriority w:val="99"/>
    <w:rsid w:val="001639A8"/>
    <w:rPr>
      <w:rFonts w:ascii="Calibri" w:eastAsia="Times New Roman" w:hAnsi="Calibri" w:cs="Times New Roman"/>
      <w:sz w:val="16"/>
      <w:szCs w:val="16"/>
      <w:lang w:eastAsia="ru-RU"/>
    </w:rPr>
  </w:style>
  <w:style w:type="paragraph" w:styleId="affd">
    <w:name w:val="No Spacing"/>
    <w:uiPriority w:val="1"/>
    <w:qFormat/>
    <w:rsid w:val="00FC38A5"/>
    <w:pPr>
      <w:spacing w:after="0" w:line="240" w:lineRule="auto"/>
    </w:pPr>
  </w:style>
  <w:style w:type="character" w:styleId="affe">
    <w:name w:val="Placeholder Text"/>
    <w:basedOn w:val="a2"/>
    <w:uiPriority w:val="99"/>
    <w:semiHidden/>
    <w:rsid w:val="00C23172"/>
    <w:rPr>
      <w:color w:val="808080"/>
    </w:rPr>
  </w:style>
  <w:style w:type="character" w:customStyle="1" w:styleId="crumbmarker">
    <w:name w:val="crumb_marker"/>
    <w:basedOn w:val="a2"/>
    <w:rsid w:val="006F1905"/>
  </w:style>
  <w:style w:type="character" w:customStyle="1" w:styleId="c0">
    <w:name w:val="c0"/>
    <w:basedOn w:val="a2"/>
    <w:rsid w:val="001853B7"/>
  </w:style>
  <w:style w:type="character" w:customStyle="1" w:styleId="60">
    <w:name w:val="Заголовок 6 Знак"/>
    <w:basedOn w:val="a2"/>
    <w:link w:val="6"/>
    <w:uiPriority w:val="9"/>
    <w:semiHidden/>
    <w:rsid w:val="0081454B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styleId="afff">
    <w:name w:val="FollowedHyperlink"/>
    <w:basedOn w:val="a2"/>
    <w:uiPriority w:val="99"/>
    <w:semiHidden/>
    <w:unhideWhenUsed/>
    <w:rsid w:val="00B23E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7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gif"/><Relationship Id="rId18" Type="http://schemas.openxmlformats.org/officeDocument/2006/relationships/footer" Target="footer2.xml"/><Relationship Id="rId26" Type="http://schemas.openxmlformats.org/officeDocument/2006/relationships/image" Target="media/image4.png"/><Relationship Id="rId39" Type="http://schemas.openxmlformats.org/officeDocument/2006/relationships/hyperlink" Target="http://www.profiz.ru/sr/7_2011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hyperlink" Target="http://tdocs.su/taxonomy/term/122" TargetMode="External"/><Relationship Id="rId42" Type="http://schemas.openxmlformats.org/officeDocument/2006/relationships/hyperlink" Target="http://chaliev.ru/ise/lections-ise-zo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0.emf"/><Relationship Id="rId17" Type="http://schemas.openxmlformats.org/officeDocument/2006/relationships/hyperlink" Target="http://www.xn--80aukr.xn--p1ai/students/" TargetMode="External"/><Relationship Id="rId25" Type="http://schemas.openxmlformats.org/officeDocument/2006/relationships/hyperlink" Target="http://tdocs.su/taxonomy/term/121" TargetMode="External"/><Relationship Id="rId33" Type="http://schemas.openxmlformats.org/officeDocument/2006/relationships/hyperlink" Target="http://tdocs.su/taxonomy/term/121" TargetMode="External"/><Relationship Id="rId38" Type="http://schemas.openxmlformats.org/officeDocument/2006/relationships/hyperlink" Target="http://www.seo-grand.ru/stat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xn--80aukr.xn--p1ai/" TargetMode="External"/><Relationship Id="rId20" Type="http://schemas.openxmlformats.org/officeDocument/2006/relationships/footer" Target="footer3.xml"/><Relationship Id="rId29" Type="http://schemas.openxmlformats.org/officeDocument/2006/relationships/image" Target="media/image7.png"/><Relationship Id="rId41" Type="http://schemas.openxmlformats.org/officeDocument/2006/relationships/hyperlink" Target="http://chaliev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tdocs.su/taxonomy/term/121" TargetMode="External"/><Relationship Id="rId32" Type="http://schemas.openxmlformats.org/officeDocument/2006/relationships/footer" Target="footer4.xml"/><Relationship Id="rId37" Type="http://schemas.openxmlformats.org/officeDocument/2006/relationships/hyperlink" Target="http://www.msu.ru/" TargetMode="External"/><Relationship Id="rId40" Type="http://schemas.openxmlformats.org/officeDocument/2006/relationships/hyperlink" Target="http://www.ldi.ru/osobennosti-protsessa-sozdaniya-veb-sayta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xn--80aukr.xn--p1ai/students/kursovye-raboty-i-diplomnoe-proektirovanie/%D0%A1%D0%A2%D0%9F%20_2018.pdf" TargetMode="External"/><Relationship Id="rId23" Type="http://schemas.openxmlformats.org/officeDocument/2006/relationships/hyperlink" Target="http://tdocs.su/taxonomy/term/121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://tdocs.su/taxonomy/term/56" TargetMode="External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31" Type="http://schemas.openxmlformats.org/officeDocument/2006/relationships/header" Target="header3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footer" Target="footer1.xml"/><Relationship Id="rId22" Type="http://schemas.openxmlformats.org/officeDocument/2006/relationships/hyperlink" Target="http://tdocs.su/taxonomy/term/121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://gostexpert.ru/gost/gost-34.601-90%20//" TargetMode="External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23F623-950A-465F-8CB3-0BC6E156E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15727</Words>
  <Characters>89648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2019-05-06T10:26:00Z</dcterms:created>
  <dcterms:modified xsi:type="dcterms:W3CDTF">2019-05-06T10:26:00Z</dcterms:modified>
</cp:coreProperties>
</file>